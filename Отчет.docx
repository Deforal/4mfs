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b/>
          <w:bCs/>
        </w:rPr>
        <w:id w:val="-1474742050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8"/>
          <w:highlight w:val="yellow"/>
        </w:rPr>
      </w:sdtEndPr>
      <w:sdtContent>
        <w:p w:rsidR="00DD113E" w:rsidRDefault="00243CAF" w:rsidP="00F71AD2">
          <w:pPr>
            <w:autoSpaceDE w:val="0"/>
            <w:autoSpaceDN w:val="0"/>
            <w:adjustRightInd w:val="0"/>
            <w:jc w:val="center"/>
            <w:rPr>
              <w:sz w:val="28"/>
              <w:szCs w:val="28"/>
            </w:rPr>
          </w:pPr>
          <w:r w:rsidRPr="000A06CC">
            <w:rPr>
              <w:sz w:val="28"/>
              <w:szCs w:val="28"/>
            </w:rPr>
            <w:t>Содержание</w:t>
          </w:r>
        </w:p>
        <w:p w:rsidR="00BE2DCD" w:rsidRDefault="00BE2DCD" w:rsidP="00F71AD2">
          <w:pPr>
            <w:autoSpaceDE w:val="0"/>
            <w:autoSpaceDN w:val="0"/>
            <w:adjustRightInd w:val="0"/>
            <w:jc w:val="center"/>
            <w:rPr>
              <w:sz w:val="28"/>
              <w:szCs w:val="28"/>
            </w:rPr>
          </w:pPr>
        </w:p>
        <w:p w:rsidR="00F71AD2" w:rsidRPr="00F71AD2" w:rsidRDefault="00F71AD2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r>
            <w:rPr>
              <w:b w:val="0"/>
              <w:bCs w:val="0"/>
              <w:caps w:val="0"/>
              <w:kern w:val="1"/>
              <w:sz w:val="28"/>
              <w:szCs w:val="28"/>
              <w:lang w:eastAsia="ar-SA"/>
            </w:rPr>
            <w:fldChar w:fldCharType="begin"/>
          </w:r>
          <w:r>
            <w:rPr>
              <w:b w:val="0"/>
              <w:bCs w:val="0"/>
              <w:caps w:val="0"/>
              <w:kern w:val="1"/>
              <w:sz w:val="28"/>
              <w:szCs w:val="28"/>
              <w:lang w:eastAsia="ar-SA"/>
            </w:rPr>
            <w:instrText xml:space="preserve"> TOC \o "1-3" \h \z \u </w:instrText>
          </w:r>
          <w:r>
            <w:rPr>
              <w:b w:val="0"/>
              <w:bCs w:val="0"/>
              <w:caps w:val="0"/>
              <w:kern w:val="1"/>
              <w:sz w:val="28"/>
              <w:szCs w:val="28"/>
              <w:lang w:eastAsia="ar-SA"/>
            </w:rPr>
            <w:fldChar w:fldCharType="separate"/>
          </w:r>
          <w:hyperlink w:anchor="_Toc167042296" w:history="1">
            <w:r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1  Анализ предметной области</w:t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_Toc167042296 \h </w:instrText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4</w:t>
            </w:r>
            <w:r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297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2 Техническое задание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_Toc167042297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5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298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3 Обоснование выбора средств проектирования информационной системы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_Toc167042298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7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299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4 Описание бизнес–процессов заданной предметной области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_Toc167042299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12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300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5 Построение диаграмм на языке UML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_Toc167042300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14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23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167042301" w:history="1">
            <w:r w:rsidR="00F71AD2" w:rsidRPr="00F71AD2">
              <w:rPr>
                <w:rStyle w:val="af1"/>
                <w:rFonts w:ascii="Times New Roman" w:hAnsi="Times New Roman"/>
                <w:b w:val="0"/>
                <w:noProof/>
                <w:sz w:val="28"/>
                <w:szCs w:val="28"/>
              </w:rPr>
              <w:t>5.1 Диаграмма прецедентов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_Toc167042301 \h </w:instrTex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23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167042302" w:history="1">
            <w:r w:rsidR="00F71AD2" w:rsidRPr="00F71AD2">
              <w:rPr>
                <w:rStyle w:val="af1"/>
                <w:rFonts w:ascii="Times New Roman" w:hAnsi="Times New Roman"/>
                <w:b w:val="0"/>
                <w:noProof/>
                <w:sz w:val="28"/>
                <w:szCs w:val="28"/>
              </w:rPr>
              <w:t>5.2 Диаграмма последовательности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_Toc167042302 \h </w:instrTex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23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167042303" w:history="1">
            <w:r w:rsidR="00F71AD2" w:rsidRPr="00F71AD2">
              <w:rPr>
                <w:rStyle w:val="af1"/>
                <w:rFonts w:ascii="Times New Roman" w:hAnsi="Times New Roman"/>
                <w:b w:val="0"/>
                <w:noProof/>
                <w:sz w:val="28"/>
                <w:szCs w:val="28"/>
              </w:rPr>
              <w:t>5.3 Диаграмма кооперации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_Toc167042303 \h </w:instrTex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23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</w:rPr>
          </w:pPr>
          <w:hyperlink w:anchor="_Toc167042304" w:history="1">
            <w:r w:rsidR="00F71AD2" w:rsidRPr="00F71AD2">
              <w:rPr>
                <w:rStyle w:val="af1"/>
                <w:rFonts w:ascii="Times New Roman" w:hAnsi="Times New Roman"/>
                <w:b w:val="0"/>
                <w:noProof/>
                <w:sz w:val="28"/>
                <w:szCs w:val="28"/>
              </w:rPr>
              <w:t>5.4 Диаграмма классов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instrText xml:space="preserve"> PAGEREF _Toc167042304 \h </w:instrTex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t>16</w:t>
            </w:r>
            <w:r w:rsidR="00F71AD2" w:rsidRPr="00F71AD2">
              <w:rPr>
                <w:rFonts w:ascii="Times New Roman" w:hAnsi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305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6 Проектирование информационной системы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_Toc167042305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17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306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7 Разработка информационной системы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_Toc167042306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18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P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167042307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Заключение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_Toc167042307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22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71AD2" w:rsidRDefault="00AA7F94" w:rsidP="00197731">
          <w:pPr>
            <w:pStyle w:val="15"/>
            <w:tabs>
              <w:tab w:val="right" w:pos="9458"/>
            </w:tabs>
            <w:spacing w:before="0"/>
            <w:jc w:val="both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67042308" w:history="1">
            <w:r w:rsidR="00F71AD2" w:rsidRPr="00F71AD2">
              <w:rPr>
                <w:rStyle w:val="af1"/>
                <w:rFonts w:ascii="Times New Roman" w:hAnsi="Times New Roman"/>
                <w:b w:val="0"/>
                <w:caps w:val="0"/>
                <w:noProof/>
                <w:sz w:val="28"/>
                <w:szCs w:val="28"/>
              </w:rPr>
              <w:t>Список используемых источников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ab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begin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instrText xml:space="preserve"> PAGEREF _Toc167042308 \h </w:instrTex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separate"/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t>23</w:t>
            </w:r>
            <w:r w:rsidR="00F71AD2" w:rsidRPr="00F71AD2">
              <w:rPr>
                <w:rFonts w:ascii="Times New Roman" w:hAnsi="Times New Roman"/>
                <w:b w:val="0"/>
                <w: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113E" w:rsidRPr="00206E68" w:rsidRDefault="00F71AD2" w:rsidP="00197731">
          <w:pPr>
            <w:jc w:val="both"/>
            <w:rPr>
              <w:sz w:val="28"/>
              <w:szCs w:val="28"/>
            </w:rPr>
          </w:pPr>
          <w:r>
            <w:rPr>
              <w:rFonts w:asciiTheme="majorHAnsi" w:hAnsiTheme="majorHAnsi"/>
              <w:b/>
              <w:bCs/>
              <w:caps/>
              <w:kern w:val="1"/>
              <w:sz w:val="28"/>
              <w:szCs w:val="28"/>
              <w:lang w:eastAsia="ar-SA"/>
            </w:rPr>
            <w:fldChar w:fldCharType="end"/>
          </w:r>
        </w:p>
      </w:sdtContent>
    </w:sdt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tabs>
          <w:tab w:val="left" w:pos="3098"/>
        </w:tabs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ED3BFD" w:rsidRPr="000A06CC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en-US"/>
        </w:rPr>
      </w:pPr>
    </w:p>
    <w:p w:rsidR="00066297" w:rsidRPr="0041119D" w:rsidRDefault="00066297" w:rsidP="00066297">
      <w:pPr>
        <w:rPr>
          <w:sz w:val="28"/>
          <w:szCs w:val="28"/>
        </w:rPr>
      </w:pPr>
      <w:r w:rsidRPr="0041119D">
        <w:rPr>
          <w:sz w:val="28"/>
          <w:szCs w:val="28"/>
        </w:rPr>
        <w:t>Введение</w:t>
      </w:r>
    </w:p>
    <w:p w:rsidR="00066297" w:rsidRDefault="00066297" w:rsidP="00066297">
      <w:pPr>
        <w:rPr>
          <w:sz w:val="28"/>
          <w:szCs w:val="28"/>
        </w:rPr>
      </w:pPr>
      <w:r>
        <w:rPr>
          <w:sz w:val="28"/>
          <w:szCs w:val="28"/>
        </w:rPr>
        <w:t>1. Архитектура клиент-сервер</w:t>
      </w:r>
    </w:p>
    <w:p w:rsidR="00066297" w:rsidRDefault="00066297" w:rsidP="00066297">
      <w:pPr>
        <w:rPr>
          <w:sz w:val="28"/>
          <w:szCs w:val="28"/>
        </w:rPr>
      </w:pPr>
      <w:r>
        <w:rPr>
          <w:sz w:val="28"/>
          <w:szCs w:val="28"/>
        </w:rPr>
        <w:t>1.1. Описание предметной области</w:t>
      </w:r>
    </w:p>
    <w:p w:rsidR="00066297" w:rsidRDefault="00066297" w:rsidP="00066297">
      <w:pPr>
        <w:rPr>
          <w:sz w:val="28"/>
          <w:szCs w:val="28"/>
        </w:rPr>
      </w:pPr>
      <w:r>
        <w:rPr>
          <w:sz w:val="28"/>
          <w:szCs w:val="28"/>
        </w:rPr>
        <w:t xml:space="preserve">1.2. </w:t>
      </w:r>
      <w:r>
        <w:rPr>
          <w:rFonts w:eastAsia="Calibri"/>
          <w:bCs/>
          <w:color w:val="000000"/>
          <w:sz w:val="28"/>
          <w:szCs w:val="28"/>
        </w:rPr>
        <w:t>Актуальность разработки клиент-серверного приложения</w:t>
      </w:r>
    </w:p>
    <w:p w:rsidR="00066297" w:rsidRDefault="00066297" w:rsidP="00066297">
      <w:pPr>
        <w:rPr>
          <w:rFonts w:eastAsia="Calibri"/>
          <w:color w:val="000000"/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rFonts w:eastAsia="Calibri"/>
          <w:color w:val="000000"/>
          <w:sz w:val="28"/>
          <w:szCs w:val="28"/>
        </w:rPr>
        <w:t xml:space="preserve">Разработка клиент-серверного приложения </w:t>
      </w:r>
    </w:p>
    <w:p w:rsidR="00066297" w:rsidRDefault="00066297" w:rsidP="00066297">
      <w:pPr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2.1. </w:t>
      </w:r>
      <w:r>
        <w:rPr>
          <w:rFonts w:eastAsia="Calibri"/>
          <w:bCs/>
          <w:color w:val="000000"/>
          <w:sz w:val="28"/>
          <w:szCs w:val="28"/>
        </w:rPr>
        <w:t>Техническая часть написания клиент-серверного приложения</w:t>
      </w:r>
    </w:p>
    <w:p w:rsidR="00066297" w:rsidRDefault="00066297" w:rsidP="00066297">
      <w:pPr>
        <w:rPr>
          <w:rFonts w:eastAsia="Calibri"/>
          <w:bCs/>
          <w:color w:val="000000"/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2.2. Реализация серверной части</w:t>
      </w:r>
    </w:p>
    <w:p w:rsidR="00066297" w:rsidRDefault="00066297" w:rsidP="00066297">
      <w:pPr>
        <w:rPr>
          <w:sz w:val="28"/>
          <w:szCs w:val="28"/>
        </w:rPr>
      </w:pPr>
      <w:r>
        <w:rPr>
          <w:rFonts w:eastAsia="Calibri"/>
          <w:bCs/>
          <w:color w:val="000000"/>
          <w:sz w:val="28"/>
          <w:szCs w:val="28"/>
        </w:rPr>
        <w:t>2.3. Оформление страниц и реализация клиентской части</w:t>
      </w:r>
      <w:r>
        <w:rPr>
          <w:sz w:val="28"/>
          <w:szCs w:val="28"/>
        </w:rPr>
        <w:t xml:space="preserve"> </w:t>
      </w:r>
    </w:p>
    <w:p w:rsidR="00066297" w:rsidRDefault="00066297" w:rsidP="00066297">
      <w:pPr>
        <w:rPr>
          <w:sz w:val="28"/>
          <w:szCs w:val="28"/>
        </w:rPr>
      </w:pPr>
      <w:r>
        <w:rPr>
          <w:sz w:val="28"/>
          <w:szCs w:val="28"/>
        </w:rPr>
        <w:t>3.Тестирование системы.</w:t>
      </w:r>
    </w:p>
    <w:p w:rsidR="00066297" w:rsidRDefault="00066297" w:rsidP="00066297">
      <w:pPr>
        <w:rPr>
          <w:sz w:val="28"/>
          <w:szCs w:val="28"/>
        </w:rPr>
      </w:pPr>
      <w:r w:rsidRPr="0041119D">
        <w:rPr>
          <w:sz w:val="28"/>
          <w:szCs w:val="28"/>
        </w:rPr>
        <w:t>Заключение</w:t>
      </w:r>
    </w:p>
    <w:p w:rsidR="00066297" w:rsidRDefault="00066297" w:rsidP="00066297">
      <w:pPr>
        <w:rPr>
          <w:sz w:val="28"/>
          <w:szCs w:val="28"/>
        </w:rPr>
      </w:pPr>
      <w:r>
        <w:rPr>
          <w:sz w:val="28"/>
          <w:szCs w:val="28"/>
        </w:rPr>
        <w:t>Список используемых источников</w:t>
      </w:r>
    </w:p>
    <w:p w:rsidR="00066297" w:rsidRPr="0041119D" w:rsidRDefault="00066297" w:rsidP="00066297">
      <w:pPr>
        <w:rPr>
          <w:sz w:val="28"/>
          <w:szCs w:val="28"/>
        </w:rPr>
      </w:pPr>
      <w:r>
        <w:rPr>
          <w:sz w:val="28"/>
          <w:szCs w:val="28"/>
        </w:rPr>
        <w:t>Приложение</w:t>
      </w:r>
    </w:p>
    <w:p w:rsidR="00ED3BFD" w:rsidRPr="00AA7F94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ED3BFD" w:rsidRPr="00AA7F94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ED3BFD" w:rsidRPr="00AA7F94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ED3BFD" w:rsidRPr="00AA7F94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ED3BFD" w:rsidRPr="00AA7F94" w:rsidRDefault="00ED3BFD" w:rsidP="00F71AD2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243CAF" w:rsidRPr="00AA7F94" w:rsidRDefault="00243CAF" w:rsidP="00F71AD2">
      <w:pPr>
        <w:suppressAutoHyphens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:rsidR="00805301" w:rsidRPr="00AA7F94" w:rsidRDefault="00805301" w:rsidP="00F71AD2">
      <w:pPr>
        <w:jc w:val="both"/>
        <w:rPr>
          <w:color w:val="000000"/>
          <w:sz w:val="28"/>
          <w:szCs w:val="28"/>
        </w:rPr>
      </w:pPr>
    </w:p>
    <w:p w:rsidR="00AA6ECF" w:rsidRDefault="00AA6ECF" w:rsidP="00F71AD2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6E51A9" w:rsidRDefault="002A150E" w:rsidP="00F71AD2">
      <w:pPr>
        <w:suppressAutoHyphens/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0A06CC">
        <w:rPr>
          <w:color w:val="000000"/>
          <w:sz w:val="28"/>
          <w:szCs w:val="28"/>
        </w:rPr>
        <w:lastRenderedPageBreak/>
        <w:t>Введение</w:t>
      </w:r>
    </w:p>
    <w:p w:rsidR="00FE3BFF" w:rsidRDefault="00FE3BFF" w:rsidP="00F71AD2">
      <w:pPr>
        <w:suppressAutoHyphens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:rsidR="00595D4A" w:rsidRDefault="00595D4A" w:rsidP="00F71AD2">
      <w:pPr>
        <w:ind w:firstLine="567"/>
        <w:jc w:val="both"/>
        <w:rPr>
          <w:sz w:val="28"/>
        </w:rPr>
      </w:pPr>
      <w:r w:rsidRPr="00595D4A">
        <w:rPr>
          <w:sz w:val="28"/>
        </w:rPr>
        <w:t>В</w:t>
      </w:r>
      <w:r w:rsidR="00BC1134">
        <w:rPr>
          <w:sz w:val="28"/>
        </w:rPr>
        <w:t xml:space="preserve"> </w:t>
      </w:r>
      <w:r w:rsidRPr="00595D4A">
        <w:rPr>
          <w:sz w:val="28"/>
        </w:rPr>
        <w:t>современном</w:t>
      </w:r>
      <w:r w:rsidR="00BC1134">
        <w:rPr>
          <w:sz w:val="28"/>
        </w:rPr>
        <w:t xml:space="preserve"> </w:t>
      </w:r>
      <w:r w:rsidRPr="00595D4A">
        <w:rPr>
          <w:sz w:val="28"/>
        </w:rPr>
        <w:t>мире</w:t>
      </w:r>
      <w:r w:rsidR="00BC1134">
        <w:rPr>
          <w:sz w:val="28"/>
        </w:rPr>
        <w:t xml:space="preserve"> </w:t>
      </w:r>
      <w:r w:rsidRPr="00595D4A">
        <w:rPr>
          <w:sz w:val="28"/>
        </w:rPr>
        <w:t>магазины</w:t>
      </w:r>
      <w:r w:rsidR="00BC1134">
        <w:rPr>
          <w:sz w:val="28"/>
        </w:rPr>
        <w:t xml:space="preserve"> </w:t>
      </w:r>
      <w:r w:rsidRPr="00595D4A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питания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сталкиваются</w:t>
      </w:r>
      <w:r w:rsidR="00BC1134">
        <w:rPr>
          <w:sz w:val="28"/>
        </w:rPr>
        <w:t xml:space="preserve"> </w:t>
      </w:r>
      <w:r w:rsidRPr="00595D4A">
        <w:rPr>
          <w:sz w:val="28"/>
        </w:rPr>
        <w:t>с</w:t>
      </w:r>
      <w:r w:rsidR="00BC1134">
        <w:rPr>
          <w:sz w:val="28"/>
        </w:rPr>
        <w:t xml:space="preserve"> </w:t>
      </w:r>
      <w:r w:rsidRPr="00595D4A">
        <w:rPr>
          <w:sz w:val="28"/>
        </w:rPr>
        <w:t>необходимостью</w:t>
      </w:r>
      <w:r w:rsidR="00BC1134">
        <w:rPr>
          <w:sz w:val="28"/>
        </w:rPr>
        <w:t xml:space="preserve"> </w:t>
      </w:r>
      <w:r w:rsidRPr="00595D4A">
        <w:rPr>
          <w:sz w:val="28"/>
        </w:rPr>
        <w:t>эффективного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управления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своими</w:t>
      </w:r>
      <w:r w:rsidR="00BC1134">
        <w:rPr>
          <w:sz w:val="28"/>
        </w:rPr>
        <w:t xml:space="preserve"> </w:t>
      </w:r>
      <w:r w:rsidRPr="00595D4A">
        <w:rPr>
          <w:sz w:val="28"/>
        </w:rPr>
        <w:t>ресурсами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процессами,</w:t>
      </w:r>
      <w:r w:rsidR="00BC1134">
        <w:rPr>
          <w:sz w:val="28"/>
        </w:rPr>
        <w:t xml:space="preserve"> </w:t>
      </w:r>
      <w:r w:rsidRPr="00595D4A">
        <w:rPr>
          <w:sz w:val="28"/>
        </w:rPr>
        <w:t>чтобы</w:t>
      </w:r>
      <w:r w:rsidR="00BC1134">
        <w:rPr>
          <w:sz w:val="28"/>
        </w:rPr>
        <w:t xml:space="preserve"> </w:t>
      </w:r>
      <w:r w:rsidRPr="00595D4A">
        <w:rPr>
          <w:sz w:val="28"/>
        </w:rPr>
        <w:t>соответствовать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высоким</w:t>
      </w:r>
      <w:r w:rsidR="00BC1134">
        <w:rPr>
          <w:sz w:val="28"/>
        </w:rPr>
        <w:t xml:space="preserve"> </w:t>
      </w:r>
      <w:r w:rsidRPr="00595D4A">
        <w:rPr>
          <w:sz w:val="28"/>
        </w:rPr>
        <w:t>стандартам</w:t>
      </w:r>
      <w:r w:rsidR="00BC1134">
        <w:rPr>
          <w:sz w:val="28"/>
        </w:rPr>
        <w:t xml:space="preserve"> </w:t>
      </w:r>
      <w:r w:rsidRPr="00595D4A">
        <w:rPr>
          <w:sz w:val="28"/>
        </w:rPr>
        <w:t>обслуживания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оставаться</w:t>
      </w:r>
      <w:r w:rsidR="00BC1134">
        <w:rPr>
          <w:sz w:val="28"/>
        </w:rPr>
        <w:t xml:space="preserve"> </w:t>
      </w:r>
      <w:r w:rsidRPr="00595D4A">
        <w:rPr>
          <w:sz w:val="28"/>
        </w:rPr>
        <w:t>конкурентоспособными.</w:t>
      </w:r>
      <w:r w:rsidR="00BC1134">
        <w:rPr>
          <w:sz w:val="28"/>
        </w:rPr>
        <w:t xml:space="preserve"> </w:t>
      </w:r>
      <w:r w:rsidRPr="00595D4A">
        <w:rPr>
          <w:sz w:val="28"/>
        </w:rPr>
        <w:t>В</w:t>
      </w:r>
      <w:r w:rsidR="00BC1134">
        <w:rPr>
          <w:sz w:val="28"/>
        </w:rPr>
        <w:t xml:space="preserve"> </w:t>
      </w:r>
      <w:r w:rsidRPr="00595D4A">
        <w:rPr>
          <w:sz w:val="28"/>
        </w:rPr>
        <w:t>этом</w:t>
      </w:r>
      <w:r w:rsidR="00BC1134">
        <w:rPr>
          <w:sz w:val="28"/>
        </w:rPr>
        <w:t xml:space="preserve"> </w:t>
      </w:r>
      <w:r w:rsidRPr="00595D4A">
        <w:rPr>
          <w:sz w:val="28"/>
        </w:rPr>
        <w:t>контексте</w:t>
      </w:r>
      <w:r w:rsidR="00BC1134">
        <w:rPr>
          <w:sz w:val="28"/>
        </w:rPr>
        <w:t xml:space="preserve"> </w:t>
      </w:r>
      <w:r w:rsidRPr="00595D4A">
        <w:rPr>
          <w:sz w:val="28"/>
        </w:rPr>
        <w:t>магазин</w:t>
      </w:r>
      <w:r w:rsidR="00BC1134">
        <w:rPr>
          <w:sz w:val="28"/>
        </w:rPr>
        <w:t xml:space="preserve"> </w:t>
      </w:r>
      <w:r w:rsidRPr="00595D4A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питания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"</w:t>
      </w:r>
      <w:proofErr w:type="spellStart"/>
      <w:r w:rsidRPr="00595D4A">
        <w:rPr>
          <w:sz w:val="28"/>
        </w:rPr>
        <w:t>ЗОПерсон</w:t>
      </w:r>
      <w:proofErr w:type="spellEnd"/>
      <w:r w:rsidRPr="00595D4A">
        <w:rPr>
          <w:sz w:val="28"/>
        </w:rPr>
        <w:t>"</w:t>
      </w:r>
      <w:r w:rsidR="00BC1134">
        <w:rPr>
          <w:sz w:val="28"/>
        </w:rPr>
        <w:t xml:space="preserve"> </w:t>
      </w:r>
      <w:r w:rsidRPr="00595D4A">
        <w:rPr>
          <w:sz w:val="28"/>
        </w:rPr>
        <w:t>решил</w:t>
      </w:r>
      <w:r w:rsidR="00BC1134">
        <w:rPr>
          <w:sz w:val="28"/>
        </w:rPr>
        <w:t xml:space="preserve"> </w:t>
      </w:r>
      <w:r w:rsidRPr="00595D4A">
        <w:rPr>
          <w:sz w:val="28"/>
        </w:rPr>
        <w:t>обратить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внимание</w:t>
      </w:r>
      <w:r w:rsidR="00BC1134">
        <w:rPr>
          <w:sz w:val="28"/>
        </w:rPr>
        <w:t xml:space="preserve"> </w:t>
      </w:r>
      <w:r w:rsidRPr="00595D4A">
        <w:rPr>
          <w:sz w:val="28"/>
        </w:rPr>
        <w:t>на</w:t>
      </w:r>
      <w:r w:rsidR="00BC1134">
        <w:rPr>
          <w:sz w:val="28"/>
        </w:rPr>
        <w:t xml:space="preserve"> </w:t>
      </w:r>
      <w:r w:rsidRPr="00595D4A">
        <w:rPr>
          <w:sz w:val="28"/>
        </w:rPr>
        <w:t>внедрение</w:t>
      </w:r>
      <w:r w:rsidR="00BC1134">
        <w:rPr>
          <w:sz w:val="28"/>
        </w:rPr>
        <w:t xml:space="preserve"> </w:t>
      </w:r>
      <w:r w:rsidRPr="00595D4A">
        <w:rPr>
          <w:sz w:val="28"/>
        </w:rPr>
        <w:t>информационных</w:t>
      </w:r>
      <w:r w:rsidR="00BC1134">
        <w:rPr>
          <w:sz w:val="28"/>
        </w:rPr>
        <w:t xml:space="preserve"> </w:t>
      </w:r>
      <w:r w:rsidRPr="00595D4A">
        <w:rPr>
          <w:sz w:val="28"/>
        </w:rPr>
        <w:t>систем.</w:t>
      </w:r>
      <w:r w:rsidR="00BC1134">
        <w:rPr>
          <w:sz w:val="28"/>
        </w:rPr>
        <w:t xml:space="preserve"> </w:t>
      </w:r>
      <w:r w:rsidRPr="00595D4A">
        <w:rPr>
          <w:sz w:val="28"/>
        </w:rPr>
        <w:t>Это</w:t>
      </w:r>
      <w:r w:rsidR="00BC1134">
        <w:rPr>
          <w:sz w:val="28"/>
        </w:rPr>
        <w:t xml:space="preserve"> </w:t>
      </w:r>
      <w:r w:rsidRPr="00595D4A">
        <w:rPr>
          <w:sz w:val="28"/>
        </w:rPr>
        <w:t>решение</w:t>
      </w:r>
      <w:r w:rsidR="00BC1134">
        <w:rPr>
          <w:sz w:val="28"/>
        </w:rPr>
        <w:t xml:space="preserve"> </w:t>
      </w:r>
      <w:r w:rsidRPr="00595D4A">
        <w:rPr>
          <w:sz w:val="28"/>
        </w:rPr>
        <w:t>позволит</w:t>
      </w:r>
      <w:r w:rsidR="00BC1134">
        <w:rPr>
          <w:sz w:val="28"/>
        </w:rPr>
        <w:t xml:space="preserve"> </w:t>
      </w:r>
      <w:r w:rsidRPr="00595D4A">
        <w:rPr>
          <w:sz w:val="28"/>
        </w:rPr>
        <w:t>не</w:t>
      </w:r>
      <w:r w:rsidR="00BC1134">
        <w:rPr>
          <w:sz w:val="28"/>
        </w:rPr>
        <w:t xml:space="preserve"> </w:t>
      </w:r>
      <w:r w:rsidRPr="00595D4A">
        <w:rPr>
          <w:sz w:val="28"/>
        </w:rPr>
        <w:t>только</w:t>
      </w:r>
      <w:r w:rsidR="00BC1134">
        <w:rPr>
          <w:sz w:val="28"/>
        </w:rPr>
        <w:t xml:space="preserve"> </w:t>
      </w:r>
      <w:r w:rsidRPr="00595D4A">
        <w:rPr>
          <w:sz w:val="28"/>
        </w:rPr>
        <w:t>улучшить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качество</w:t>
      </w:r>
      <w:r w:rsidR="00BC1134">
        <w:rPr>
          <w:sz w:val="28"/>
        </w:rPr>
        <w:t xml:space="preserve"> </w:t>
      </w:r>
      <w:r w:rsidRPr="00595D4A">
        <w:rPr>
          <w:sz w:val="28"/>
        </w:rPr>
        <w:t>обслуживания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клиентов,</w:t>
      </w:r>
      <w:r w:rsidR="00BC1134">
        <w:rPr>
          <w:sz w:val="28"/>
        </w:rPr>
        <w:t xml:space="preserve"> </w:t>
      </w:r>
      <w:r w:rsidRPr="00595D4A">
        <w:rPr>
          <w:sz w:val="28"/>
        </w:rPr>
        <w:t>но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оптимизировать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внутренние</w:t>
      </w:r>
      <w:r w:rsidR="00BC1134">
        <w:rPr>
          <w:sz w:val="28"/>
        </w:rPr>
        <w:t xml:space="preserve"> </w:t>
      </w:r>
      <w:r w:rsidRPr="00595D4A">
        <w:rPr>
          <w:sz w:val="28"/>
        </w:rPr>
        <w:t>процессы,</w:t>
      </w:r>
      <w:r w:rsidR="00BC1134">
        <w:rPr>
          <w:sz w:val="28"/>
        </w:rPr>
        <w:t xml:space="preserve"> </w:t>
      </w:r>
      <w:r w:rsidRPr="00595D4A">
        <w:rPr>
          <w:sz w:val="28"/>
        </w:rPr>
        <w:t>что</w:t>
      </w:r>
      <w:r w:rsidR="00BC1134">
        <w:rPr>
          <w:sz w:val="28"/>
        </w:rPr>
        <w:t xml:space="preserve"> </w:t>
      </w:r>
      <w:r w:rsidRPr="00595D4A">
        <w:rPr>
          <w:sz w:val="28"/>
        </w:rPr>
        <w:t>сделает</w:t>
      </w:r>
      <w:r w:rsidR="00BC1134">
        <w:rPr>
          <w:sz w:val="28"/>
        </w:rPr>
        <w:t xml:space="preserve"> </w:t>
      </w:r>
      <w:r w:rsidRPr="00595D4A">
        <w:rPr>
          <w:sz w:val="28"/>
        </w:rPr>
        <w:t>его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работу</w:t>
      </w:r>
      <w:r w:rsidR="00BC1134">
        <w:rPr>
          <w:sz w:val="28"/>
        </w:rPr>
        <w:t xml:space="preserve"> </w:t>
      </w:r>
      <w:r w:rsidRPr="00595D4A">
        <w:rPr>
          <w:sz w:val="28"/>
        </w:rPr>
        <w:t>более</w:t>
      </w:r>
      <w:r w:rsidR="00BC1134">
        <w:rPr>
          <w:sz w:val="28"/>
        </w:rPr>
        <w:t xml:space="preserve"> </w:t>
      </w:r>
      <w:r w:rsidRPr="00595D4A">
        <w:rPr>
          <w:sz w:val="28"/>
        </w:rPr>
        <w:t>эффективной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конкурентоспособной.</w:t>
      </w:r>
    </w:p>
    <w:p w:rsidR="00595D4A" w:rsidRDefault="00595D4A" w:rsidP="00F71AD2">
      <w:pPr>
        <w:ind w:firstLine="567"/>
        <w:jc w:val="both"/>
        <w:rPr>
          <w:sz w:val="28"/>
        </w:rPr>
      </w:pPr>
      <w:r w:rsidRPr="00595D4A">
        <w:rPr>
          <w:sz w:val="28"/>
        </w:rPr>
        <w:t>Актуальность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внедрения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информационных</w:t>
      </w:r>
      <w:r w:rsidR="00BC1134">
        <w:rPr>
          <w:sz w:val="28"/>
        </w:rPr>
        <w:t xml:space="preserve"> </w:t>
      </w:r>
      <w:r w:rsidRPr="00595D4A">
        <w:rPr>
          <w:sz w:val="28"/>
        </w:rPr>
        <w:t>систем</w:t>
      </w:r>
      <w:r w:rsidR="00BC1134">
        <w:rPr>
          <w:sz w:val="28"/>
        </w:rPr>
        <w:t xml:space="preserve"> </w:t>
      </w:r>
      <w:r w:rsidRPr="00595D4A">
        <w:rPr>
          <w:sz w:val="28"/>
        </w:rPr>
        <w:t>в</w:t>
      </w:r>
      <w:r w:rsidR="00BC1134">
        <w:rPr>
          <w:sz w:val="28"/>
        </w:rPr>
        <w:t xml:space="preserve"> </w:t>
      </w:r>
      <w:r w:rsidRPr="00595D4A">
        <w:rPr>
          <w:sz w:val="28"/>
        </w:rPr>
        <w:t>"</w:t>
      </w:r>
      <w:proofErr w:type="spellStart"/>
      <w:r w:rsidRPr="00595D4A">
        <w:rPr>
          <w:sz w:val="28"/>
        </w:rPr>
        <w:t>ЗОПерсон</w:t>
      </w:r>
      <w:proofErr w:type="spellEnd"/>
      <w:r w:rsidRPr="00595D4A">
        <w:rPr>
          <w:sz w:val="28"/>
        </w:rPr>
        <w:t>"</w:t>
      </w:r>
      <w:r w:rsidR="00BC1134">
        <w:rPr>
          <w:sz w:val="28"/>
        </w:rPr>
        <w:t xml:space="preserve"> </w:t>
      </w:r>
      <w:r w:rsidRPr="00595D4A">
        <w:rPr>
          <w:sz w:val="28"/>
        </w:rPr>
        <w:t>определяется</w:t>
      </w:r>
      <w:r w:rsidR="00BC1134">
        <w:rPr>
          <w:sz w:val="28"/>
        </w:rPr>
        <w:t xml:space="preserve"> </w:t>
      </w:r>
      <w:r w:rsidRPr="00595D4A">
        <w:rPr>
          <w:sz w:val="28"/>
        </w:rPr>
        <w:t>несколькими</w:t>
      </w:r>
      <w:r w:rsidR="00BC1134">
        <w:rPr>
          <w:sz w:val="28"/>
        </w:rPr>
        <w:t xml:space="preserve"> </w:t>
      </w:r>
      <w:r w:rsidRPr="00595D4A">
        <w:rPr>
          <w:sz w:val="28"/>
        </w:rPr>
        <w:t>факторами.</w:t>
      </w:r>
      <w:r w:rsidR="00BC1134">
        <w:rPr>
          <w:sz w:val="28"/>
        </w:rPr>
        <w:t xml:space="preserve"> </w:t>
      </w:r>
      <w:r w:rsidRPr="00595D4A">
        <w:rPr>
          <w:sz w:val="28"/>
        </w:rPr>
        <w:t>Во</w:t>
      </w:r>
      <w:r w:rsidR="00786921">
        <w:rPr>
          <w:sz w:val="28"/>
        </w:rPr>
        <w:t>-</w:t>
      </w:r>
      <w:r w:rsidRPr="00595D4A">
        <w:rPr>
          <w:sz w:val="28"/>
        </w:rPr>
        <w:t>первых,</w:t>
      </w:r>
      <w:r w:rsidR="00BC1134">
        <w:rPr>
          <w:sz w:val="28"/>
        </w:rPr>
        <w:t xml:space="preserve"> </w:t>
      </w:r>
      <w:r w:rsidRPr="00595D4A">
        <w:rPr>
          <w:sz w:val="28"/>
        </w:rPr>
        <w:t>сфера</w:t>
      </w:r>
      <w:r w:rsidR="00BC1134">
        <w:rPr>
          <w:sz w:val="28"/>
        </w:rPr>
        <w:t xml:space="preserve"> </w:t>
      </w:r>
      <w:r w:rsidRPr="00595D4A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питания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требует</w:t>
      </w:r>
      <w:r w:rsidR="00BC1134">
        <w:rPr>
          <w:sz w:val="28"/>
        </w:rPr>
        <w:t xml:space="preserve"> </w:t>
      </w:r>
      <w:r w:rsidRPr="00595D4A">
        <w:rPr>
          <w:sz w:val="28"/>
        </w:rPr>
        <w:t>высокой</w:t>
      </w:r>
      <w:r w:rsidR="00BC1134">
        <w:rPr>
          <w:sz w:val="28"/>
        </w:rPr>
        <w:t xml:space="preserve"> </w:t>
      </w:r>
      <w:r w:rsidRPr="00595D4A">
        <w:rPr>
          <w:sz w:val="28"/>
        </w:rPr>
        <w:t>степени</w:t>
      </w:r>
      <w:r w:rsidR="00BC1134">
        <w:rPr>
          <w:sz w:val="28"/>
        </w:rPr>
        <w:t xml:space="preserve"> </w:t>
      </w:r>
      <w:r w:rsidRPr="00595D4A">
        <w:rPr>
          <w:sz w:val="28"/>
        </w:rPr>
        <w:t>внимания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к</w:t>
      </w:r>
      <w:r w:rsidR="00BC1134">
        <w:rPr>
          <w:sz w:val="28"/>
        </w:rPr>
        <w:t xml:space="preserve"> </w:t>
      </w:r>
      <w:r w:rsidRPr="00595D4A">
        <w:rPr>
          <w:sz w:val="28"/>
        </w:rPr>
        <w:t>деталям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индивидуального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подхода</w:t>
      </w:r>
      <w:r w:rsidR="00BC1134">
        <w:rPr>
          <w:sz w:val="28"/>
        </w:rPr>
        <w:t xml:space="preserve"> </w:t>
      </w:r>
      <w:r w:rsidRPr="00595D4A">
        <w:rPr>
          <w:sz w:val="28"/>
        </w:rPr>
        <w:t>к</w:t>
      </w:r>
      <w:r w:rsidR="00BC1134">
        <w:rPr>
          <w:sz w:val="28"/>
        </w:rPr>
        <w:t xml:space="preserve"> </w:t>
      </w:r>
      <w:r w:rsidRPr="00595D4A">
        <w:rPr>
          <w:sz w:val="28"/>
        </w:rPr>
        <w:t>каждому</w:t>
      </w:r>
      <w:r w:rsidR="00BC1134">
        <w:rPr>
          <w:sz w:val="28"/>
        </w:rPr>
        <w:t xml:space="preserve"> </w:t>
      </w:r>
      <w:r w:rsidRPr="00595D4A">
        <w:rPr>
          <w:sz w:val="28"/>
        </w:rPr>
        <w:t>клиенту,</w:t>
      </w:r>
      <w:r w:rsidR="00BC1134">
        <w:rPr>
          <w:sz w:val="28"/>
        </w:rPr>
        <w:t xml:space="preserve"> </w:t>
      </w:r>
      <w:r w:rsidRPr="00595D4A">
        <w:rPr>
          <w:sz w:val="28"/>
        </w:rPr>
        <w:t>что</w:t>
      </w:r>
      <w:r w:rsidR="00BC1134">
        <w:rPr>
          <w:sz w:val="28"/>
        </w:rPr>
        <w:t xml:space="preserve"> </w:t>
      </w:r>
      <w:r w:rsidRPr="00595D4A">
        <w:rPr>
          <w:sz w:val="28"/>
        </w:rPr>
        <w:t>можно</w:t>
      </w:r>
      <w:r w:rsidR="00BC1134">
        <w:rPr>
          <w:sz w:val="28"/>
        </w:rPr>
        <w:t xml:space="preserve"> </w:t>
      </w:r>
      <w:r w:rsidRPr="00595D4A">
        <w:rPr>
          <w:sz w:val="28"/>
        </w:rPr>
        <w:t>значительно</w:t>
      </w:r>
      <w:r w:rsidR="00BC1134">
        <w:rPr>
          <w:sz w:val="28"/>
        </w:rPr>
        <w:t xml:space="preserve"> </w:t>
      </w:r>
      <w:r w:rsidRPr="00595D4A">
        <w:rPr>
          <w:sz w:val="28"/>
        </w:rPr>
        <w:t>улучшить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с</w:t>
      </w:r>
      <w:r w:rsidR="00BC1134">
        <w:rPr>
          <w:sz w:val="28"/>
        </w:rPr>
        <w:t xml:space="preserve"> </w:t>
      </w:r>
      <w:r w:rsidRPr="00595D4A">
        <w:rPr>
          <w:sz w:val="28"/>
        </w:rPr>
        <w:t>помощью</w:t>
      </w:r>
      <w:r w:rsidR="00BC1134">
        <w:rPr>
          <w:sz w:val="28"/>
        </w:rPr>
        <w:t xml:space="preserve"> </w:t>
      </w:r>
      <w:r w:rsidRPr="00595D4A">
        <w:rPr>
          <w:sz w:val="28"/>
        </w:rPr>
        <w:t>автоматизированных</w:t>
      </w:r>
      <w:r w:rsidR="00BC1134">
        <w:rPr>
          <w:sz w:val="28"/>
        </w:rPr>
        <w:t xml:space="preserve"> </w:t>
      </w:r>
      <w:r w:rsidRPr="00595D4A">
        <w:rPr>
          <w:sz w:val="28"/>
        </w:rPr>
        <w:t>систем.</w:t>
      </w:r>
      <w:r w:rsidR="00BC1134">
        <w:rPr>
          <w:sz w:val="28"/>
        </w:rPr>
        <w:t xml:space="preserve"> </w:t>
      </w:r>
      <w:r w:rsidRPr="00595D4A">
        <w:rPr>
          <w:sz w:val="28"/>
        </w:rPr>
        <w:t>Во</w:t>
      </w:r>
      <w:r w:rsidR="00786921">
        <w:rPr>
          <w:sz w:val="28"/>
        </w:rPr>
        <w:t>-</w:t>
      </w:r>
      <w:r w:rsidRPr="00595D4A">
        <w:rPr>
          <w:sz w:val="28"/>
        </w:rPr>
        <w:t>вторых,</w:t>
      </w:r>
      <w:r w:rsidR="00BC1134">
        <w:rPr>
          <w:sz w:val="28"/>
        </w:rPr>
        <w:t xml:space="preserve"> </w:t>
      </w:r>
      <w:r w:rsidRPr="00595D4A">
        <w:rPr>
          <w:sz w:val="28"/>
        </w:rPr>
        <w:t>современные</w:t>
      </w:r>
      <w:r w:rsidR="00BC1134">
        <w:rPr>
          <w:sz w:val="28"/>
        </w:rPr>
        <w:t xml:space="preserve"> </w:t>
      </w:r>
      <w:r w:rsidRPr="00595D4A">
        <w:rPr>
          <w:sz w:val="28"/>
        </w:rPr>
        <w:t>потребители</w:t>
      </w:r>
      <w:r w:rsidR="00BC1134">
        <w:rPr>
          <w:sz w:val="28"/>
        </w:rPr>
        <w:t xml:space="preserve"> </w:t>
      </w:r>
      <w:r w:rsidRPr="00595D4A">
        <w:rPr>
          <w:sz w:val="28"/>
        </w:rPr>
        <w:t>ожидают</w:t>
      </w:r>
      <w:r w:rsidR="00BC1134">
        <w:rPr>
          <w:sz w:val="28"/>
        </w:rPr>
        <w:t xml:space="preserve"> </w:t>
      </w:r>
      <w:r w:rsidRPr="00595D4A">
        <w:rPr>
          <w:sz w:val="28"/>
        </w:rPr>
        <w:t>быстрого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персонализированного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обслуживания,</w:t>
      </w:r>
      <w:r w:rsidR="00BC1134">
        <w:rPr>
          <w:sz w:val="28"/>
        </w:rPr>
        <w:t xml:space="preserve"> </w:t>
      </w:r>
      <w:r w:rsidRPr="00595D4A">
        <w:rPr>
          <w:sz w:val="28"/>
        </w:rPr>
        <w:t>а</w:t>
      </w:r>
      <w:r w:rsidR="00BC1134">
        <w:rPr>
          <w:sz w:val="28"/>
        </w:rPr>
        <w:t xml:space="preserve"> </w:t>
      </w:r>
      <w:r w:rsidRPr="00595D4A">
        <w:rPr>
          <w:sz w:val="28"/>
        </w:rPr>
        <w:t>информационные</w:t>
      </w:r>
      <w:r w:rsidR="00BC1134">
        <w:rPr>
          <w:sz w:val="28"/>
        </w:rPr>
        <w:t xml:space="preserve"> </w:t>
      </w:r>
      <w:r w:rsidRPr="00595D4A">
        <w:rPr>
          <w:sz w:val="28"/>
        </w:rPr>
        <w:t>системы</w:t>
      </w:r>
      <w:r w:rsidR="00BC1134">
        <w:rPr>
          <w:sz w:val="28"/>
        </w:rPr>
        <w:t xml:space="preserve"> </w:t>
      </w:r>
      <w:r w:rsidRPr="00595D4A">
        <w:rPr>
          <w:sz w:val="28"/>
        </w:rPr>
        <w:t>могут</w:t>
      </w:r>
      <w:r w:rsidR="00BC1134">
        <w:rPr>
          <w:sz w:val="28"/>
        </w:rPr>
        <w:t xml:space="preserve"> </w:t>
      </w:r>
      <w:r w:rsidRPr="00595D4A">
        <w:rPr>
          <w:sz w:val="28"/>
        </w:rPr>
        <w:t>обеспечить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именно</w:t>
      </w:r>
      <w:r w:rsidR="00BC1134">
        <w:rPr>
          <w:sz w:val="28"/>
        </w:rPr>
        <w:t xml:space="preserve"> </w:t>
      </w:r>
      <w:r w:rsidRPr="00595D4A">
        <w:rPr>
          <w:sz w:val="28"/>
        </w:rPr>
        <w:t>такой</w:t>
      </w:r>
      <w:r w:rsidR="00BC1134">
        <w:rPr>
          <w:sz w:val="28"/>
        </w:rPr>
        <w:t xml:space="preserve"> </w:t>
      </w:r>
      <w:r w:rsidRPr="00595D4A">
        <w:rPr>
          <w:sz w:val="28"/>
        </w:rPr>
        <w:t>уровень</w:t>
      </w:r>
      <w:r w:rsidR="00BC1134">
        <w:rPr>
          <w:sz w:val="28"/>
        </w:rPr>
        <w:t xml:space="preserve"> </w:t>
      </w:r>
      <w:r w:rsidRPr="00595D4A">
        <w:rPr>
          <w:sz w:val="28"/>
        </w:rPr>
        <w:t>сервиса.</w:t>
      </w:r>
      <w:r w:rsidR="00BC1134">
        <w:rPr>
          <w:sz w:val="28"/>
        </w:rPr>
        <w:t xml:space="preserve"> </w:t>
      </w:r>
      <w:r w:rsidRPr="00595D4A">
        <w:rPr>
          <w:sz w:val="28"/>
        </w:rPr>
        <w:t>Наконец,</w:t>
      </w:r>
      <w:r w:rsidR="00BC1134">
        <w:rPr>
          <w:sz w:val="28"/>
        </w:rPr>
        <w:t xml:space="preserve"> </w:t>
      </w:r>
      <w:r w:rsidRPr="00595D4A">
        <w:rPr>
          <w:sz w:val="28"/>
        </w:rPr>
        <w:t>внедрение</w:t>
      </w:r>
      <w:r w:rsidR="00BC1134">
        <w:rPr>
          <w:sz w:val="28"/>
        </w:rPr>
        <w:t xml:space="preserve"> </w:t>
      </w:r>
      <w:r w:rsidRPr="00595D4A">
        <w:rPr>
          <w:sz w:val="28"/>
        </w:rPr>
        <w:t>информационных</w:t>
      </w:r>
      <w:r w:rsidR="00BC1134">
        <w:rPr>
          <w:sz w:val="28"/>
        </w:rPr>
        <w:t xml:space="preserve"> </w:t>
      </w:r>
      <w:r w:rsidRPr="00595D4A">
        <w:rPr>
          <w:sz w:val="28"/>
        </w:rPr>
        <w:t>систем</w:t>
      </w:r>
      <w:r w:rsidR="00BC1134">
        <w:rPr>
          <w:sz w:val="28"/>
        </w:rPr>
        <w:t xml:space="preserve"> </w:t>
      </w:r>
      <w:r w:rsidRPr="00595D4A">
        <w:rPr>
          <w:sz w:val="28"/>
        </w:rPr>
        <w:t>позволит</w:t>
      </w:r>
      <w:r w:rsidR="00BC1134">
        <w:rPr>
          <w:sz w:val="28"/>
        </w:rPr>
        <w:t xml:space="preserve"> </w:t>
      </w:r>
      <w:r w:rsidRPr="00595D4A">
        <w:rPr>
          <w:sz w:val="28"/>
        </w:rPr>
        <w:t>магазину</w:t>
      </w:r>
      <w:r w:rsidR="00BC1134">
        <w:rPr>
          <w:sz w:val="28"/>
        </w:rPr>
        <w:t xml:space="preserve"> </w:t>
      </w:r>
      <w:r w:rsidRPr="00595D4A">
        <w:rPr>
          <w:sz w:val="28"/>
        </w:rPr>
        <w:t>эффективно</w:t>
      </w:r>
      <w:r w:rsidR="00BC1134">
        <w:rPr>
          <w:sz w:val="28"/>
        </w:rPr>
        <w:t xml:space="preserve"> </w:t>
      </w:r>
      <w:r w:rsidRPr="00595D4A">
        <w:rPr>
          <w:sz w:val="28"/>
        </w:rPr>
        <w:t>управлять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своими</w:t>
      </w:r>
      <w:r w:rsidR="00BC1134">
        <w:rPr>
          <w:sz w:val="28"/>
        </w:rPr>
        <w:t xml:space="preserve"> </w:t>
      </w:r>
      <w:r w:rsidRPr="00595D4A">
        <w:rPr>
          <w:sz w:val="28"/>
        </w:rPr>
        <w:t>запасами,</w:t>
      </w:r>
      <w:r w:rsidR="00BC1134">
        <w:rPr>
          <w:sz w:val="28"/>
        </w:rPr>
        <w:t xml:space="preserve"> </w:t>
      </w:r>
      <w:r w:rsidRPr="00595D4A">
        <w:rPr>
          <w:sz w:val="28"/>
        </w:rPr>
        <w:t>заказами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клиентской</w:t>
      </w:r>
      <w:r w:rsidR="00BC1134">
        <w:rPr>
          <w:sz w:val="28"/>
        </w:rPr>
        <w:t xml:space="preserve"> </w:t>
      </w:r>
      <w:r w:rsidRPr="00595D4A">
        <w:rPr>
          <w:sz w:val="28"/>
        </w:rPr>
        <w:t>базой,</w:t>
      </w:r>
      <w:r w:rsidR="00BC1134">
        <w:rPr>
          <w:sz w:val="28"/>
        </w:rPr>
        <w:t xml:space="preserve"> </w:t>
      </w:r>
      <w:r w:rsidRPr="00595D4A">
        <w:rPr>
          <w:sz w:val="28"/>
        </w:rPr>
        <w:t>что</w:t>
      </w:r>
      <w:r w:rsidR="00BC1134">
        <w:rPr>
          <w:sz w:val="28"/>
        </w:rPr>
        <w:t xml:space="preserve"> </w:t>
      </w:r>
      <w:r w:rsidRPr="00595D4A">
        <w:rPr>
          <w:sz w:val="28"/>
        </w:rPr>
        <w:t>в</w:t>
      </w:r>
      <w:r w:rsidR="00BC1134">
        <w:rPr>
          <w:sz w:val="28"/>
        </w:rPr>
        <w:t xml:space="preserve"> </w:t>
      </w:r>
      <w:r w:rsidRPr="00595D4A">
        <w:rPr>
          <w:sz w:val="28"/>
        </w:rPr>
        <w:t>свою</w:t>
      </w:r>
      <w:r w:rsidR="00BC1134">
        <w:rPr>
          <w:sz w:val="28"/>
        </w:rPr>
        <w:t xml:space="preserve"> </w:t>
      </w:r>
      <w:r w:rsidRPr="00595D4A">
        <w:rPr>
          <w:sz w:val="28"/>
        </w:rPr>
        <w:t>очередь</w:t>
      </w:r>
      <w:r w:rsidR="00BC1134">
        <w:rPr>
          <w:sz w:val="28"/>
        </w:rPr>
        <w:t xml:space="preserve"> </w:t>
      </w:r>
      <w:r w:rsidRPr="00595D4A">
        <w:rPr>
          <w:sz w:val="28"/>
        </w:rPr>
        <w:t>повысит</w:t>
      </w:r>
      <w:r w:rsidR="00BC1134">
        <w:rPr>
          <w:sz w:val="28"/>
        </w:rPr>
        <w:t xml:space="preserve"> </w:t>
      </w:r>
      <w:r w:rsidRPr="00595D4A">
        <w:rPr>
          <w:sz w:val="28"/>
        </w:rPr>
        <w:t>его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конкурентоспособность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на</w:t>
      </w:r>
      <w:r w:rsidR="00BC1134">
        <w:rPr>
          <w:sz w:val="28"/>
        </w:rPr>
        <w:t xml:space="preserve"> </w:t>
      </w:r>
      <w:r w:rsidRPr="00595D4A">
        <w:rPr>
          <w:sz w:val="28"/>
        </w:rPr>
        <w:t>рынке</w:t>
      </w:r>
      <w:r w:rsidR="00BC1134">
        <w:rPr>
          <w:sz w:val="28"/>
        </w:rPr>
        <w:t xml:space="preserve"> </w:t>
      </w:r>
      <w:r w:rsidRPr="00595D4A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питания.</w:t>
      </w:r>
    </w:p>
    <w:p w:rsidR="00595D4A" w:rsidRDefault="00595D4A" w:rsidP="00F71AD2">
      <w:pPr>
        <w:ind w:firstLine="567"/>
        <w:jc w:val="both"/>
        <w:rPr>
          <w:sz w:val="28"/>
        </w:rPr>
      </w:pPr>
      <w:r w:rsidRPr="00595D4A">
        <w:rPr>
          <w:sz w:val="28"/>
        </w:rPr>
        <w:t>Целью</w:t>
      </w:r>
      <w:r w:rsidR="00BC1134">
        <w:rPr>
          <w:sz w:val="28"/>
        </w:rPr>
        <w:t xml:space="preserve"> </w:t>
      </w:r>
      <w:r w:rsidRPr="00595D4A">
        <w:rPr>
          <w:sz w:val="28"/>
        </w:rPr>
        <w:t>данного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проекта</w:t>
      </w:r>
      <w:r w:rsidR="00BC1134">
        <w:rPr>
          <w:sz w:val="28"/>
        </w:rPr>
        <w:t xml:space="preserve"> </w:t>
      </w:r>
      <w:r w:rsidRPr="00595D4A">
        <w:rPr>
          <w:sz w:val="28"/>
        </w:rPr>
        <w:t>является</w:t>
      </w:r>
      <w:r w:rsidR="00BC1134">
        <w:rPr>
          <w:sz w:val="28"/>
        </w:rPr>
        <w:t xml:space="preserve"> </w:t>
      </w:r>
      <w:r w:rsidRPr="00595D4A">
        <w:rPr>
          <w:sz w:val="28"/>
        </w:rPr>
        <w:t>проектирование</w:t>
      </w:r>
      <w:r w:rsidR="00BC1134">
        <w:rPr>
          <w:sz w:val="28"/>
        </w:rPr>
        <w:t xml:space="preserve"> </w:t>
      </w:r>
      <w:r w:rsidRPr="00595D4A">
        <w:rPr>
          <w:sz w:val="28"/>
        </w:rPr>
        <w:t>и</w:t>
      </w:r>
      <w:r w:rsidR="00BC1134">
        <w:rPr>
          <w:sz w:val="28"/>
        </w:rPr>
        <w:t xml:space="preserve"> </w:t>
      </w:r>
      <w:r w:rsidRPr="00595D4A">
        <w:rPr>
          <w:sz w:val="28"/>
        </w:rPr>
        <w:t>разработка</w:t>
      </w:r>
      <w:r w:rsidR="00BC1134">
        <w:rPr>
          <w:sz w:val="28"/>
        </w:rPr>
        <w:t xml:space="preserve"> </w:t>
      </w:r>
      <w:r w:rsidRPr="00595D4A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Pr="00595D4A">
        <w:rPr>
          <w:sz w:val="28"/>
        </w:rPr>
        <w:t>системы</w:t>
      </w:r>
      <w:r w:rsidR="00BC1134">
        <w:rPr>
          <w:sz w:val="28"/>
        </w:rPr>
        <w:t xml:space="preserve"> </w:t>
      </w:r>
      <w:r w:rsidRPr="00595D4A">
        <w:rPr>
          <w:sz w:val="28"/>
        </w:rPr>
        <w:t>для</w:t>
      </w:r>
      <w:r w:rsidR="00BC1134">
        <w:rPr>
          <w:sz w:val="28"/>
        </w:rPr>
        <w:t xml:space="preserve"> </w:t>
      </w:r>
      <w:r w:rsidRPr="00595D4A">
        <w:rPr>
          <w:sz w:val="28"/>
        </w:rPr>
        <w:t>магазина</w:t>
      </w:r>
      <w:r w:rsidR="00BC1134">
        <w:rPr>
          <w:sz w:val="28"/>
        </w:rPr>
        <w:t xml:space="preserve"> </w:t>
      </w:r>
      <w:r w:rsidRPr="00595D4A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Pr="00595D4A">
        <w:rPr>
          <w:sz w:val="28"/>
        </w:rPr>
        <w:t>питания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"</w:t>
      </w:r>
      <w:proofErr w:type="spellStart"/>
      <w:r w:rsidRPr="00595D4A">
        <w:rPr>
          <w:sz w:val="28"/>
        </w:rPr>
        <w:t>ЗОПерсон</w:t>
      </w:r>
      <w:proofErr w:type="spellEnd"/>
      <w:r w:rsidRPr="00595D4A">
        <w:rPr>
          <w:sz w:val="28"/>
        </w:rPr>
        <w:t>".</w:t>
      </w:r>
      <w:r w:rsidR="00BC1134">
        <w:rPr>
          <w:sz w:val="28"/>
        </w:rPr>
        <w:t xml:space="preserve"> </w:t>
      </w:r>
      <w:r w:rsidRPr="00595D4A">
        <w:rPr>
          <w:sz w:val="28"/>
        </w:rPr>
        <w:t>Для</w:t>
      </w:r>
      <w:r w:rsidR="00BC1134">
        <w:rPr>
          <w:sz w:val="28"/>
        </w:rPr>
        <w:t xml:space="preserve"> </w:t>
      </w:r>
      <w:r w:rsidRPr="00595D4A">
        <w:rPr>
          <w:sz w:val="28"/>
        </w:rPr>
        <w:t>достижения</w:t>
      </w:r>
      <w:r w:rsidR="00BC1134">
        <w:rPr>
          <w:sz w:val="28"/>
        </w:rPr>
        <w:t xml:space="preserve"> </w:t>
      </w:r>
      <w:r w:rsidRPr="00595D4A">
        <w:rPr>
          <w:sz w:val="28"/>
        </w:rPr>
        <w:t>этой</w:t>
      </w:r>
      <w:r w:rsidR="00BC1134">
        <w:rPr>
          <w:sz w:val="28"/>
        </w:rPr>
        <w:t xml:space="preserve"> </w:t>
      </w:r>
      <w:r w:rsidRPr="00595D4A">
        <w:rPr>
          <w:sz w:val="28"/>
        </w:rPr>
        <w:t>цели</w:t>
      </w:r>
      <w:r w:rsidR="00BC1134">
        <w:rPr>
          <w:sz w:val="28"/>
        </w:rPr>
        <w:t xml:space="preserve"> </w:t>
      </w:r>
      <w:r w:rsidRPr="00595D4A">
        <w:rPr>
          <w:sz w:val="28"/>
        </w:rPr>
        <w:t>необходимо</w:t>
      </w:r>
      <w:r w:rsidR="00BC1134">
        <w:rPr>
          <w:sz w:val="28"/>
        </w:rPr>
        <w:t xml:space="preserve"> </w:t>
      </w:r>
      <w:r w:rsidRPr="00595D4A">
        <w:rPr>
          <w:sz w:val="28"/>
        </w:rPr>
        <w:t>выполнить</w:t>
      </w:r>
      <w:r w:rsidR="00BC1134">
        <w:rPr>
          <w:sz w:val="28"/>
        </w:rPr>
        <w:t xml:space="preserve"> </w:t>
      </w:r>
      <w:r w:rsidRPr="00595D4A">
        <w:rPr>
          <w:sz w:val="28"/>
        </w:rPr>
        <w:t>ряд</w:t>
      </w:r>
      <w:r w:rsidR="00BC1134">
        <w:rPr>
          <w:sz w:val="28"/>
        </w:rPr>
        <w:t xml:space="preserve"> </w:t>
      </w:r>
      <w:r w:rsidRPr="00595D4A">
        <w:rPr>
          <w:sz w:val="28"/>
        </w:rPr>
        <w:t>задач:</w:t>
      </w:r>
    </w:p>
    <w:p w:rsidR="00595D4A" w:rsidRPr="00BC1134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1)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проанализировать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предметную</w:t>
      </w:r>
      <w:r w:rsidR="00BC1134">
        <w:rPr>
          <w:sz w:val="28"/>
        </w:rPr>
        <w:t xml:space="preserve"> </w:t>
      </w:r>
      <w:r w:rsidRPr="00872681">
        <w:rPr>
          <w:sz w:val="28"/>
        </w:rPr>
        <w:t>область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особенности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работы</w:t>
      </w:r>
      <w:r w:rsidR="00BC1134">
        <w:rPr>
          <w:sz w:val="28"/>
        </w:rPr>
        <w:t xml:space="preserve"> </w:t>
      </w:r>
      <w:r w:rsidR="00DB1658" w:rsidRPr="00872681">
        <w:rPr>
          <w:sz w:val="28"/>
        </w:rPr>
        <w:t>магазина</w:t>
      </w:r>
      <w:r w:rsidR="00BC1134">
        <w:rPr>
          <w:sz w:val="28"/>
        </w:rPr>
        <w:t>;</w:t>
      </w:r>
    </w:p>
    <w:p w:rsidR="00595D4A" w:rsidRPr="00872681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2)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разработать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техническое</w:t>
      </w:r>
      <w:r w:rsidR="00BC1134">
        <w:rPr>
          <w:sz w:val="28"/>
        </w:rPr>
        <w:t xml:space="preserve"> </w:t>
      </w:r>
      <w:r w:rsidRPr="00872681">
        <w:rPr>
          <w:sz w:val="28"/>
        </w:rPr>
        <w:t>задание</w:t>
      </w:r>
      <w:r w:rsidR="00BC1134">
        <w:rPr>
          <w:sz w:val="28"/>
        </w:rPr>
        <w:t xml:space="preserve"> </w:t>
      </w:r>
      <w:r w:rsidRPr="00872681">
        <w:rPr>
          <w:sz w:val="28"/>
        </w:rPr>
        <w:t>на</w:t>
      </w:r>
      <w:r w:rsidR="00BC1134">
        <w:rPr>
          <w:sz w:val="28"/>
        </w:rPr>
        <w:t xml:space="preserve"> </w:t>
      </w:r>
      <w:r w:rsidRPr="00872681">
        <w:rPr>
          <w:sz w:val="28"/>
        </w:rPr>
        <w:t>создание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системы;</w:t>
      </w:r>
    </w:p>
    <w:p w:rsidR="00595D4A" w:rsidRPr="00872681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3)</w:t>
      </w:r>
      <w:r w:rsidR="00BC1134">
        <w:rPr>
          <w:sz w:val="28"/>
        </w:rPr>
        <w:t xml:space="preserve"> </w:t>
      </w:r>
      <w:r w:rsidRPr="00872681">
        <w:rPr>
          <w:sz w:val="28"/>
        </w:rPr>
        <w:t>обосновать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выбор</w:t>
      </w:r>
      <w:r w:rsidR="00BC1134">
        <w:rPr>
          <w:sz w:val="28"/>
        </w:rPr>
        <w:t xml:space="preserve"> </w:t>
      </w:r>
      <w:r w:rsidRPr="00872681">
        <w:rPr>
          <w:sz w:val="28"/>
        </w:rPr>
        <w:t>средств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технологий</w:t>
      </w:r>
      <w:r w:rsidR="00BC1134">
        <w:rPr>
          <w:sz w:val="28"/>
        </w:rPr>
        <w:t xml:space="preserve"> </w:t>
      </w:r>
      <w:r w:rsidRPr="00872681">
        <w:rPr>
          <w:sz w:val="28"/>
        </w:rPr>
        <w:t>для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проектирования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реализации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системы;</w:t>
      </w:r>
    </w:p>
    <w:p w:rsidR="00786921" w:rsidRPr="00872681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4)</w:t>
      </w:r>
      <w:r w:rsidR="00BC1134">
        <w:rPr>
          <w:sz w:val="28"/>
        </w:rPr>
        <w:t xml:space="preserve"> </w:t>
      </w:r>
      <w:r w:rsidRPr="00872681">
        <w:rPr>
          <w:sz w:val="28"/>
        </w:rPr>
        <w:t>описать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основные</w:t>
      </w:r>
      <w:r w:rsidR="00BC1134">
        <w:rPr>
          <w:sz w:val="28"/>
        </w:rPr>
        <w:t xml:space="preserve"> </w:t>
      </w:r>
      <w:r w:rsidRPr="00872681">
        <w:rPr>
          <w:sz w:val="28"/>
        </w:rPr>
        <w:t>бизнес</w:t>
      </w:r>
      <w:r w:rsidR="00786921" w:rsidRPr="00872681">
        <w:rPr>
          <w:sz w:val="28"/>
        </w:rPr>
        <w:t>-</w:t>
      </w:r>
      <w:r w:rsidRPr="00872681">
        <w:rPr>
          <w:sz w:val="28"/>
        </w:rPr>
        <w:t>процессы</w:t>
      </w:r>
      <w:r w:rsidR="00BC1134">
        <w:rPr>
          <w:sz w:val="28"/>
        </w:rPr>
        <w:t xml:space="preserve"> </w:t>
      </w:r>
      <w:r w:rsidRPr="00872681">
        <w:rPr>
          <w:sz w:val="28"/>
        </w:rPr>
        <w:t>магазина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выявить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ключевые</w:t>
      </w:r>
      <w:r w:rsidR="00BC1134">
        <w:rPr>
          <w:sz w:val="28"/>
        </w:rPr>
        <w:t xml:space="preserve"> </w:t>
      </w:r>
    </w:p>
    <w:p w:rsidR="00595D4A" w:rsidRPr="00872681" w:rsidRDefault="00595D4A" w:rsidP="00F71AD2">
      <w:pPr>
        <w:jc w:val="both"/>
        <w:rPr>
          <w:sz w:val="28"/>
        </w:rPr>
      </w:pPr>
      <w:r w:rsidRPr="00872681">
        <w:rPr>
          <w:sz w:val="28"/>
        </w:rPr>
        <w:t>потребности</w:t>
      </w:r>
      <w:r w:rsidR="00BC1134">
        <w:rPr>
          <w:sz w:val="28"/>
        </w:rPr>
        <w:t xml:space="preserve"> </w:t>
      </w:r>
      <w:r w:rsidRPr="00872681">
        <w:rPr>
          <w:sz w:val="28"/>
        </w:rPr>
        <w:t>клиентов;</w:t>
      </w:r>
    </w:p>
    <w:p w:rsidR="00595D4A" w:rsidRPr="00872681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5)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построить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различные</w:t>
      </w:r>
      <w:r w:rsidR="00BC1134">
        <w:rPr>
          <w:sz w:val="28"/>
        </w:rPr>
        <w:t xml:space="preserve"> </w:t>
      </w:r>
      <w:r w:rsidRPr="00872681">
        <w:rPr>
          <w:sz w:val="28"/>
        </w:rPr>
        <w:t>диаграммы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модели</w:t>
      </w:r>
      <w:r w:rsidR="00BC1134">
        <w:rPr>
          <w:sz w:val="28"/>
        </w:rPr>
        <w:t xml:space="preserve"> </w:t>
      </w:r>
      <w:r w:rsidRPr="00872681">
        <w:rPr>
          <w:sz w:val="28"/>
        </w:rPr>
        <w:t>на</w:t>
      </w:r>
      <w:r w:rsidR="00BC1134">
        <w:rPr>
          <w:sz w:val="28"/>
        </w:rPr>
        <w:t xml:space="preserve"> </w:t>
      </w:r>
      <w:r w:rsidRPr="00872681">
        <w:rPr>
          <w:sz w:val="28"/>
        </w:rPr>
        <w:t>языке</w:t>
      </w:r>
      <w:r w:rsidR="00BC1134">
        <w:rPr>
          <w:sz w:val="28"/>
        </w:rPr>
        <w:t xml:space="preserve"> </w:t>
      </w:r>
      <w:r w:rsidRPr="00872681">
        <w:rPr>
          <w:sz w:val="28"/>
        </w:rPr>
        <w:t>UML</w:t>
      </w:r>
      <w:r w:rsidR="00BC1134">
        <w:rPr>
          <w:sz w:val="28"/>
        </w:rPr>
        <w:t xml:space="preserve"> </w:t>
      </w:r>
      <w:r w:rsidRPr="00872681">
        <w:rPr>
          <w:sz w:val="28"/>
        </w:rPr>
        <w:t>для</w:t>
      </w:r>
      <w:r w:rsidR="00BC1134">
        <w:rPr>
          <w:sz w:val="28"/>
        </w:rPr>
        <w:t xml:space="preserve"> </w:t>
      </w:r>
      <w:r w:rsidRPr="00872681">
        <w:rPr>
          <w:sz w:val="28"/>
        </w:rPr>
        <w:t>наглядного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представления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работы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системы;</w:t>
      </w:r>
    </w:p>
    <w:p w:rsidR="00595D4A" w:rsidRPr="00872681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6)</w:t>
      </w:r>
      <w:r w:rsidR="00BC1134">
        <w:rPr>
          <w:sz w:val="28"/>
        </w:rPr>
        <w:t xml:space="preserve"> </w:t>
      </w:r>
      <w:r w:rsidRPr="00872681">
        <w:rPr>
          <w:sz w:val="28"/>
        </w:rPr>
        <w:t>спроектировать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архитектуру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функционал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системы,</w:t>
      </w:r>
      <w:r w:rsidR="00BC1134">
        <w:rPr>
          <w:sz w:val="28"/>
        </w:rPr>
        <w:t xml:space="preserve"> </w:t>
      </w:r>
      <w:r w:rsidRPr="00872681">
        <w:rPr>
          <w:sz w:val="28"/>
        </w:rPr>
        <w:t>учитывая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специфику</w:t>
      </w:r>
      <w:r w:rsidR="00BC1134">
        <w:rPr>
          <w:sz w:val="28"/>
        </w:rPr>
        <w:t xml:space="preserve"> </w:t>
      </w:r>
      <w:r w:rsidRPr="00872681">
        <w:rPr>
          <w:sz w:val="28"/>
        </w:rPr>
        <w:t>бизнеса</w:t>
      </w:r>
      <w:r w:rsidR="00BC1134">
        <w:rPr>
          <w:sz w:val="28"/>
        </w:rPr>
        <w:t xml:space="preserve"> </w:t>
      </w:r>
      <w:r w:rsidRPr="00872681">
        <w:rPr>
          <w:sz w:val="28"/>
        </w:rPr>
        <w:t>"</w:t>
      </w:r>
      <w:proofErr w:type="spellStart"/>
      <w:r w:rsidRPr="00872681">
        <w:rPr>
          <w:sz w:val="28"/>
        </w:rPr>
        <w:t>ЗОПерсон</w:t>
      </w:r>
      <w:proofErr w:type="spellEnd"/>
      <w:r w:rsidRPr="00872681">
        <w:rPr>
          <w:sz w:val="28"/>
        </w:rPr>
        <w:t>";</w:t>
      </w:r>
    </w:p>
    <w:p w:rsidR="006E51A9" w:rsidRPr="00595D4A" w:rsidRDefault="00595D4A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7)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разработать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информационную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систему</w:t>
      </w:r>
      <w:r w:rsidR="00BC1134">
        <w:rPr>
          <w:sz w:val="28"/>
        </w:rPr>
        <w:t xml:space="preserve"> </w:t>
      </w:r>
      <w:r w:rsidRPr="00872681">
        <w:rPr>
          <w:sz w:val="28"/>
        </w:rPr>
        <w:t>с</w:t>
      </w:r>
      <w:r w:rsidR="00BC1134">
        <w:rPr>
          <w:sz w:val="28"/>
        </w:rPr>
        <w:t xml:space="preserve"> </w:t>
      </w:r>
      <w:r w:rsidRPr="00872681">
        <w:rPr>
          <w:sz w:val="28"/>
        </w:rPr>
        <w:t>учетом</w:t>
      </w:r>
      <w:r w:rsidR="00BC1134">
        <w:rPr>
          <w:sz w:val="28"/>
        </w:rPr>
        <w:t xml:space="preserve"> </w:t>
      </w:r>
      <w:r w:rsidRPr="00872681">
        <w:rPr>
          <w:sz w:val="28"/>
        </w:rPr>
        <w:t>всех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выявленных</w:t>
      </w:r>
      <w:r w:rsidR="00BC1134">
        <w:rPr>
          <w:sz w:val="28"/>
        </w:rPr>
        <w:t xml:space="preserve"> </w:t>
      </w:r>
      <w:r w:rsidRPr="00872681">
        <w:rPr>
          <w:sz w:val="28"/>
        </w:rPr>
        <w:t>требований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особенностей.</w:t>
      </w:r>
    </w:p>
    <w:p w:rsidR="006E51A9" w:rsidRPr="000A06CC" w:rsidRDefault="006E51A9" w:rsidP="00F71AD2">
      <w:pPr>
        <w:ind w:firstLine="567"/>
        <w:jc w:val="both"/>
        <w:rPr>
          <w:sz w:val="28"/>
          <w:szCs w:val="28"/>
        </w:rPr>
      </w:pPr>
    </w:p>
    <w:p w:rsidR="006E51A9" w:rsidRPr="000A06CC" w:rsidRDefault="006E51A9" w:rsidP="00F71AD2">
      <w:pPr>
        <w:ind w:firstLine="567"/>
        <w:jc w:val="both"/>
        <w:rPr>
          <w:sz w:val="28"/>
          <w:szCs w:val="28"/>
        </w:rPr>
      </w:pPr>
    </w:p>
    <w:p w:rsidR="005A3770" w:rsidRDefault="005A3770">
      <w:pPr>
        <w:rPr>
          <w:bCs/>
          <w:kern w:val="32"/>
          <w:sz w:val="28"/>
          <w:szCs w:val="28"/>
        </w:rPr>
      </w:pPr>
      <w:r>
        <w:rPr>
          <w:bCs/>
          <w:kern w:val="32"/>
          <w:sz w:val="28"/>
          <w:szCs w:val="28"/>
        </w:rPr>
        <w:br w:type="page"/>
      </w:r>
    </w:p>
    <w:p w:rsidR="00260919" w:rsidRDefault="0062202C" w:rsidP="00260919">
      <w:pPr>
        <w:pStyle w:val="ad"/>
        <w:numPr>
          <w:ilvl w:val="0"/>
          <w:numId w:val="20"/>
        </w:numPr>
        <w:spacing w:before="240" w:after="60"/>
        <w:ind w:left="851" w:hanging="284"/>
        <w:rPr>
          <w:sz w:val="28"/>
          <w:szCs w:val="28"/>
          <w:lang w:val="en-US"/>
        </w:rPr>
      </w:pPr>
      <w:bookmarkStart w:id="0" w:name="_Toc167042296"/>
      <w:r w:rsidRPr="0062202C">
        <w:rPr>
          <w:sz w:val="28"/>
          <w:szCs w:val="28"/>
        </w:rPr>
        <w:lastRenderedPageBreak/>
        <w:t>Архитектура клиент-сервер</w:t>
      </w:r>
    </w:p>
    <w:p w:rsidR="00260919" w:rsidRPr="00260919" w:rsidRDefault="00260919" w:rsidP="00260919">
      <w:pPr>
        <w:ind w:left="567"/>
        <w:rPr>
          <w:sz w:val="28"/>
          <w:szCs w:val="28"/>
          <w:lang w:val="en-US"/>
        </w:rPr>
      </w:pPr>
    </w:p>
    <w:p w:rsidR="005A3770" w:rsidRPr="00AA7F94" w:rsidRDefault="005A3770" w:rsidP="00D25F70">
      <w:pPr>
        <w:pStyle w:val="ad"/>
        <w:ind w:left="0"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Клиент-серверная архитектура – это модель взаимодействия программных компонентов, при которой задачи разделяются между клиентской частью (</w:t>
      </w:r>
      <w:proofErr w:type="spellStart"/>
      <w:r w:rsidRPr="0062202C">
        <w:rPr>
          <w:sz w:val="28"/>
          <w:szCs w:val="28"/>
        </w:rPr>
        <w:t>frontend</w:t>
      </w:r>
      <w:proofErr w:type="spellEnd"/>
      <w:r w:rsidRPr="0062202C">
        <w:rPr>
          <w:sz w:val="28"/>
          <w:szCs w:val="28"/>
        </w:rPr>
        <w:t>) и серверной частью (</w:t>
      </w:r>
      <w:proofErr w:type="spellStart"/>
      <w:r w:rsidRPr="0062202C">
        <w:rPr>
          <w:sz w:val="28"/>
          <w:szCs w:val="28"/>
        </w:rPr>
        <w:t>backend</w:t>
      </w:r>
      <w:proofErr w:type="spellEnd"/>
      <w:r w:rsidRPr="0062202C">
        <w:rPr>
          <w:sz w:val="28"/>
          <w:szCs w:val="28"/>
        </w:rPr>
        <w:t>).</w:t>
      </w:r>
    </w:p>
    <w:p w:rsidR="005A3770" w:rsidRPr="0062202C" w:rsidRDefault="005A3770" w:rsidP="00D25F70">
      <w:pPr>
        <w:pStyle w:val="ad"/>
        <w:ind w:left="0"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Клиентская часть отвечает за отображение интерфейса и взаимодействие с пользователем, в то время как серверная часть выполняет обработку данных, бизнес-логику и управление базой данных.</w:t>
      </w:r>
    </w:p>
    <w:p w:rsidR="005A3770" w:rsidRPr="0062202C" w:rsidRDefault="005A3770" w:rsidP="00D25F70">
      <w:pPr>
        <w:pStyle w:val="ad"/>
        <w:ind w:left="0"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Основные компоненты:</w:t>
      </w:r>
    </w:p>
    <w:p w:rsidR="005A3770" w:rsidRPr="00282143" w:rsidRDefault="00282143" w:rsidP="00D25F70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="005A3770" w:rsidRPr="00282143">
        <w:rPr>
          <w:sz w:val="28"/>
          <w:szCs w:val="28"/>
        </w:rPr>
        <w:t>Клиентская часть (</w:t>
      </w:r>
      <w:proofErr w:type="spellStart"/>
      <w:r w:rsidR="005A3770" w:rsidRPr="00282143">
        <w:rPr>
          <w:sz w:val="28"/>
          <w:szCs w:val="28"/>
        </w:rPr>
        <w:t>Frontend</w:t>
      </w:r>
      <w:proofErr w:type="spellEnd"/>
      <w:r w:rsidR="005A3770" w:rsidRPr="00282143">
        <w:rPr>
          <w:sz w:val="28"/>
          <w:szCs w:val="28"/>
        </w:rPr>
        <w:t>):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Пользовательский интерфейс, работающий в браузере или мобильном приложении.</w:t>
      </w:r>
    </w:p>
    <w:p w:rsidR="00D25F70" w:rsidRPr="00D25F70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Основная задача – отправка запросов серверу и отображение полученной информации.</w:t>
      </w:r>
    </w:p>
    <w:p w:rsidR="0062202C" w:rsidRPr="00D25F70" w:rsidRDefault="0062202C" w:rsidP="00D25F70">
      <w:pPr>
        <w:ind w:firstLine="567"/>
        <w:jc w:val="both"/>
        <w:rPr>
          <w:sz w:val="28"/>
          <w:szCs w:val="28"/>
        </w:rPr>
      </w:pPr>
      <w:r w:rsidRPr="00282143">
        <w:rPr>
          <w:sz w:val="28"/>
          <w:szCs w:val="28"/>
        </w:rPr>
        <w:t>Серверная часть (</w:t>
      </w:r>
      <w:proofErr w:type="spellStart"/>
      <w:r w:rsidRPr="00282143">
        <w:rPr>
          <w:sz w:val="28"/>
          <w:szCs w:val="28"/>
        </w:rPr>
        <w:t>Backend</w:t>
      </w:r>
      <w:proofErr w:type="spellEnd"/>
      <w:r w:rsidRPr="00282143">
        <w:rPr>
          <w:sz w:val="28"/>
          <w:szCs w:val="28"/>
        </w:rPr>
        <w:t>):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Программное обесп</w:t>
      </w:r>
      <w:r w:rsidR="0062202C" w:rsidRPr="0062202C">
        <w:rPr>
          <w:sz w:val="28"/>
          <w:szCs w:val="28"/>
        </w:rPr>
        <w:t>ечение, размещенное на сервере.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Выполняет обработку запросов клиента, управляет данными и отправляет результа</w:t>
      </w:r>
      <w:r w:rsidR="0062202C" w:rsidRPr="0062202C">
        <w:rPr>
          <w:sz w:val="28"/>
          <w:szCs w:val="28"/>
        </w:rPr>
        <w:t>ты обратно клиенту.</w:t>
      </w:r>
    </w:p>
    <w:p w:rsidR="0062202C" w:rsidRPr="00282143" w:rsidRDefault="00282143" w:rsidP="00D25F70">
      <w:pPr>
        <w:ind w:firstLine="567"/>
        <w:jc w:val="both"/>
        <w:rPr>
          <w:sz w:val="28"/>
          <w:szCs w:val="28"/>
          <w:lang w:val="en-US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="0062202C" w:rsidRPr="00282143">
        <w:rPr>
          <w:sz w:val="28"/>
          <w:szCs w:val="28"/>
        </w:rPr>
        <w:t>База данных (</w:t>
      </w:r>
      <w:proofErr w:type="spellStart"/>
      <w:r w:rsidR="0062202C" w:rsidRPr="00282143">
        <w:rPr>
          <w:sz w:val="28"/>
          <w:szCs w:val="28"/>
        </w:rPr>
        <w:t>Database</w:t>
      </w:r>
      <w:proofErr w:type="spellEnd"/>
      <w:r w:rsidR="0062202C" w:rsidRPr="00282143">
        <w:rPr>
          <w:sz w:val="28"/>
          <w:szCs w:val="28"/>
        </w:rPr>
        <w:t>):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Хранилище данных о пользователях, товар</w:t>
      </w:r>
      <w:r w:rsidR="0062202C" w:rsidRPr="0062202C">
        <w:rPr>
          <w:sz w:val="28"/>
          <w:szCs w:val="28"/>
        </w:rPr>
        <w:t>ах, заказах и других сущностях.</w:t>
      </w:r>
    </w:p>
    <w:p w:rsidR="0062202C" w:rsidRPr="00AA7F94" w:rsidRDefault="008604F7" w:rsidP="00D25F7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Между клиентом</w:t>
      </w:r>
      <w:r w:rsidRPr="008604F7">
        <w:rPr>
          <w:sz w:val="28"/>
          <w:szCs w:val="28"/>
        </w:rPr>
        <w:t xml:space="preserve"> </w:t>
      </w:r>
      <w:r w:rsidR="005A3770" w:rsidRPr="0062202C">
        <w:rPr>
          <w:sz w:val="28"/>
          <w:szCs w:val="28"/>
        </w:rPr>
        <w:t xml:space="preserve">и сервером происходит обмен данными через HTTP/HTTPS-протоколы. Для взаимодействия используются API (REST или </w:t>
      </w:r>
      <w:proofErr w:type="spellStart"/>
      <w:r w:rsidR="005A3770" w:rsidRPr="0062202C">
        <w:rPr>
          <w:sz w:val="28"/>
          <w:szCs w:val="28"/>
        </w:rPr>
        <w:t>Graph</w:t>
      </w:r>
      <w:r w:rsidR="0062202C" w:rsidRPr="0062202C">
        <w:rPr>
          <w:sz w:val="28"/>
          <w:szCs w:val="28"/>
        </w:rPr>
        <w:t>QL</w:t>
      </w:r>
      <w:proofErr w:type="spellEnd"/>
      <w:r w:rsidR="0062202C" w:rsidRPr="0062202C">
        <w:rPr>
          <w:sz w:val="28"/>
          <w:szCs w:val="28"/>
        </w:rPr>
        <w:t>).</w:t>
      </w:r>
    </w:p>
    <w:p w:rsidR="0062202C" w:rsidRPr="00AA7F94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1</w:t>
      </w:r>
      <w:r w:rsidR="0062202C" w:rsidRPr="0062202C">
        <w:rPr>
          <w:sz w:val="28"/>
          <w:szCs w:val="28"/>
        </w:rPr>
        <w:t>.1. Описание предметной области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Сайт спортивного питания предназначен для продажи товаров, связанных с активным образом жизни и фитнесом. Основная аудитория – спортсмены, любители здорового питания, а также люди, стремящиеся улучшить физическ</w:t>
      </w:r>
      <w:r w:rsidR="0062202C" w:rsidRPr="0062202C">
        <w:rPr>
          <w:sz w:val="28"/>
          <w:szCs w:val="28"/>
        </w:rPr>
        <w:t>ую форму.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 xml:space="preserve">Ключевые </w:t>
      </w:r>
      <w:r w:rsidR="0062202C" w:rsidRPr="0062202C">
        <w:rPr>
          <w:sz w:val="28"/>
          <w:szCs w:val="28"/>
        </w:rPr>
        <w:t>процессы, реализуемые на сайте:</w:t>
      </w:r>
    </w:p>
    <w:p w:rsidR="0062202C" w:rsidRPr="00282143" w:rsidRDefault="00282143" w:rsidP="00D25F70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="0062202C" w:rsidRPr="00282143">
        <w:rPr>
          <w:sz w:val="28"/>
          <w:szCs w:val="28"/>
        </w:rPr>
        <w:t>Каталог продукции:</w:t>
      </w:r>
      <w:r w:rsidR="00AA7F94" w:rsidRPr="00282143">
        <w:rPr>
          <w:sz w:val="28"/>
          <w:szCs w:val="28"/>
        </w:rPr>
        <w:t xml:space="preserve"> </w:t>
      </w:r>
      <w:r w:rsidR="005A3770" w:rsidRPr="00282143">
        <w:rPr>
          <w:sz w:val="28"/>
          <w:szCs w:val="28"/>
        </w:rPr>
        <w:t>Позволяет пользователям просматривать ассортимент спортивного питания, фильтровать товары</w:t>
      </w:r>
      <w:r w:rsidR="0062202C" w:rsidRPr="00282143">
        <w:rPr>
          <w:sz w:val="28"/>
          <w:szCs w:val="28"/>
        </w:rPr>
        <w:t xml:space="preserve"> по категориям, брендам и цене.</w:t>
      </w:r>
    </w:p>
    <w:p w:rsidR="0062202C" w:rsidRPr="00282143" w:rsidRDefault="00282143" w:rsidP="00D25F70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="0062202C" w:rsidRPr="00282143">
        <w:rPr>
          <w:sz w:val="28"/>
          <w:szCs w:val="28"/>
        </w:rPr>
        <w:t>Корзина и оформление заказа:</w:t>
      </w:r>
      <w:r w:rsidR="00AA7F94" w:rsidRPr="00282143">
        <w:rPr>
          <w:sz w:val="28"/>
          <w:szCs w:val="28"/>
        </w:rPr>
        <w:t xml:space="preserve"> </w:t>
      </w:r>
      <w:r w:rsidR="005A3770" w:rsidRPr="00282143">
        <w:rPr>
          <w:sz w:val="28"/>
          <w:szCs w:val="28"/>
        </w:rPr>
        <w:t xml:space="preserve">Пользователь может добавлять товары в корзину, оформлять заказ и оплачивать его через </w:t>
      </w:r>
      <w:r w:rsidR="0062202C" w:rsidRPr="00282143">
        <w:rPr>
          <w:sz w:val="28"/>
          <w:szCs w:val="28"/>
        </w:rPr>
        <w:t>подключенные платежные системы.</w:t>
      </w:r>
    </w:p>
    <w:p w:rsidR="0062202C" w:rsidRPr="00282143" w:rsidRDefault="00282143" w:rsidP="00D25F70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="0062202C" w:rsidRPr="00282143">
        <w:rPr>
          <w:sz w:val="28"/>
          <w:szCs w:val="28"/>
        </w:rPr>
        <w:t>Личный кабинет:</w:t>
      </w:r>
      <w:r w:rsidR="00AA7F94" w:rsidRPr="00282143">
        <w:rPr>
          <w:sz w:val="28"/>
          <w:szCs w:val="28"/>
        </w:rPr>
        <w:t xml:space="preserve"> </w:t>
      </w:r>
      <w:r w:rsidR="005A3770" w:rsidRPr="00282143">
        <w:rPr>
          <w:sz w:val="28"/>
          <w:szCs w:val="28"/>
        </w:rPr>
        <w:t>Доступ к истории заказов, информации о про</w:t>
      </w:r>
      <w:r w:rsidR="0062202C" w:rsidRPr="00282143">
        <w:rPr>
          <w:sz w:val="28"/>
          <w:szCs w:val="28"/>
        </w:rPr>
        <w:t>филе и настройкам пользователя.</w:t>
      </w:r>
    </w:p>
    <w:p w:rsidR="0062202C" w:rsidRPr="00282143" w:rsidRDefault="00282143" w:rsidP="00D25F70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="0062202C" w:rsidRPr="00282143">
        <w:rPr>
          <w:sz w:val="28"/>
          <w:szCs w:val="28"/>
        </w:rPr>
        <w:t>Административная панель:</w:t>
      </w:r>
      <w:r w:rsidR="00AA7F94" w:rsidRPr="00282143">
        <w:rPr>
          <w:sz w:val="28"/>
          <w:szCs w:val="28"/>
        </w:rPr>
        <w:t xml:space="preserve"> </w:t>
      </w:r>
      <w:r w:rsidR="005A3770" w:rsidRPr="00282143">
        <w:rPr>
          <w:sz w:val="28"/>
          <w:szCs w:val="28"/>
        </w:rPr>
        <w:t>Для управления товарами, заказами, категориями и польз</w:t>
      </w:r>
      <w:r w:rsidR="0062202C" w:rsidRPr="00282143">
        <w:rPr>
          <w:sz w:val="28"/>
          <w:szCs w:val="28"/>
        </w:rPr>
        <w:t>ователями.</w:t>
      </w:r>
    </w:p>
    <w:p w:rsidR="00AA7F94" w:rsidRDefault="00AA7F94" w:rsidP="00D25F70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lastRenderedPageBreak/>
        <w:t>1.2. Актуальность разработ</w:t>
      </w:r>
      <w:r w:rsidR="0062202C" w:rsidRPr="0062202C">
        <w:rPr>
          <w:sz w:val="28"/>
          <w:szCs w:val="28"/>
        </w:rPr>
        <w:t>ки клиент-серверного приложения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Актуальность разработки клиент-серверного приложения для сайта спортивного питания обу</w:t>
      </w:r>
      <w:r w:rsidR="0062202C" w:rsidRPr="0062202C">
        <w:rPr>
          <w:sz w:val="28"/>
          <w:szCs w:val="28"/>
        </w:rPr>
        <w:t>словлена несколькими факторами:</w:t>
      </w:r>
    </w:p>
    <w:p w:rsidR="0062202C" w:rsidRPr="00AA7F94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1. Растущ</w:t>
      </w:r>
      <w:r w:rsidR="0062202C" w:rsidRPr="0062202C">
        <w:rPr>
          <w:sz w:val="28"/>
          <w:szCs w:val="28"/>
        </w:rPr>
        <w:t>ая популярность онлайн-покупок: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В современном мире покупатели предпочитают делать заказы через интернет, чтобы сэкономить время и получить доступ к</w:t>
      </w:r>
      <w:r w:rsidR="0062202C" w:rsidRPr="0062202C">
        <w:rPr>
          <w:sz w:val="28"/>
          <w:szCs w:val="28"/>
        </w:rPr>
        <w:t xml:space="preserve"> широкому ассортименту товаров.</w:t>
      </w:r>
    </w:p>
    <w:p w:rsidR="0062202C" w:rsidRPr="00AA7F94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2. Гибкост</w:t>
      </w:r>
      <w:r w:rsidR="0062202C" w:rsidRPr="0062202C">
        <w:rPr>
          <w:sz w:val="28"/>
          <w:szCs w:val="28"/>
        </w:rPr>
        <w:t>ь клиент-серверной архитектуры: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Разделение клиентской и серверной частей позволяет обновлять интерфейс или серверные функции без значительного в</w:t>
      </w:r>
      <w:r w:rsidR="0062202C" w:rsidRPr="0062202C">
        <w:rPr>
          <w:sz w:val="28"/>
          <w:szCs w:val="28"/>
        </w:rPr>
        <w:t>лияния на другую часть системы.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Масштабируемость: можно увеличивать серверные мощности или улучшать произ</w:t>
      </w:r>
      <w:r w:rsidR="0062202C" w:rsidRPr="0062202C">
        <w:rPr>
          <w:sz w:val="28"/>
          <w:szCs w:val="28"/>
        </w:rPr>
        <w:t>водительность клиентской части.</w:t>
      </w:r>
    </w:p>
    <w:p w:rsidR="0062202C" w:rsidRPr="00AA7F94" w:rsidRDefault="0062202C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3. Обеспечение доступности: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Клиентская часть приложения доступна на различных устройствах, вк</w:t>
      </w:r>
      <w:r w:rsidR="0062202C" w:rsidRPr="0062202C">
        <w:rPr>
          <w:sz w:val="28"/>
          <w:szCs w:val="28"/>
        </w:rPr>
        <w:t>лючая ПК, смартфоны и планшеты.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Серверная часть может быть размещена в облаке для круглосуточной до</w:t>
      </w:r>
      <w:r w:rsidR="0062202C" w:rsidRPr="0062202C">
        <w:rPr>
          <w:sz w:val="28"/>
          <w:szCs w:val="28"/>
        </w:rPr>
        <w:t>ступности и высокой надежности.</w:t>
      </w:r>
    </w:p>
    <w:p w:rsidR="0062202C" w:rsidRPr="00AA7F94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4. П</w:t>
      </w:r>
      <w:r w:rsidR="0062202C" w:rsidRPr="0062202C">
        <w:rPr>
          <w:sz w:val="28"/>
          <w:szCs w:val="28"/>
        </w:rPr>
        <w:t>овышение качества обслуживания: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 xml:space="preserve">Автоматизация бизнес-процессов (управление </w:t>
      </w:r>
      <w:r w:rsidR="0062202C" w:rsidRPr="0062202C">
        <w:rPr>
          <w:sz w:val="28"/>
          <w:szCs w:val="28"/>
        </w:rPr>
        <w:t>заказами, остатками на складе).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Поддержка пользователей чер</w:t>
      </w:r>
      <w:r w:rsidR="0062202C" w:rsidRPr="0062202C">
        <w:rPr>
          <w:sz w:val="28"/>
          <w:szCs w:val="28"/>
        </w:rPr>
        <w:t>ез формы обратной связи и чаты.</w:t>
      </w:r>
    </w:p>
    <w:p w:rsidR="0062202C" w:rsidRPr="00AA7F94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5. И</w:t>
      </w:r>
      <w:r w:rsidR="0062202C" w:rsidRPr="0062202C">
        <w:rPr>
          <w:sz w:val="28"/>
          <w:szCs w:val="28"/>
        </w:rPr>
        <w:t>нтеграция с внешними сервисами: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Клиент-серверная модель позволяет легко подключать платежные системы, службы доставки и аналитические инструменты для улу</w:t>
      </w:r>
      <w:r w:rsidR="0062202C" w:rsidRPr="0062202C">
        <w:rPr>
          <w:sz w:val="28"/>
          <w:szCs w:val="28"/>
        </w:rPr>
        <w:t>чшения пользовательского опыта.</w:t>
      </w:r>
    </w:p>
    <w:p w:rsidR="0062202C" w:rsidRPr="00AA7F94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6.</w:t>
      </w:r>
      <w:r w:rsidR="0062202C" w:rsidRPr="0062202C">
        <w:rPr>
          <w:sz w:val="28"/>
          <w:szCs w:val="28"/>
        </w:rPr>
        <w:t xml:space="preserve"> Конкурентное преимущество:</w:t>
      </w:r>
    </w:p>
    <w:p w:rsidR="0062202C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 xml:space="preserve">Создание удобного, быстрого и безопасного веб-приложения повышает лояльность клиентов и </w:t>
      </w:r>
      <w:r w:rsidR="0062202C" w:rsidRPr="0062202C">
        <w:rPr>
          <w:sz w:val="28"/>
          <w:szCs w:val="28"/>
        </w:rPr>
        <w:t>привлекает новых пользователей.</w:t>
      </w:r>
    </w:p>
    <w:p w:rsidR="005A3770" w:rsidRPr="0062202C" w:rsidRDefault="005A3770" w:rsidP="00D25F70">
      <w:pPr>
        <w:ind w:firstLine="567"/>
        <w:jc w:val="both"/>
        <w:rPr>
          <w:sz w:val="28"/>
          <w:szCs w:val="28"/>
        </w:rPr>
      </w:pPr>
      <w:r w:rsidRPr="0062202C">
        <w:rPr>
          <w:sz w:val="28"/>
          <w:szCs w:val="28"/>
        </w:rPr>
        <w:t>Разработка клиент-серверного приложения для сайта спортивного питания предоставляет возможности для масштабируемости, удобства взаимодействия с пользователем и интеграции с современными технологиями, что делает этот проект востребованным и актуальным.</w:t>
      </w:r>
    </w:p>
    <w:p w:rsidR="00494E4E" w:rsidRDefault="00494E4E">
      <w:pPr>
        <w:rPr>
          <w:lang w:val="en-US"/>
        </w:rPr>
      </w:pPr>
      <w:r>
        <w:rPr>
          <w:lang w:val="en-US"/>
        </w:rPr>
        <w:br w:type="page"/>
      </w:r>
    </w:p>
    <w:p w:rsidR="00494E4E" w:rsidRPr="00494E4E" w:rsidRDefault="00282143" w:rsidP="00D969F1">
      <w:pPr>
        <w:pStyle w:val="ad"/>
        <w:numPr>
          <w:ilvl w:val="0"/>
          <w:numId w:val="21"/>
        </w:numPr>
        <w:ind w:left="924" w:hanging="357"/>
        <w:jc w:val="both"/>
        <w:rPr>
          <w:sz w:val="28"/>
        </w:rPr>
      </w:pPr>
      <w:r w:rsidRPr="00494E4E">
        <w:rPr>
          <w:sz w:val="28"/>
        </w:rPr>
        <w:lastRenderedPageBreak/>
        <w:t xml:space="preserve">Архитектура клиент-сервер </w:t>
      </w:r>
    </w:p>
    <w:p w:rsidR="00494E4E" w:rsidRPr="00494E4E" w:rsidRDefault="00282143" w:rsidP="00D969F1">
      <w:pPr>
        <w:pStyle w:val="ad"/>
        <w:numPr>
          <w:ilvl w:val="1"/>
          <w:numId w:val="22"/>
        </w:numPr>
        <w:ind w:left="1418" w:hanging="567"/>
        <w:jc w:val="both"/>
        <w:rPr>
          <w:sz w:val="28"/>
          <w:lang w:val="en-US"/>
        </w:rPr>
      </w:pPr>
      <w:r w:rsidRPr="00494E4E">
        <w:rPr>
          <w:sz w:val="28"/>
        </w:rPr>
        <w:t xml:space="preserve">Описание предметной области </w:t>
      </w:r>
    </w:p>
    <w:p w:rsidR="00494E4E" w:rsidRDefault="00282143" w:rsidP="00D969F1">
      <w:pPr>
        <w:ind w:firstLine="567"/>
        <w:jc w:val="both"/>
        <w:rPr>
          <w:sz w:val="28"/>
          <w:lang w:val="en-US"/>
        </w:rPr>
      </w:pPr>
      <w:r w:rsidRPr="00282143">
        <w:rPr>
          <w:sz w:val="28"/>
        </w:rPr>
        <w:t xml:space="preserve">Сфера применения: Сайт спортивного питания ориентирован на розничную продажу продукции, связанной с фитнесом и здоровым образом жизни. Основная цель – предоставить пользователям </w:t>
      </w:r>
      <w:proofErr w:type="gramStart"/>
      <w:r w:rsidRPr="00282143">
        <w:rPr>
          <w:sz w:val="28"/>
        </w:rPr>
        <w:t>удобный</w:t>
      </w:r>
      <w:proofErr w:type="gramEnd"/>
      <w:r w:rsidRPr="00282143">
        <w:rPr>
          <w:sz w:val="28"/>
        </w:rPr>
        <w:t xml:space="preserve"> онлайн-инструмент для выбора и покупки товаров, таких как протеины, витамины, энергетические батончики и другие продукты. </w:t>
      </w:r>
    </w:p>
    <w:p w:rsidR="00494E4E" w:rsidRPr="00494E4E" w:rsidRDefault="00282143" w:rsidP="00D969F1">
      <w:pPr>
        <w:ind w:firstLine="567"/>
        <w:jc w:val="both"/>
        <w:rPr>
          <w:sz w:val="28"/>
        </w:rPr>
      </w:pPr>
      <w:r w:rsidRPr="00282143">
        <w:rPr>
          <w:sz w:val="28"/>
        </w:rPr>
        <w:t xml:space="preserve">Основные задачи системы: </w:t>
      </w:r>
    </w:p>
    <w:p w:rsidR="00494E4E" w:rsidRPr="00D969F1" w:rsidRDefault="008604F7" w:rsidP="00D969F1">
      <w:pPr>
        <w:ind w:firstLine="567"/>
        <w:jc w:val="both"/>
        <w:rPr>
          <w:sz w:val="28"/>
        </w:rPr>
      </w:pPr>
      <w:r w:rsidRPr="008604F7">
        <w:rPr>
          <w:sz w:val="28"/>
        </w:rPr>
        <w:t xml:space="preserve">– </w:t>
      </w:r>
      <w:r w:rsidR="00282143" w:rsidRPr="008604F7">
        <w:rPr>
          <w:sz w:val="28"/>
        </w:rPr>
        <w:t>Каталог товаров: Демонстрация ассортимента продукции.</w:t>
      </w:r>
    </w:p>
    <w:p w:rsidR="00494E4E" w:rsidRPr="008604F7" w:rsidRDefault="008604F7" w:rsidP="00D969F1">
      <w:pPr>
        <w:ind w:firstLine="567"/>
        <w:jc w:val="both"/>
        <w:rPr>
          <w:sz w:val="28"/>
          <w:lang w:val="en-US"/>
        </w:rPr>
      </w:pPr>
      <w:r w:rsidRPr="008604F7">
        <w:rPr>
          <w:sz w:val="28"/>
        </w:rPr>
        <w:t xml:space="preserve">– </w:t>
      </w:r>
      <w:r w:rsidR="00282143" w:rsidRPr="008604F7">
        <w:rPr>
          <w:sz w:val="28"/>
        </w:rPr>
        <w:t xml:space="preserve">Оформление заказов: Возможность добавления товаров в корзину и упрощенного оформления заказа. </w:t>
      </w:r>
    </w:p>
    <w:p w:rsidR="00494E4E" w:rsidRPr="00D969F1" w:rsidRDefault="008604F7" w:rsidP="00D969F1">
      <w:pPr>
        <w:ind w:firstLine="567"/>
        <w:jc w:val="both"/>
        <w:rPr>
          <w:sz w:val="28"/>
        </w:rPr>
      </w:pPr>
      <w:r w:rsidRPr="008604F7">
        <w:rPr>
          <w:sz w:val="28"/>
        </w:rPr>
        <w:t xml:space="preserve">– </w:t>
      </w:r>
      <w:r w:rsidR="00282143" w:rsidRPr="008604F7">
        <w:rPr>
          <w:sz w:val="28"/>
        </w:rPr>
        <w:t>Личный кабинет пользователя: Регистрация и авторизация. Управление профилем</w:t>
      </w:r>
      <w:r w:rsidR="00D969F1" w:rsidRPr="00D969F1">
        <w:rPr>
          <w:sz w:val="28"/>
        </w:rPr>
        <w:t>.</w:t>
      </w:r>
      <w:r w:rsidR="00282143" w:rsidRPr="008604F7">
        <w:rPr>
          <w:sz w:val="28"/>
        </w:rPr>
        <w:t xml:space="preserve"> </w:t>
      </w:r>
    </w:p>
    <w:p w:rsidR="00494E4E" w:rsidRPr="00D969F1" w:rsidRDefault="008604F7" w:rsidP="00D969F1">
      <w:pPr>
        <w:ind w:firstLine="567"/>
        <w:jc w:val="both"/>
        <w:rPr>
          <w:sz w:val="28"/>
        </w:rPr>
      </w:pPr>
      <w:r w:rsidRPr="008604F7">
        <w:rPr>
          <w:sz w:val="28"/>
        </w:rPr>
        <w:t xml:space="preserve">– </w:t>
      </w:r>
      <w:r w:rsidR="00282143" w:rsidRPr="008604F7">
        <w:rPr>
          <w:sz w:val="28"/>
        </w:rPr>
        <w:t>Административная панель: Управление ба</w:t>
      </w:r>
      <w:r w:rsidR="00D969F1">
        <w:rPr>
          <w:sz w:val="28"/>
        </w:rPr>
        <w:t>зой товаров, заказов и клиентов</w:t>
      </w:r>
      <w:r w:rsidR="00D969F1" w:rsidRPr="00D969F1">
        <w:rPr>
          <w:sz w:val="28"/>
        </w:rPr>
        <w:t>.</w:t>
      </w:r>
    </w:p>
    <w:p w:rsidR="00494E4E" w:rsidRPr="00494E4E" w:rsidRDefault="00282143" w:rsidP="00D969F1">
      <w:pPr>
        <w:pStyle w:val="ad"/>
        <w:numPr>
          <w:ilvl w:val="1"/>
          <w:numId w:val="22"/>
        </w:numPr>
        <w:ind w:left="1418" w:hanging="567"/>
        <w:jc w:val="both"/>
        <w:rPr>
          <w:sz w:val="28"/>
        </w:rPr>
      </w:pPr>
      <w:r w:rsidRPr="00494E4E">
        <w:rPr>
          <w:sz w:val="28"/>
        </w:rPr>
        <w:t xml:space="preserve">Актуальность разработки клиент-серверного приложения </w:t>
      </w:r>
    </w:p>
    <w:p w:rsidR="00494E4E" w:rsidRPr="00494E4E" w:rsidRDefault="00282143" w:rsidP="00D969F1">
      <w:pPr>
        <w:ind w:firstLine="567"/>
        <w:jc w:val="both"/>
        <w:rPr>
          <w:sz w:val="28"/>
        </w:rPr>
      </w:pPr>
      <w:r w:rsidRPr="00494E4E">
        <w:rPr>
          <w:sz w:val="28"/>
        </w:rPr>
        <w:t xml:space="preserve">Разработка клиент-серверного приложения для сайта спортивного питания актуальна по следующим причинам: </w:t>
      </w:r>
    </w:p>
    <w:p w:rsidR="00494E4E" w:rsidRDefault="008604F7" w:rsidP="00D969F1">
      <w:pPr>
        <w:ind w:firstLine="567"/>
        <w:jc w:val="both"/>
        <w:rPr>
          <w:sz w:val="28"/>
          <w:lang w:val="en-US"/>
        </w:rPr>
      </w:pPr>
      <w:r>
        <w:rPr>
          <w:sz w:val="28"/>
        </w:rPr>
        <w:t>1</w:t>
      </w:r>
      <w:r w:rsidRPr="008604F7">
        <w:rPr>
          <w:sz w:val="28"/>
        </w:rPr>
        <w:t xml:space="preserve">) </w:t>
      </w:r>
      <w:r w:rsidR="00282143" w:rsidRPr="00282143">
        <w:rPr>
          <w:sz w:val="28"/>
        </w:rPr>
        <w:t xml:space="preserve">Рост популярности онлайн-торговли: С каждым годом растет число пользователей, предпочитающих совершать покупки через интернет. Онлайн-магазины становятся основным каналом продаж, особенно в нише спортивного питания. </w:t>
      </w:r>
    </w:p>
    <w:p w:rsidR="00494E4E" w:rsidRPr="008604F7" w:rsidRDefault="00282143" w:rsidP="00D969F1">
      <w:pPr>
        <w:ind w:firstLine="567"/>
        <w:jc w:val="both"/>
        <w:rPr>
          <w:sz w:val="28"/>
        </w:rPr>
      </w:pPr>
      <w:r w:rsidRPr="00282143">
        <w:rPr>
          <w:sz w:val="28"/>
        </w:rPr>
        <w:t>2</w:t>
      </w:r>
      <w:r w:rsidR="008604F7" w:rsidRPr="008604F7">
        <w:rPr>
          <w:sz w:val="28"/>
        </w:rPr>
        <w:t>)</w:t>
      </w:r>
      <w:r w:rsidRPr="00282143">
        <w:rPr>
          <w:sz w:val="28"/>
        </w:rPr>
        <w:t xml:space="preserve"> Удобство взаимодействия с пользователем: Клиент-серверная архитектура позволяет обеспечить высокую скорость отклика, интуитивно понятный интерфейс и доступность системы с различных устройств (ПК, смартфонов, планшетов). </w:t>
      </w:r>
    </w:p>
    <w:p w:rsidR="00494E4E" w:rsidRDefault="008604F7" w:rsidP="00D969F1">
      <w:pPr>
        <w:ind w:firstLine="567"/>
        <w:jc w:val="both"/>
        <w:rPr>
          <w:sz w:val="28"/>
          <w:lang w:val="en-US"/>
        </w:rPr>
      </w:pPr>
      <w:r w:rsidRPr="008627A8">
        <w:rPr>
          <w:sz w:val="28"/>
          <w:highlight w:val="yellow"/>
        </w:rPr>
        <w:t>3)</w:t>
      </w:r>
      <w:r w:rsidR="00282143" w:rsidRPr="008627A8">
        <w:rPr>
          <w:sz w:val="28"/>
          <w:highlight w:val="yellow"/>
        </w:rPr>
        <w:t xml:space="preserve"> Безопасность и надежность: Разделение клиентской и серверной частей помогает защитить пользовательские данные и минимизировать риски взлома. Использование HTTPS, шифрования паролей и защиты от SQL-инъекций является ключевым элементом такой архитектуры.</w:t>
      </w:r>
      <w:r w:rsidR="00282143" w:rsidRPr="00282143">
        <w:rPr>
          <w:sz w:val="28"/>
        </w:rPr>
        <w:t xml:space="preserve"> </w:t>
      </w:r>
    </w:p>
    <w:p w:rsidR="00494E4E" w:rsidRDefault="008604F7" w:rsidP="00D969F1">
      <w:pPr>
        <w:ind w:firstLine="567"/>
        <w:jc w:val="both"/>
        <w:rPr>
          <w:sz w:val="28"/>
          <w:lang w:val="en-US"/>
        </w:rPr>
      </w:pPr>
      <w:r>
        <w:rPr>
          <w:sz w:val="28"/>
        </w:rPr>
        <w:t>4</w:t>
      </w:r>
      <w:r w:rsidRPr="008604F7">
        <w:rPr>
          <w:sz w:val="28"/>
        </w:rPr>
        <w:t>)</w:t>
      </w:r>
      <w:r w:rsidR="00282143" w:rsidRPr="00282143">
        <w:rPr>
          <w:sz w:val="28"/>
        </w:rPr>
        <w:t xml:space="preserve"> Гибкость и масштабируемость: </w:t>
      </w:r>
      <w:proofErr w:type="gramStart"/>
      <w:r w:rsidR="00282143" w:rsidRPr="00282143">
        <w:rPr>
          <w:sz w:val="28"/>
        </w:rPr>
        <w:t>Клиент-серверная модель легко адаптируется к увеличению нагрузки и позволяет обновлять клиентскую и серверную части независимо друг от друга.</w:t>
      </w:r>
      <w:proofErr w:type="gramEnd"/>
      <w:r w:rsidR="00282143" w:rsidRPr="00282143">
        <w:rPr>
          <w:sz w:val="28"/>
        </w:rPr>
        <w:t xml:space="preserve"> Это особенно важно для расширения функциональности системы или роста числа пользователей. </w:t>
      </w:r>
    </w:p>
    <w:p w:rsidR="00494E4E" w:rsidRPr="008604F7" w:rsidRDefault="00282143" w:rsidP="00D969F1">
      <w:pPr>
        <w:ind w:firstLine="567"/>
        <w:jc w:val="both"/>
        <w:rPr>
          <w:sz w:val="28"/>
        </w:rPr>
      </w:pPr>
      <w:r w:rsidRPr="00282143">
        <w:rPr>
          <w:sz w:val="28"/>
        </w:rPr>
        <w:t>5</w:t>
      </w:r>
      <w:r w:rsidR="008604F7" w:rsidRPr="008604F7">
        <w:rPr>
          <w:sz w:val="28"/>
        </w:rPr>
        <w:t>)</w:t>
      </w:r>
      <w:r w:rsidRPr="00282143">
        <w:rPr>
          <w:sz w:val="28"/>
        </w:rPr>
        <w:t xml:space="preserve"> Интеграция с современными сервисами: Архитектура позволяет подключать дополнительные модули, такие как аналитические системы, службы доставки или CRM, что повышает эффективность работы магазина и улучшает пользовательский опыт. </w:t>
      </w:r>
    </w:p>
    <w:p w:rsidR="00494E4E" w:rsidRPr="008604F7" w:rsidRDefault="008604F7" w:rsidP="00D969F1">
      <w:pPr>
        <w:ind w:firstLine="567"/>
        <w:jc w:val="both"/>
        <w:rPr>
          <w:sz w:val="28"/>
        </w:rPr>
      </w:pPr>
      <w:r>
        <w:rPr>
          <w:sz w:val="28"/>
        </w:rPr>
        <w:lastRenderedPageBreak/>
        <w:t>6</w:t>
      </w:r>
      <w:r w:rsidRPr="008604F7">
        <w:rPr>
          <w:sz w:val="28"/>
        </w:rPr>
        <w:t>)</w:t>
      </w:r>
      <w:r w:rsidR="00282143" w:rsidRPr="00282143">
        <w:rPr>
          <w:sz w:val="28"/>
        </w:rPr>
        <w:t xml:space="preserve"> Соответствие рыночным требованиям: В условиях высокой конкуренции на рынке спортивного питания наличие современного, удобного и быстрого веб-приложения является важным конкурентным преимуществом. </w:t>
      </w:r>
    </w:p>
    <w:p w:rsidR="008627A8" w:rsidRDefault="00282143" w:rsidP="00D969F1">
      <w:pPr>
        <w:ind w:firstLine="567"/>
        <w:jc w:val="both"/>
        <w:rPr>
          <w:sz w:val="28"/>
        </w:rPr>
      </w:pPr>
      <w:r w:rsidRPr="00282143">
        <w:rPr>
          <w:sz w:val="28"/>
        </w:rPr>
        <w:t>Таким образом, создание клиент-серверного приложения для сайта спортивного питания отвечает потребностям пользователей и бизнеса, обеспечивая гибкость, надежность и возможность дальнейшего масштабирования.</w:t>
      </w:r>
    </w:p>
    <w:p w:rsidR="008627A8" w:rsidRPr="008627A8" w:rsidRDefault="008627A8" w:rsidP="008627A8">
      <w:pPr>
        <w:ind w:firstLine="567"/>
        <w:rPr>
          <w:sz w:val="28"/>
          <w:lang w:val="en-US"/>
        </w:rPr>
      </w:pPr>
      <w:r w:rsidRPr="008627A8">
        <w:rPr>
          <w:sz w:val="28"/>
        </w:rPr>
        <w:t>2. Разработка клиент-серверного приложения Разработка клиент-серверного приложения включает в себя построение серверной и клиентской частей, а также их интеграцию для обеспечения корректной работы всей системы. В данном разделе рассматриваются технические асп</w:t>
      </w:r>
      <w:r>
        <w:rPr>
          <w:sz w:val="28"/>
        </w:rPr>
        <w:t xml:space="preserve">екты реализации приложения. </w:t>
      </w:r>
    </w:p>
    <w:p w:rsidR="00E050DF" w:rsidRDefault="008627A8" w:rsidP="008627A8">
      <w:pPr>
        <w:ind w:firstLine="567"/>
        <w:rPr>
          <w:sz w:val="28"/>
          <w:lang w:val="en-US"/>
        </w:rPr>
      </w:pPr>
      <w:r w:rsidRPr="008627A8">
        <w:rPr>
          <w:sz w:val="28"/>
        </w:rPr>
        <w:t xml:space="preserve">2.1. Техническая часть написания клиент-серверного приложения Техническая часть разработки клиент-серверного приложения охватывает использование современных технологий и инструментов для создания надежной системы. Выбранные технологии и инструменты: </w:t>
      </w:r>
    </w:p>
    <w:p w:rsidR="008627A8" w:rsidRPr="008627A8" w:rsidRDefault="008627A8" w:rsidP="008627A8">
      <w:pPr>
        <w:ind w:firstLine="567"/>
        <w:rPr>
          <w:sz w:val="28"/>
          <w:lang w:val="en-US"/>
        </w:rPr>
      </w:pPr>
      <w:r w:rsidRPr="008627A8">
        <w:rPr>
          <w:sz w:val="28"/>
        </w:rPr>
        <w:t>Клиентская часть (</w:t>
      </w:r>
      <w:proofErr w:type="spellStart"/>
      <w:r w:rsidRPr="008627A8">
        <w:rPr>
          <w:sz w:val="28"/>
        </w:rPr>
        <w:t>Frontend</w:t>
      </w:r>
      <w:proofErr w:type="spellEnd"/>
      <w:r w:rsidRPr="008627A8">
        <w:rPr>
          <w:sz w:val="28"/>
        </w:rPr>
        <w:t xml:space="preserve">): HTML5 и CSS3 для структуры и дизайна страниц. </w:t>
      </w:r>
      <w:proofErr w:type="spellStart"/>
      <w:r w:rsidRPr="008627A8">
        <w:rPr>
          <w:sz w:val="28"/>
        </w:rPr>
        <w:t>JavaScript</w:t>
      </w:r>
      <w:proofErr w:type="spellEnd"/>
      <w:r w:rsidRPr="008627A8">
        <w:rPr>
          <w:sz w:val="28"/>
        </w:rPr>
        <w:t xml:space="preserve"> для обеспечения интерактивности. Библиотеки: </w:t>
      </w:r>
      <w:proofErr w:type="spellStart"/>
      <w:r w:rsidRPr="008627A8">
        <w:rPr>
          <w:sz w:val="28"/>
        </w:rPr>
        <w:t>jQuery</w:t>
      </w:r>
      <w:proofErr w:type="spellEnd"/>
      <w:r w:rsidRPr="008627A8">
        <w:rPr>
          <w:sz w:val="28"/>
        </w:rPr>
        <w:t xml:space="preserve"> или </w:t>
      </w:r>
      <w:proofErr w:type="spellStart"/>
      <w:r w:rsidRPr="008627A8">
        <w:rPr>
          <w:sz w:val="28"/>
        </w:rPr>
        <w:t>React</w:t>
      </w:r>
      <w:proofErr w:type="spellEnd"/>
      <w:r w:rsidRPr="008627A8">
        <w:rPr>
          <w:sz w:val="28"/>
        </w:rPr>
        <w:t xml:space="preserve"> для упрощения работы с DOM и улучшения пользовательского интерфейса. Адаптивная верстка с использованием CSS-</w:t>
      </w:r>
      <w:proofErr w:type="spellStart"/>
      <w:r w:rsidRPr="008627A8">
        <w:rPr>
          <w:sz w:val="28"/>
        </w:rPr>
        <w:t>фреймворков</w:t>
      </w:r>
      <w:proofErr w:type="spellEnd"/>
      <w:r w:rsidRPr="008627A8">
        <w:rPr>
          <w:sz w:val="28"/>
        </w:rPr>
        <w:t xml:space="preserve"> (</w:t>
      </w:r>
      <w:proofErr w:type="spellStart"/>
      <w:r w:rsidRPr="008627A8">
        <w:rPr>
          <w:sz w:val="28"/>
        </w:rPr>
        <w:t>Bootstrap</w:t>
      </w:r>
      <w:proofErr w:type="spellEnd"/>
      <w:r w:rsidRPr="008627A8">
        <w:rPr>
          <w:sz w:val="28"/>
        </w:rPr>
        <w:t>). Серверная часть (</w:t>
      </w:r>
      <w:proofErr w:type="spellStart"/>
      <w:r w:rsidRPr="008627A8">
        <w:rPr>
          <w:sz w:val="28"/>
        </w:rPr>
        <w:t>Backend</w:t>
      </w:r>
      <w:proofErr w:type="spellEnd"/>
      <w:r w:rsidRPr="008627A8">
        <w:rPr>
          <w:sz w:val="28"/>
        </w:rPr>
        <w:t xml:space="preserve">): Язык программирования: PHP. Веб-сервер: </w:t>
      </w:r>
      <w:proofErr w:type="spellStart"/>
      <w:r w:rsidRPr="008627A8">
        <w:rPr>
          <w:sz w:val="28"/>
        </w:rPr>
        <w:t>Apache</w:t>
      </w:r>
      <w:proofErr w:type="spellEnd"/>
      <w:r w:rsidRPr="008627A8">
        <w:rPr>
          <w:sz w:val="28"/>
        </w:rPr>
        <w:t xml:space="preserve"> или </w:t>
      </w:r>
      <w:proofErr w:type="spellStart"/>
      <w:r w:rsidRPr="008627A8">
        <w:rPr>
          <w:sz w:val="28"/>
        </w:rPr>
        <w:t>Nginx</w:t>
      </w:r>
      <w:proofErr w:type="spellEnd"/>
      <w:r w:rsidRPr="008627A8">
        <w:rPr>
          <w:sz w:val="28"/>
        </w:rPr>
        <w:t xml:space="preserve">. Работа с базой данных: </w:t>
      </w:r>
      <w:proofErr w:type="spellStart"/>
      <w:r w:rsidRPr="008627A8">
        <w:rPr>
          <w:sz w:val="28"/>
        </w:rPr>
        <w:t>MySQL</w:t>
      </w:r>
      <w:proofErr w:type="spellEnd"/>
      <w:r w:rsidRPr="008627A8">
        <w:rPr>
          <w:sz w:val="28"/>
        </w:rPr>
        <w:t>. Использование REST API для обмена данными между клиентом и сервером. Интеграция: Подключение внешних сервисов, таких как платежные системы (</w:t>
      </w:r>
      <w:proofErr w:type="spellStart"/>
      <w:r w:rsidRPr="008627A8">
        <w:rPr>
          <w:sz w:val="28"/>
        </w:rPr>
        <w:t>Stripe</w:t>
      </w:r>
      <w:proofErr w:type="spellEnd"/>
      <w:r w:rsidRPr="008627A8">
        <w:rPr>
          <w:sz w:val="28"/>
        </w:rPr>
        <w:t xml:space="preserve">, </w:t>
      </w:r>
      <w:proofErr w:type="spellStart"/>
      <w:r w:rsidRPr="008627A8">
        <w:rPr>
          <w:sz w:val="28"/>
        </w:rPr>
        <w:t>Яндекс</w:t>
      </w:r>
      <w:proofErr w:type="gramStart"/>
      <w:r w:rsidRPr="008627A8">
        <w:rPr>
          <w:sz w:val="28"/>
        </w:rPr>
        <w:t>.К</w:t>
      </w:r>
      <w:proofErr w:type="gramEnd"/>
      <w:r w:rsidRPr="008627A8">
        <w:rPr>
          <w:sz w:val="28"/>
        </w:rPr>
        <w:t>асса</w:t>
      </w:r>
      <w:proofErr w:type="spellEnd"/>
      <w:r w:rsidRPr="008627A8">
        <w:rPr>
          <w:sz w:val="28"/>
        </w:rPr>
        <w:t xml:space="preserve">) и службы доставки (СДЭК, </w:t>
      </w:r>
      <w:proofErr w:type="spellStart"/>
      <w:r w:rsidRPr="008627A8">
        <w:rPr>
          <w:sz w:val="28"/>
        </w:rPr>
        <w:t>Boxberry</w:t>
      </w:r>
      <w:proofErr w:type="spellEnd"/>
      <w:r w:rsidRPr="008627A8">
        <w:rPr>
          <w:sz w:val="28"/>
        </w:rPr>
        <w:t xml:space="preserve">). Применение HTTPS-протокола для защиты данных. Организация разработки: Код разделен на модули (модели, контроллеры, представления) для удобства поддержки и масштабируемости. Использование системы контроля версий (например, </w:t>
      </w:r>
      <w:proofErr w:type="spellStart"/>
      <w:r w:rsidRPr="008627A8">
        <w:rPr>
          <w:sz w:val="28"/>
        </w:rPr>
        <w:t>Git</w:t>
      </w:r>
      <w:proofErr w:type="spellEnd"/>
      <w:r w:rsidRPr="008627A8">
        <w:rPr>
          <w:sz w:val="28"/>
        </w:rPr>
        <w:t xml:space="preserve">) для отслеживания изменений. --- </w:t>
      </w:r>
    </w:p>
    <w:p w:rsidR="008627A8" w:rsidRPr="008627A8" w:rsidRDefault="008627A8" w:rsidP="008627A8">
      <w:pPr>
        <w:ind w:firstLine="567"/>
        <w:rPr>
          <w:sz w:val="28"/>
          <w:lang w:val="en-US"/>
        </w:rPr>
      </w:pPr>
      <w:r w:rsidRPr="008627A8">
        <w:rPr>
          <w:sz w:val="28"/>
        </w:rPr>
        <w:t xml:space="preserve">2.2. Реализация серверной части Серверная часть обрабатывает запросы от клиента, управляет данными и реализует бизнес-логику. Основные компоненты серверной части: 1. Обработка запросов: Сервер принимает HTTP-запросы (GET, POST) от клиента. Реализация REST API для предоставления данных в формате JSON. 2. Работа с базой данных: Хранение информации о товарах, заказах и пользователях в реляционной базе данных </w:t>
      </w:r>
      <w:proofErr w:type="spellStart"/>
      <w:r w:rsidRPr="008627A8">
        <w:rPr>
          <w:sz w:val="28"/>
        </w:rPr>
        <w:t>MySQL</w:t>
      </w:r>
      <w:proofErr w:type="spellEnd"/>
      <w:r w:rsidRPr="008627A8">
        <w:rPr>
          <w:sz w:val="28"/>
        </w:rPr>
        <w:t xml:space="preserve">. Создание таблиц для управления сущностями: Таблица </w:t>
      </w:r>
      <w:proofErr w:type="spellStart"/>
      <w:r w:rsidRPr="008627A8">
        <w:rPr>
          <w:sz w:val="28"/>
        </w:rPr>
        <w:t>users</w:t>
      </w:r>
      <w:proofErr w:type="spellEnd"/>
      <w:r w:rsidRPr="008627A8">
        <w:rPr>
          <w:sz w:val="28"/>
        </w:rPr>
        <w:t>: хранение данных о пользователях (</w:t>
      </w:r>
      <w:proofErr w:type="spellStart"/>
      <w:r w:rsidRPr="008627A8">
        <w:rPr>
          <w:sz w:val="28"/>
        </w:rPr>
        <w:t>id</w:t>
      </w:r>
      <w:proofErr w:type="spellEnd"/>
      <w:r w:rsidRPr="008627A8">
        <w:rPr>
          <w:sz w:val="28"/>
        </w:rPr>
        <w:t xml:space="preserve">, имя, </w:t>
      </w:r>
      <w:proofErr w:type="spellStart"/>
      <w:r w:rsidRPr="008627A8">
        <w:rPr>
          <w:sz w:val="28"/>
        </w:rPr>
        <w:t>email</w:t>
      </w:r>
      <w:proofErr w:type="spellEnd"/>
      <w:r w:rsidRPr="008627A8">
        <w:rPr>
          <w:sz w:val="28"/>
        </w:rPr>
        <w:t xml:space="preserve">, роль, пароль). Таблица </w:t>
      </w:r>
      <w:proofErr w:type="spellStart"/>
      <w:r w:rsidRPr="008627A8">
        <w:rPr>
          <w:sz w:val="28"/>
        </w:rPr>
        <w:t>products</w:t>
      </w:r>
      <w:proofErr w:type="spellEnd"/>
      <w:r w:rsidRPr="008627A8">
        <w:rPr>
          <w:sz w:val="28"/>
        </w:rPr>
        <w:t>: информация о товарах (</w:t>
      </w:r>
      <w:proofErr w:type="spellStart"/>
      <w:r w:rsidRPr="008627A8">
        <w:rPr>
          <w:sz w:val="28"/>
        </w:rPr>
        <w:t>id</w:t>
      </w:r>
      <w:proofErr w:type="spellEnd"/>
      <w:r w:rsidRPr="008627A8">
        <w:rPr>
          <w:sz w:val="28"/>
        </w:rPr>
        <w:t xml:space="preserve">, название, описание, цена, категория, остаток). Таблица </w:t>
      </w:r>
      <w:proofErr w:type="spellStart"/>
      <w:r w:rsidRPr="008627A8">
        <w:rPr>
          <w:sz w:val="28"/>
        </w:rPr>
        <w:t>orders</w:t>
      </w:r>
      <w:proofErr w:type="spellEnd"/>
      <w:r w:rsidRPr="008627A8">
        <w:rPr>
          <w:sz w:val="28"/>
        </w:rPr>
        <w:t>: данные о заказах (</w:t>
      </w:r>
      <w:proofErr w:type="spellStart"/>
      <w:r w:rsidRPr="008627A8">
        <w:rPr>
          <w:sz w:val="28"/>
        </w:rPr>
        <w:t>id</w:t>
      </w:r>
      <w:proofErr w:type="spellEnd"/>
      <w:r w:rsidRPr="008627A8">
        <w:rPr>
          <w:sz w:val="28"/>
        </w:rPr>
        <w:t xml:space="preserve">, </w:t>
      </w:r>
      <w:proofErr w:type="spellStart"/>
      <w:r w:rsidRPr="008627A8">
        <w:rPr>
          <w:sz w:val="28"/>
        </w:rPr>
        <w:t>id</w:t>
      </w:r>
      <w:proofErr w:type="spellEnd"/>
      <w:r w:rsidRPr="008627A8">
        <w:rPr>
          <w:sz w:val="28"/>
        </w:rPr>
        <w:t xml:space="preserve"> пользователя, товары, статус, дата). 3. Функциональность серверной части: Регистрация и авторизация пользователей с использованием </w:t>
      </w:r>
      <w:proofErr w:type="spellStart"/>
      <w:r w:rsidRPr="008627A8">
        <w:rPr>
          <w:sz w:val="28"/>
        </w:rPr>
        <w:t>хэширования</w:t>
      </w:r>
      <w:proofErr w:type="spellEnd"/>
      <w:r w:rsidRPr="008627A8">
        <w:rPr>
          <w:sz w:val="28"/>
        </w:rPr>
        <w:t xml:space="preserve"> паролей (</w:t>
      </w:r>
      <w:proofErr w:type="spellStart"/>
      <w:r w:rsidRPr="008627A8">
        <w:rPr>
          <w:sz w:val="28"/>
        </w:rPr>
        <w:t>bcrypt</w:t>
      </w:r>
      <w:proofErr w:type="spellEnd"/>
      <w:r w:rsidRPr="008627A8">
        <w:rPr>
          <w:sz w:val="28"/>
        </w:rPr>
        <w:t xml:space="preserve">). Обработка CRUD-операций для товаров (создание, чтение, обновление, удаление). Обработка заказов: добавление, изменение статуса, отправка уведомлений. Интеграция с платежными сервисами </w:t>
      </w:r>
      <w:proofErr w:type="gramStart"/>
      <w:r w:rsidRPr="008627A8">
        <w:rPr>
          <w:sz w:val="28"/>
        </w:rPr>
        <w:t>через</w:t>
      </w:r>
      <w:proofErr w:type="gramEnd"/>
      <w:r w:rsidRPr="008627A8">
        <w:rPr>
          <w:sz w:val="28"/>
        </w:rPr>
        <w:t xml:space="preserve"> </w:t>
      </w:r>
      <w:proofErr w:type="gramStart"/>
      <w:r w:rsidRPr="008627A8">
        <w:rPr>
          <w:sz w:val="28"/>
        </w:rPr>
        <w:t>их</w:t>
      </w:r>
      <w:proofErr w:type="gramEnd"/>
      <w:r w:rsidRPr="008627A8">
        <w:rPr>
          <w:sz w:val="28"/>
        </w:rPr>
        <w:t xml:space="preserve"> API. 4. Обеспечение безопасности: Использование HTTPS для передачи данных. Реализация защиты от SQL-инъекций через подготовленные запросы. Ограничение прав досту</w:t>
      </w:r>
      <w:bookmarkStart w:id="1" w:name="_GoBack"/>
      <w:bookmarkEnd w:id="1"/>
      <w:r w:rsidRPr="008627A8">
        <w:rPr>
          <w:sz w:val="28"/>
        </w:rPr>
        <w:t xml:space="preserve">па для разных ролей (пользователь, администратор). --- </w:t>
      </w:r>
    </w:p>
    <w:p w:rsidR="008627A8" w:rsidRPr="008627A8" w:rsidRDefault="008627A8" w:rsidP="008627A8">
      <w:pPr>
        <w:ind w:firstLine="567"/>
      </w:pPr>
      <w:r w:rsidRPr="008627A8">
        <w:rPr>
          <w:sz w:val="28"/>
        </w:rPr>
        <w:t xml:space="preserve">2.3. Оформление страниц и реализация клиентской части Клиентская часть отвечает за предоставление пользователю удобного интерфейса для взаимодействия с системой. Оформление страниц: Использован современный дизайн с адаптивной версткой (CSS3, </w:t>
      </w:r>
      <w:proofErr w:type="spellStart"/>
      <w:r w:rsidRPr="008627A8">
        <w:rPr>
          <w:sz w:val="28"/>
        </w:rPr>
        <w:t>Bootstrap</w:t>
      </w:r>
      <w:proofErr w:type="spellEnd"/>
      <w:r w:rsidRPr="008627A8">
        <w:rPr>
          <w:sz w:val="28"/>
        </w:rPr>
        <w:t xml:space="preserve">). Главная страница содержит: Каталог продукции с возможностью сортировки и фильтрации. Промо-блоки для акций и новинок. Личный кабинет включает: Информацию о пользователе. Историю заказов. Настройки профиля. Страница оформления заказа: Отображение корзины с итоговой суммой. Выбор способа оплаты и доставки. Функциональность клиентской части: 1. Интерактивные элементы: Использование </w:t>
      </w:r>
      <w:proofErr w:type="spellStart"/>
      <w:r w:rsidRPr="008627A8">
        <w:rPr>
          <w:sz w:val="28"/>
        </w:rPr>
        <w:t>JavaScript</w:t>
      </w:r>
      <w:proofErr w:type="spellEnd"/>
      <w:r w:rsidRPr="008627A8">
        <w:rPr>
          <w:sz w:val="28"/>
        </w:rPr>
        <w:t xml:space="preserve"> для обработки событий (например, добавление товара в корзину без перезагрузки страницы). Реализация AJAX-запросов для получения данных от сервера. 2. Обмен данными: Отправка форм регистрации, авторизации и оформления заказа на сервер через POST-запросы. Получение данных каталога, корзины и истории заказов через REST API. 3. Обработка ошибок: Вывод уведомлений о корректности заполнения форм. Информирование о состоянии операций (например, успешное оформление заказа). Клиентская часть разработана с учетом удобства пользователя, что обеспечивает простоту навигации и положительный опыт взаимодействия с системой. </w:t>
      </w:r>
      <w:r w:rsidRPr="008627A8">
        <w:br w:type="page"/>
      </w:r>
    </w:p>
    <w:p w:rsidR="00AA7F94" w:rsidRPr="00282143" w:rsidRDefault="00AA7F94" w:rsidP="00D969F1">
      <w:pPr>
        <w:ind w:firstLine="567"/>
        <w:jc w:val="both"/>
        <w:rPr>
          <w:bCs/>
          <w:kern w:val="32"/>
          <w:sz w:val="32"/>
          <w:szCs w:val="32"/>
        </w:rPr>
      </w:pPr>
      <w:r w:rsidRPr="00282143">
        <w:rPr>
          <w:b/>
          <w:sz w:val="32"/>
        </w:rPr>
        <w:br w:type="page"/>
      </w:r>
    </w:p>
    <w:p w:rsidR="00B569D3" w:rsidRPr="00F71AD2" w:rsidRDefault="00FB067A" w:rsidP="00F71AD2">
      <w:pPr>
        <w:pStyle w:val="10"/>
        <w:numPr>
          <w:ilvl w:val="0"/>
          <w:numId w:val="15"/>
        </w:numPr>
        <w:jc w:val="both"/>
        <w:rPr>
          <w:rFonts w:ascii="Times New Roman" w:hAnsi="Times New Roman" w:cs="Times New Roman"/>
          <w:b w:val="0"/>
          <w:sz w:val="28"/>
        </w:rPr>
      </w:pPr>
      <w:r w:rsidRPr="00F71AD2">
        <w:rPr>
          <w:rFonts w:ascii="Times New Roman" w:hAnsi="Times New Roman" w:cs="Times New Roman"/>
          <w:b w:val="0"/>
          <w:sz w:val="28"/>
        </w:rPr>
        <w:lastRenderedPageBreak/>
        <w:t>Анализ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предметной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области</w:t>
      </w:r>
      <w:bookmarkEnd w:id="0"/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</w:p>
    <w:p w:rsidR="00F71AD2" w:rsidRPr="00260919" w:rsidRDefault="00F71AD2" w:rsidP="00260919">
      <w:pPr>
        <w:jc w:val="both"/>
        <w:rPr>
          <w:sz w:val="28"/>
          <w:szCs w:val="28"/>
          <w:lang w:val="en-US"/>
        </w:rPr>
      </w:pPr>
    </w:p>
    <w:p w:rsidR="00B569D3" w:rsidRPr="00877B2D" w:rsidRDefault="001C3372" w:rsidP="00F71AD2">
      <w:pPr>
        <w:ind w:firstLine="567"/>
        <w:jc w:val="both"/>
        <w:rPr>
          <w:sz w:val="28"/>
          <w:szCs w:val="28"/>
        </w:rPr>
      </w:pPr>
      <w:r w:rsidRPr="00F71AD2">
        <w:rPr>
          <w:sz w:val="28"/>
          <w:szCs w:val="28"/>
        </w:rPr>
        <w:t>Информационная система для магазина спортивного питания "</w:t>
      </w:r>
      <w:proofErr w:type="spellStart"/>
      <w:r w:rsidRPr="00F71AD2">
        <w:rPr>
          <w:sz w:val="28"/>
          <w:szCs w:val="28"/>
        </w:rPr>
        <w:t>ЗОПерсон</w:t>
      </w:r>
      <w:proofErr w:type="spellEnd"/>
      <w:r w:rsidRPr="00F71AD2">
        <w:rPr>
          <w:sz w:val="28"/>
          <w:szCs w:val="28"/>
        </w:rPr>
        <w:t>" представляет собой сложный комплекс программного и аппаратного обеспечения, который позволяет эффективно управлять всеми процессами, связанными с продажей</w:t>
      </w:r>
      <w:r w:rsidRPr="00B569D3">
        <w:rPr>
          <w:sz w:val="28"/>
          <w:szCs w:val="28"/>
        </w:rPr>
        <w:t xml:space="preserve"> спортивного питания. Основными эле</w:t>
      </w:r>
      <w:r w:rsidR="00B569D3">
        <w:rPr>
          <w:sz w:val="28"/>
          <w:szCs w:val="28"/>
        </w:rPr>
        <w:t>ментами такой системы являются:</w:t>
      </w:r>
    </w:p>
    <w:p w:rsidR="00B569D3" w:rsidRPr="00877B2D" w:rsidRDefault="001C3372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 w:rsidRPr="00B569D3">
        <w:rPr>
          <w:sz w:val="28"/>
          <w:szCs w:val="28"/>
        </w:rPr>
        <w:t>Учет товаров: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 xml:space="preserve">Система должна обеспечивать полный учет всех товаров, имеющихся в магазине, включая протеиновые порошки, </w:t>
      </w:r>
      <w:proofErr w:type="spellStart"/>
      <w:r w:rsidRPr="00B569D3">
        <w:rPr>
          <w:sz w:val="28"/>
          <w:szCs w:val="28"/>
        </w:rPr>
        <w:t>предтренировочные</w:t>
      </w:r>
      <w:proofErr w:type="spellEnd"/>
      <w:r w:rsidRPr="00B569D3">
        <w:rPr>
          <w:sz w:val="28"/>
          <w:szCs w:val="28"/>
        </w:rPr>
        <w:t xml:space="preserve"> добавки, витамины, минералы и другие </w:t>
      </w:r>
      <w:r w:rsidR="00B569D3">
        <w:rPr>
          <w:sz w:val="28"/>
          <w:szCs w:val="28"/>
        </w:rPr>
        <w:t>продукты спортивного питания</w:t>
      </w:r>
      <w:r w:rsidR="00B569D3" w:rsidRPr="00B569D3">
        <w:rPr>
          <w:sz w:val="28"/>
          <w:szCs w:val="28"/>
        </w:rPr>
        <w:t>;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>Это должно включать информацию о наименовании, производителе, цене, наличии на складе, сроке годности и других характеристиках товар</w:t>
      </w:r>
      <w:r w:rsidR="00B569D3">
        <w:rPr>
          <w:sz w:val="28"/>
          <w:szCs w:val="28"/>
        </w:rPr>
        <w:t>а.</w:t>
      </w:r>
    </w:p>
    <w:p w:rsidR="00B569D3" w:rsidRPr="00877B2D" w:rsidRDefault="001C3372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 w:rsidRPr="00B569D3">
        <w:rPr>
          <w:sz w:val="28"/>
          <w:szCs w:val="28"/>
        </w:rPr>
        <w:t>Заказы и продажи: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>Система должна обеспечивать возможность оформления заказов на товары, отслеживание статуса заказа и историю прод</w:t>
      </w:r>
      <w:r w:rsidR="00B569D3">
        <w:rPr>
          <w:sz w:val="28"/>
          <w:szCs w:val="28"/>
        </w:rPr>
        <w:t>аж</w:t>
      </w:r>
      <w:r w:rsidR="00B569D3" w:rsidRPr="00B569D3">
        <w:rPr>
          <w:sz w:val="28"/>
          <w:szCs w:val="28"/>
        </w:rPr>
        <w:t>;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>Она также должна поддерживать работу с различ</w:t>
      </w:r>
      <w:r w:rsidR="00B569D3">
        <w:rPr>
          <w:sz w:val="28"/>
          <w:szCs w:val="28"/>
        </w:rPr>
        <w:t>ными формами оплаты и доставки.</w:t>
      </w:r>
    </w:p>
    <w:p w:rsidR="00B569D3" w:rsidRPr="00B569D3" w:rsidRDefault="00B569D3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Клиенты:</w:t>
      </w:r>
    </w:p>
    <w:p w:rsidR="00B569D3" w:rsidRPr="00B569D3" w:rsidRDefault="00B569D3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―</w:t>
      </w:r>
      <w:r>
        <w:rPr>
          <w:sz w:val="28"/>
          <w:szCs w:val="28"/>
          <w:shd w:val="clear" w:color="auto" w:fill="FFFFFF"/>
          <w:lang w:val="en-US"/>
        </w:rPr>
        <w:t> </w:t>
      </w:r>
      <w:r w:rsidR="001C3372" w:rsidRPr="00B569D3">
        <w:rPr>
          <w:sz w:val="28"/>
          <w:szCs w:val="28"/>
        </w:rPr>
        <w:t xml:space="preserve">Система должна хранить информацию о клиентах, включая контактные данные, историю покупок, предпочтения и </w:t>
      </w:r>
      <w:r>
        <w:rPr>
          <w:sz w:val="28"/>
          <w:szCs w:val="28"/>
        </w:rPr>
        <w:t>членство в программе лояльности</w:t>
      </w:r>
      <w:r w:rsidRPr="00B569D3">
        <w:rPr>
          <w:sz w:val="28"/>
          <w:szCs w:val="28"/>
        </w:rPr>
        <w:t>;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>Это позволит персонализировать обслуживание и предлагать клиента</w:t>
      </w:r>
      <w:r w:rsidR="00B569D3">
        <w:rPr>
          <w:sz w:val="28"/>
          <w:szCs w:val="28"/>
        </w:rPr>
        <w:t>м наиболее подходящие продукты.</w:t>
      </w:r>
    </w:p>
    <w:p w:rsidR="00B569D3" w:rsidRPr="00B569D3" w:rsidRDefault="00B569D3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Финансы:</w:t>
      </w:r>
    </w:p>
    <w:p w:rsidR="00B569D3" w:rsidRPr="00B569D3" w:rsidRDefault="00B569D3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―</w:t>
      </w:r>
      <w:r>
        <w:rPr>
          <w:sz w:val="28"/>
          <w:szCs w:val="28"/>
          <w:shd w:val="clear" w:color="auto" w:fill="FFFFFF"/>
          <w:lang w:val="en-US"/>
        </w:rPr>
        <w:t> </w:t>
      </w:r>
      <w:r w:rsidR="001C3372" w:rsidRPr="00B569D3">
        <w:rPr>
          <w:sz w:val="28"/>
          <w:szCs w:val="28"/>
        </w:rPr>
        <w:t xml:space="preserve">Система должна предоставлять инструменты для управления финансами, такие как учет доходов и расходов, формирование финансовых </w:t>
      </w:r>
      <w:r>
        <w:rPr>
          <w:sz w:val="28"/>
          <w:szCs w:val="28"/>
        </w:rPr>
        <w:t>отчетов и планирование бюджета.</w:t>
      </w:r>
    </w:p>
    <w:p w:rsidR="00B569D3" w:rsidRPr="00877B2D" w:rsidRDefault="00B569D3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Маркетинг: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 xml:space="preserve">Система должна иметь функционал для проведения маркетинговых акций, анализа эффективности рекламы и управления </w:t>
      </w:r>
      <w:proofErr w:type="spellStart"/>
      <w:r w:rsidRPr="00B569D3">
        <w:rPr>
          <w:sz w:val="28"/>
          <w:szCs w:val="28"/>
        </w:rPr>
        <w:t>ск</w:t>
      </w:r>
      <w:r w:rsidR="00B569D3">
        <w:rPr>
          <w:sz w:val="28"/>
          <w:szCs w:val="28"/>
        </w:rPr>
        <w:t>идочными</w:t>
      </w:r>
      <w:proofErr w:type="spellEnd"/>
      <w:r w:rsidR="00B569D3">
        <w:rPr>
          <w:sz w:val="28"/>
          <w:szCs w:val="28"/>
        </w:rPr>
        <w:t xml:space="preserve"> программами.</w:t>
      </w:r>
    </w:p>
    <w:p w:rsidR="00B569D3" w:rsidRPr="00877B2D" w:rsidRDefault="00B569D3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Управление персоналом:</w:t>
      </w:r>
    </w:p>
    <w:p w:rsidR="00B569D3" w:rsidRPr="00B569D3" w:rsidRDefault="001C3372" w:rsidP="00F71AD2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  <w:shd w:val="clear" w:color="auto" w:fill="FFFFFF"/>
        </w:rPr>
        <w:t xml:space="preserve">― </w:t>
      </w:r>
      <w:r w:rsidRPr="00B569D3">
        <w:rPr>
          <w:sz w:val="28"/>
          <w:szCs w:val="28"/>
        </w:rPr>
        <w:t>Система должна позволять управлять сотрудниками, включая ведение графика работы, учет рабочего време</w:t>
      </w:r>
      <w:r w:rsidR="00B569D3">
        <w:rPr>
          <w:sz w:val="28"/>
          <w:szCs w:val="28"/>
        </w:rPr>
        <w:t>ни и оценку производительности.</w:t>
      </w:r>
    </w:p>
    <w:p w:rsidR="00B569D3" w:rsidRPr="00B569D3" w:rsidRDefault="00B569D3" w:rsidP="00F71AD2">
      <w:pPr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Администрирование:</w:t>
      </w:r>
    </w:p>
    <w:p w:rsidR="00B569D3" w:rsidRPr="00B569D3" w:rsidRDefault="00B569D3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>―</w:t>
      </w:r>
      <w:r>
        <w:rPr>
          <w:sz w:val="28"/>
          <w:szCs w:val="28"/>
          <w:shd w:val="clear" w:color="auto" w:fill="FFFFFF"/>
          <w:lang w:val="en-US"/>
        </w:rPr>
        <w:t> </w:t>
      </w:r>
      <w:r w:rsidR="001C3372" w:rsidRPr="00B569D3">
        <w:rPr>
          <w:sz w:val="28"/>
          <w:szCs w:val="28"/>
        </w:rPr>
        <w:t xml:space="preserve">Система должна предоставлять инструменты для настройки и управления самой системой, включая права доступа, настройку интерфейса и </w:t>
      </w:r>
      <w:r>
        <w:rPr>
          <w:sz w:val="28"/>
          <w:szCs w:val="28"/>
        </w:rPr>
        <w:t>интеграцию с другими системами.</w:t>
      </w:r>
    </w:p>
    <w:p w:rsidR="001C3372" w:rsidRPr="00B569D3" w:rsidRDefault="001C3372" w:rsidP="00F71AD2">
      <w:pPr>
        <w:ind w:firstLine="567"/>
        <w:jc w:val="both"/>
        <w:rPr>
          <w:sz w:val="28"/>
          <w:szCs w:val="28"/>
        </w:rPr>
      </w:pPr>
      <w:r w:rsidRPr="00B569D3">
        <w:rPr>
          <w:sz w:val="28"/>
          <w:szCs w:val="28"/>
        </w:rPr>
        <w:t>Все эти элементы должны быть тесно связаны между собой и работать в едином комплексе, чтобы обеспечить максимальную эффективность работы магазина спортивного питания "</w:t>
      </w:r>
      <w:proofErr w:type="spellStart"/>
      <w:r w:rsidRPr="00B569D3">
        <w:rPr>
          <w:sz w:val="28"/>
          <w:szCs w:val="28"/>
        </w:rPr>
        <w:t>ЗОПерсон</w:t>
      </w:r>
      <w:proofErr w:type="spellEnd"/>
      <w:r w:rsidRPr="00B569D3">
        <w:rPr>
          <w:sz w:val="28"/>
          <w:szCs w:val="28"/>
        </w:rPr>
        <w:t>".</w:t>
      </w:r>
    </w:p>
    <w:p w:rsidR="001C3372" w:rsidRPr="00E360E7" w:rsidRDefault="001C3372" w:rsidP="00F71AD2">
      <w:pPr>
        <w:ind w:left="567"/>
        <w:jc w:val="both"/>
        <w:rPr>
          <w:color w:val="000000"/>
          <w:sz w:val="28"/>
          <w:shd w:val="clear" w:color="auto" w:fill="FFFFFF"/>
        </w:rPr>
      </w:pPr>
    </w:p>
    <w:p w:rsidR="006E51A9" w:rsidRPr="000A06CC" w:rsidRDefault="006E51A9" w:rsidP="00F71AD2">
      <w:pPr>
        <w:ind w:firstLine="567"/>
        <w:jc w:val="both"/>
        <w:rPr>
          <w:sz w:val="28"/>
          <w:szCs w:val="28"/>
        </w:rPr>
      </w:pPr>
    </w:p>
    <w:p w:rsidR="00982718" w:rsidRPr="00E360E7" w:rsidRDefault="00D92FC2" w:rsidP="00F71AD2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</w:rPr>
      </w:pPr>
      <w:bookmarkStart w:id="2" w:name="_Toc167042297"/>
      <w:r w:rsidRPr="00E360E7">
        <w:rPr>
          <w:rFonts w:ascii="Times New Roman" w:hAnsi="Times New Roman" w:cs="Times New Roman"/>
          <w:b w:val="0"/>
          <w:sz w:val="28"/>
        </w:rPr>
        <w:lastRenderedPageBreak/>
        <w:t>2</w:t>
      </w:r>
      <w:r w:rsidR="00BC1134" w:rsidRPr="00E360E7">
        <w:rPr>
          <w:rFonts w:ascii="Times New Roman" w:hAnsi="Times New Roman" w:cs="Times New Roman"/>
          <w:b w:val="0"/>
          <w:sz w:val="28"/>
        </w:rPr>
        <w:t xml:space="preserve"> </w:t>
      </w:r>
      <w:r w:rsidRPr="00E360E7">
        <w:rPr>
          <w:rFonts w:ascii="Times New Roman" w:hAnsi="Times New Roman" w:cs="Times New Roman"/>
          <w:b w:val="0"/>
          <w:sz w:val="28"/>
        </w:rPr>
        <w:t>Техническое</w:t>
      </w:r>
      <w:r w:rsidR="00BC1134" w:rsidRPr="00E360E7">
        <w:rPr>
          <w:rFonts w:ascii="Times New Roman" w:hAnsi="Times New Roman" w:cs="Times New Roman"/>
          <w:b w:val="0"/>
          <w:sz w:val="28"/>
        </w:rPr>
        <w:t xml:space="preserve"> </w:t>
      </w:r>
      <w:r w:rsidRPr="00E360E7">
        <w:rPr>
          <w:rFonts w:ascii="Times New Roman" w:hAnsi="Times New Roman" w:cs="Times New Roman"/>
          <w:b w:val="0"/>
          <w:sz w:val="28"/>
        </w:rPr>
        <w:t>задание</w:t>
      </w:r>
      <w:bookmarkEnd w:id="2"/>
      <w:r w:rsidR="00BC1134" w:rsidRPr="00E360E7">
        <w:rPr>
          <w:rFonts w:ascii="Times New Roman" w:hAnsi="Times New Roman" w:cs="Times New Roman"/>
          <w:b w:val="0"/>
          <w:sz w:val="28"/>
        </w:rPr>
        <w:t xml:space="preserve"> </w:t>
      </w:r>
    </w:p>
    <w:p w:rsidR="00872681" w:rsidRPr="00E360E7" w:rsidRDefault="00872681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</w:p>
    <w:p w:rsidR="00D92FC2" w:rsidRPr="00E360E7" w:rsidRDefault="00D92FC2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1)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Общие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сведения</w:t>
      </w:r>
    </w:p>
    <w:p w:rsidR="00982718" w:rsidRPr="00E360E7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1.1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Назначение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документа: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Данное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техническое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задание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определяет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требования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порядок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проектирования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разработки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информационной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системы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для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магазина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спортивного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питания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«</w:t>
      </w:r>
      <w:proofErr w:type="spellStart"/>
      <w:r w:rsidRPr="00E360E7">
        <w:rPr>
          <w:color w:val="000000"/>
          <w:sz w:val="28"/>
          <w:szCs w:val="28"/>
          <w:shd w:val="clear" w:color="auto" w:fill="FFFFFF"/>
        </w:rPr>
        <w:t>ЗОПерсон</w:t>
      </w:r>
      <w:proofErr w:type="spellEnd"/>
      <w:r w:rsidRPr="00E360E7">
        <w:rPr>
          <w:color w:val="000000"/>
          <w:sz w:val="28"/>
          <w:szCs w:val="28"/>
          <w:shd w:val="clear" w:color="auto" w:fill="FFFFFF"/>
        </w:rPr>
        <w:t>».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tabs>
          <w:tab w:val="left" w:pos="851"/>
        </w:tabs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1.2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Наименование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Исполнителя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Заказчика: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Заказчик: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ООО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«</w:t>
      </w:r>
      <w:proofErr w:type="spellStart"/>
      <w:r w:rsidR="00982718" w:rsidRPr="00E360E7">
        <w:rPr>
          <w:color w:val="000000"/>
          <w:sz w:val="28"/>
          <w:szCs w:val="28"/>
          <w:shd w:val="clear" w:color="auto" w:fill="FFFFFF"/>
        </w:rPr>
        <w:t>ЗОПерсон</w:t>
      </w:r>
      <w:proofErr w:type="spellEnd"/>
      <w:r w:rsidR="00982718" w:rsidRPr="00E360E7">
        <w:rPr>
          <w:color w:val="000000"/>
          <w:sz w:val="28"/>
          <w:szCs w:val="28"/>
          <w:shd w:val="clear" w:color="auto" w:fill="FFFFFF"/>
        </w:rPr>
        <w:t>»</w:t>
      </w:r>
      <w:r w:rsidR="009B39A6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Исполнитель: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(указать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название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компании</w:t>
      </w:r>
      <w:r w:rsidR="0063672E" w:rsidRPr="00E360E7">
        <w:rPr>
          <w:color w:val="000000"/>
          <w:sz w:val="28"/>
          <w:szCs w:val="28"/>
          <w:shd w:val="clear" w:color="auto" w:fill="FFFFFF"/>
        </w:rPr>
        <w:t>-</w:t>
      </w:r>
      <w:r w:rsidR="00982718" w:rsidRPr="00E360E7">
        <w:rPr>
          <w:color w:val="000000"/>
          <w:sz w:val="28"/>
          <w:szCs w:val="28"/>
          <w:shd w:val="clear" w:color="auto" w:fill="FFFFFF"/>
        </w:rPr>
        <w:t>разработчика)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1.3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Краткие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сведения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магазине: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Магазин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«</w:t>
      </w:r>
      <w:proofErr w:type="spellStart"/>
      <w:r w:rsidRPr="00E360E7">
        <w:rPr>
          <w:color w:val="000000"/>
          <w:sz w:val="28"/>
          <w:szCs w:val="28"/>
          <w:shd w:val="clear" w:color="auto" w:fill="FFFFFF"/>
        </w:rPr>
        <w:t>ЗОПерсон</w:t>
      </w:r>
      <w:proofErr w:type="spellEnd"/>
      <w:r w:rsidRPr="00E360E7">
        <w:rPr>
          <w:color w:val="000000"/>
          <w:sz w:val="28"/>
          <w:szCs w:val="28"/>
          <w:shd w:val="clear" w:color="auto" w:fill="FFFFFF"/>
        </w:rPr>
        <w:t>»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специализируется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на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продаже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спортивного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питания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сопутствующих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товаров.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До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настоящего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времени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информационная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система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в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магазине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отсутствовала.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D92FC2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2)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Назначение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цели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создания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информационной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системы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2.1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Назначение: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Информационная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система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предназначена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для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использования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сотрудниками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магазина,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ответственными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за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продажи,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складской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учет,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консультирование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клиентов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управление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программами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лояльности.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2.2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Цели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создания: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2.2.1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Основные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цели: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786921" w:rsidRPr="00E360E7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Автоматизация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процессов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продаж,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учёта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товаров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управления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клиентской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базой;</w:t>
      </w:r>
    </w:p>
    <w:p w:rsidR="00982718" w:rsidRPr="00E360E7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Оптимизация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работы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склада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логистики;</w:t>
      </w:r>
    </w:p>
    <w:p w:rsidR="00982718" w:rsidRPr="00E360E7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Повышение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качества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обслуживания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клиентов;</w:t>
      </w:r>
    </w:p>
    <w:p w:rsidR="00982718" w:rsidRPr="00E360E7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Улучшение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эффективности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маркетинговых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кампаний;</w:t>
      </w:r>
    </w:p>
    <w:p w:rsidR="00786921" w:rsidRPr="00E360E7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Обеспечение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доступа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информации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продуктах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формирование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индивидуальных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D92FC2" w:rsidRPr="00E360E7">
        <w:rPr>
          <w:color w:val="000000"/>
          <w:sz w:val="28"/>
          <w:szCs w:val="28"/>
          <w:shd w:val="clear" w:color="auto" w:fill="FFFFFF"/>
        </w:rPr>
        <w:t>программ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D92FC2" w:rsidRPr="00E360E7">
        <w:rPr>
          <w:color w:val="000000"/>
          <w:sz w:val="28"/>
          <w:szCs w:val="28"/>
          <w:shd w:val="clear" w:color="auto" w:fill="FFFFFF"/>
        </w:rPr>
        <w:t>питания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D92FC2" w:rsidRPr="00E360E7">
        <w:rPr>
          <w:color w:val="000000"/>
          <w:sz w:val="28"/>
          <w:szCs w:val="28"/>
          <w:shd w:val="clear" w:color="auto" w:fill="FFFFFF"/>
        </w:rPr>
        <w:t>для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D92FC2" w:rsidRPr="00E360E7">
        <w:rPr>
          <w:color w:val="000000"/>
          <w:sz w:val="28"/>
          <w:szCs w:val="28"/>
          <w:shd w:val="clear" w:color="auto" w:fill="FFFFFF"/>
        </w:rPr>
        <w:t>клиентов.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 </w:t>
      </w:r>
    </w:p>
    <w:p w:rsidR="00982718" w:rsidRPr="00E360E7" w:rsidRDefault="00982718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2.2.2</w:t>
      </w:r>
      <w:r w:rsidR="00D92FC2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Целевая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аудитория: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Сотрудники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магазина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«</w:t>
      </w:r>
      <w:proofErr w:type="spellStart"/>
      <w:r w:rsidR="00426AC8" w:rsidRPr="00E360E7">
        <w:rPr>
          <w:color w:val="000000"/>
          <w:sz w:val="28"/>
          <w:szCs w:val="28"/>
          <w:shd w:val="clear" w:color="auto" w:fill="FFFFFF"/>
        </w:rPr>
        <w:t>ЗОПерсон</w:t>
      </w:r>
      <w:proofErr w:type="spellEnd"/>
      <w:r w:rsidR="00426AC8" w:rsidRPr="00E360E7">
        <w:rPr>
          <w:color w:val="000000"/>
          <w:sz w:val="28"/>
          <w:szCs w:val="28"/>
          <w:shd w:val="clear" w:color="auto" w:fill="FFFFFF"/>
        </w:rPr>
        <w:t>»;</w:t>
      </w:r>
    </w:p>
    <w:p w:rsidR="00982718" w:rsidRPr="00614D78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Администраторы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информационной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системы;</w:t>
      </w:r>
      <w:r w:rsidR="00426AC8" w:rsidRPr="00614D78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786921" w:rsidRDefault="00872681" w:rsidP="00F71AD2">
      <w:pPr>
        <w:ind w:firstLine="1134"/>
        <w:jc w:val="both"/>
        <w:rPr>
          <w:color w:val="000000"/>
          <w:sz w:val="28"/>
          <w:szCs w:val="28"/>
          <w:shd w:val="clear" w:color="auto" w:fill="FFFFFF"/>
        </w:rPr>
      </w:pPr>
      <w:proofErr w:type="gramStart"/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Клиенты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магазина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(через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личный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кабинет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или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мобильное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proofErr w:type="gramEnd"/>
    </w:p>
    <w:p w:rsidR="00982718" w:rsidRPr="00D92FC2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приложение).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D92FC2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3)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Требования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подсистеме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безопасности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3.1</w:t>
      </w:r>
      <w:r w:rsidR="00D92FC2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Структура: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Подсистема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безопасности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должна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включать: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Механизм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аутентификации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авторизации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пользователей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Разграничение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прав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доступа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данным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Шифрование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конфиденциальной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информации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Мониторинг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активности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пользователей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Резервное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копирование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восстановление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данных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D92FC2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Защиту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от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982718" w:rsidRPr="00D92FC2">
        <w:rPr>
          <w:color w:val="000000"/>
          <w:sz w:val="28"/>
          <w:szCs w:val="28"/>
          <w:shd w:val="clear" w:color="auto" w:fill="FFFFFF"/>
        </w:rPr>
        <w:t>вредоносного</w:t>
      </w:r>
      <w:proofErr w:type="gramEnd"/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хакерских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атак.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D92FC2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4)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Требования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функционалу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4.1</w:t>
      </w:r>
      <w:r w:rsidR="00D92FC2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Функции: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786921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Ведение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базы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данных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товаров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возможностью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фильтрации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982718" w:rsidRPr="00D92FC2">
        <w:rPr>
          <w:color w:val="000000"/>
          <w:sz w:val="28"/>
          <w:szCs w:val="28"/>
          <w:shd w:val="clear" w:color="auto" w:fill="FFFFFF"/>
        </w:rPr>
        <w:t>по</w:t>
      </w:r>
      <w:proofErr w:type="gramEnd"/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426AC8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категориям,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брендам,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составу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другим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параметрам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786921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Управление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складскими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запасами: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отслеживание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остатков,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426AC8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lastRenderedPageBreak/>
        <w:t>формирование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заказов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поставщикам,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контроль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сроков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годности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786921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Оформление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продаж: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создание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чеков,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работа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различными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типами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оплаты,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учет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скидок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бонусных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программ;</w:t>
      </w:r>
    </w:p>
    <w:p w:rsidR="00786921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Управление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клиентской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базой: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регистрация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клиентов,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хранение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B569D3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истории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покупок,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персонализированные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предложения</w:t>
      </w:r>
      <w:r w:rsidR="00426AC8" w:rsidRPr="00B569D3">
        <w:rPr>
          <w:color w:val="000000"/>
          <w:sz w:val="28"/>
          <w:szCs w:val="28"/>
          <w:shd w:val="clear" w:color="auto" w:fill="FFFFFF"/>
        </w:rPr>
        <w:t>;</w:t>
      </w:r>
    </w:p>
    <w:p w:rsidR="00786921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Формирование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аналитических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отчетов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продажам,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остаткам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товаров,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эффективности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маркетинговых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кампаний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426AC8" w:rsidRPr="00E360E7">
        <w:rPr>
          <w:color w:val="000000"/>
          <w:sz w:val="28"/>
          <w:szCs w:val="28"/>
          <w:shd w:val="clear" w:color="auto" w:fill="FFFFFF"/>
        </w:rPr>
        <w:t>т</w:t>
      </w:r>
      <w:proofErr w:type="gramStart"/>
      <w:r w:rsidR="00426AC8" w:rsidRPr="00E360E7">
        <w:rPr>
          <w:color w:val="000000"/>
          <w:sz w:val="28"/>
          <w:szCs w:val="28"/>
          <w:shd w:val="clear" w:color="auto" w:fill="FFFFFF"/>
        </w:rPr>
        <w:t>.д</w:t>
      </w:r>
      <w:proofErr w:type="spellEnd"/>
      <w:proofErr w:type="gramEnd"/>
      <w:r w:rsidR="00426AC8" w:rsidRPr="00E360E7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Возможность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интеграции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с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982718" w:rsidRPr="00E360E7">
        <w:rPr>
          <w:color w:val="000000"/>
          <w:sz w:val="28"/>
          <w:szCs w:val="28"/>
          <w:shd w:val="clear" w:color="auto" w:fill="FFFFFF"/>
        </w:rPr>
        <w:t>интернет</w:t>
      </w:r>
      <w:r w:rsidR="0063672E" w:rsidRPr="00E360E7">
        <w:rPr>
          <w:color w:val="000000"/>
          <w:sz w:val="28"/>
          <w:szCs w:val="28"/>
          <w:shd w:val="clear" w:color="auto" w:fill="FFFFFF"/>
        </w:rPr>
        <w:t>-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магазином</w:t>
      </w:r>
      <w:proofErr w:type="gramEnd"/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мобильным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 w:rsidRPr="00E360E7">
        <w:rPr>
          <w:color w:val="000000"/>
          <w:sz w:val="28"/>
          <w:szCs w:val="28"/>
          <w:shd w:val="clear" w:color="auto" w:fill="FFFFFF"/>
        </w:rPr>
        <w:t>приложением;</w:t>
      </w:r>
    </w:p>
    <w:p w:rsidR="00786921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Модуль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для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консультирования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клиентов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формирования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индивидуальных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программ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питания.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E360E7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4.2</w:t>
      </w:r>
      <w:r w:rsidR="003C4AE5" w:rsidRPr="00E360E7">
        <w:rPr>
          <w:color w:val="000000"/>
          <w:sz w:val="28"/>
          <w:szCs w:val="28"/>
          <w:shd w:val="clear" w:color="auto" w:fill="FFFFFF"/>
        </w:rPr>
        <w:t>)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Общие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требования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к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дизайну: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786921" w:rsidRPr="00E360E7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―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Интерфейс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должен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быть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интуитивно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понятным,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E360E7">
        <w:rPr>
          <w:color w:val="000000"/>
          <w:sz w:val="28"/>
          <w:szCs w:val="28"/>
          <w:shd w:val="clear" w:color="auto" w:fill="FFFFFF"/>
        </w:rPr>
        <w:t>удобным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426AC8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E360E7">
        <w:rPr>
          <w:color w:val="000000"/>
          <w:sz w:val="28"/>
          <w:szCs w:val="28"/>
          <w:shd w:val="clear" w:color="auto" w:fill="FFFFFF"/>
        </w:rPr>
        <w:t>и</w:t>
      </w:r>
      <w:r w:rsidR="00BC1134" w:rsidRPr="00E360E7">
        <w:rPr>
          <w:color w:val="000000"/>
          <w:sz w:val="28"/>
          <w:szCs w:val="28"/>
          <w:shd w:val="clear" w:color="auto" w:fill="FFFFFF"/>
        </w:rPr>
        <w:t xml:space="preserve"> </w:t>
      </w:r>
      <w:r w:rsidRPr="00E360E7">
        <w:rPr>
          <w:color w:val="000000"/>
          <w:sz w:val="28"/>
          <w:szCs w:val="28"/>
          <w:shd w:val="clear" w:color="auto" w:fill="FFFFFF"/>
        </w:rPr>
        <w:t>современным</w:t>
      </w:r>
      <w:r w:rsidR="00426AC8" w:rsidRPr="00E360E7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614D7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Дизайн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должен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соответствовать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фирменному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стилю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«</w:t>
      </w:r>
      <w:proofErr w:type="spellStart"/>
      <w:r w:rsidR="00426AC8">
        <w:rPr>
          <w:color w:val="000000"/>
          <w:sz w:val="28"/>
          <w:szCs w:val="28"/>
          <w:shd w:val="clear" w:color="auto" w:fill="FFFFFF"/>
        </w:rPr>
        <w:t>ЗОПерсон</w:t>
      </w:r>
      <w:proofErr w:type="spellEnd"/>
      <w:r w:rsidR="00426AC8">
        <w:rPr>
          <w:color w:val="000000"/>
          <w:sz w:val="28"/>
          <w:szCs w:val="28"/>
          <w:shd w:val="clear" w:color="auto" w:fill="FFFFFF"/>
        </w:rPr>
        <w:t>»</w:t>
      </w:r>
      <w:r w:rsidR="00426AC8" w:rsidRPr="00614D78">
        <w:rPr>
          <w:color w:val="000000"/>
          <w:sz w:val="28"/>
          <w:szCs w:val="28"/>
          <w:shd w:val="clear" w:color="auto" w:fill="FFFFFF"/>
        </w:rPr>
        <w:t>;</w:t>
      </w:r>
    </w:p>
    <w:p w:rsidR="00786921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Цветовая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гамма: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982718" w:rsidRPr="00D92FC2">
        <w:rPr>
          <w:color w:val="000000"/>
          <w:sz w:val="28"/>
          <w:szCs w:val="28"/>
          <w:shd w:val="clear" w:color="auto" w:fill="FFFFFF"/>
        </w:rPr>
        <w:t>предпочтительны</w:t>
      </w:r>
      <w:proofErr w:type="gramEnd"/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зеленый,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серый,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белый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proofErr w:type="gramStart"/>
      <w:r w:rsidRPr="00D92FC2">
        <w:rPr>
          <w:color w:val="000000"/>
          <w:sz w:val="28"/>
          <w:szCs w:val="28"/>
          <w:shd w:val="clear" w:color="auto" w:fill="FFFFFF"/>
        </w:rPr>
        <w:t>черный</w:t>
      </w:r>
      <w:proofErr w:type="gramEnd"/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цвета,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ассоциирующиеся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со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здоровьем,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спортом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энергией.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3C4AE5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5)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Общие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требования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интерфейсу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пользователя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5.1</w:t>
      </w:r>
      <w:r w:rsidR="003C4AE5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Интерфейс: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786921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Интерфейс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должен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быть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интуитивно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понятным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удобным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B569D3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в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использовании</w:t>
      </w:r>
      <w:r w:rsidR="00426AC8" w:rsidRPr="00B569D3">
        <w:rPr>
          <w:color w:val="000000"/>
          <w:sz w:val="28"/>
          <w:szCs w:val="28"/>
          <w:shd w:val="clear" w:color="auto" w:fill="FFFFFF"/>
        </w:rPr>
        <w:t>;</w:t>
      </w:r>
    </w:p>
    <w:p w:rsidR="00786921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Все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элементы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управления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должны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быть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расположены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логично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B569D3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доступно</w:t>
      </w:r>
      <w:r w:rsidR="00426AC8" w:rsidRPr="00B569D3">
        <w:rPr>
          <w:color w:val="000000"/>
          <w:sz w:val="28"/>
          <w:szCs w:val="28"/>
          <w:shd w:val="clear" w:color="auto" w:fill="FFFFFF"/>
        </w:rPr>
        <w:t>;</w:t>
      </w:r>
    </w:p>
    <w:p w:rsidR="00D92FC2" w:rsidRPr="00D92FC2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Должны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быть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предусмотрены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подсказки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справочная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информация.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6</w:t>
      </w:r>
      <w:r w:rsidR="003C4AE5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Требования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производительности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D92FC2" w:rsidP="00F71AD2">
      <w:pPr>
        <w:tabs>
          <w:tab w:val="left" w:pos="851"/>
        </w:tabs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6.1</w:t>
      </w:r>
      <w:r w:rsidR="003C4AE5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Производительность: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Система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должна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обеспечивать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быструю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обработку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запросов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одновременную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работу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нескольких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пользователей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без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снижения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производительности.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3C4AE5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7)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Требования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надежности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7.1</w:t>
      </w:r>
      <w:r w:rsidR="003C4AE5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Надежность: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Система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должна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быть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устойчивой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сбоям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авариям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786921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Необходимо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предусмотреть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механизмы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резервного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копирования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D92FC2" w:rsidRPr="00B569D3" w:rsidRDefault="00982718" w:rsidP="00F71AD2">
      <w:pPr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восстановления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данных</w:t>
      </w:r>
      <w:r w:rsidR="00426AC8" w:rsidRPr="00B569D3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D92FC2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Система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должна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обеспечивать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целостность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сохранность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данных.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3C4AE5" w:rsidP="00F71AD2">
      <w:pPr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8)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Требования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к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документации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D92FC2" w:rsidRDefault="00982718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D92FC2">
        <w:rPr>
          <w:color w:val="000000"/>
          <w:sz w:val="28"/>
          <w:szCs w:val="28"/>
          <w:shd w:val="clear" w:color="auto" w:fill="FFFFFF"/>
        </w:rPr>
        <w:t>8.1</w:t>
      </w:r>
      <w:r w:rsidR="003C4AE5">
        <w:rPr>
          <w:color w:val="000000"/>
          <w:sz w:val="28"/>
          <w:szCs w:val="28"/>
          <w:shd w:val="clear" w:color="auto" w:fill="FFFFFF"/>
        </w:rPr>
        <w:t>)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Pr="00D92FC2">
        <w:rPr>
          <w:color w:val="000000"/>
          <w:sz w:val="28"/>
          <w:szCs w:val="28"/>
          <w:shd w:val="clear" w:color="auto" w:fill="FFFFFF"/>
        </w:rPr>
        <w:t>Документация: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Руководство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пользователя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Руководство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администратора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982718" w:rsidRPr="00426AC8" w:rsidRDefault="00872681" w:rsidP="00F71AD2">
      <w:pPr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Технические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426AC8">
        <w:rPr>
          <w:color w:val="000000"/>
          <w:sz w:val="28"/>
          <w:szCs w:val="28"/>
          <w:shd w:val="clear" w:color="auto" w:fill="FFFFFF"/>
        </w:rPr>
        <w:t>спецификации</w:t>
      </w:r>
      <w:r w:rsidR="00426AC8" w:rsidRPr="00426AC8">
        <w:rPr>
          <w:color w:val="000000"/>
          <w:sz w:val="28"/>
          <w:szCs w:val="28"/>
          <w:shd w:val="clear" w:color="auto" w:fill="FFFFFF"/>
        </w:rPr>
        <w:t>;</w:t>
      </w:r>
    </w:p>
    <w:p w:rsidR="006E51A9" w:rsidRPr="00D92FC2" w:rsidRDefault="00872681" w:rsidP="00F71AD2">
      <w:pPr>
        <w:ind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―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Инструкции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по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установке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и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настройке</w:t>
      </w:r>
      <w:r w:rsidR="00BC1134">
        <w:rPr>
          <w:color w:val="000000"/>
          <w:sz w:val="28"/>
          <w:szCs w:val="28"/>
          <w:shd w:val="clear" w:color="auto" w:fill="FFFFFF"/>
        </w:rPr>
        <w:t xml:space="preserve"> </w:t>
      </w:r>
      <w:r w:rsidR="00982718" w:rsidRPr="00D92FC2">
        <w:rPr>
          <w:color w:val="000000"/>
          <w:sz w:val="28"/>
          <w:szCs w:val="28"/>
          <w:shd w:val="clear" w:color="auto" w:fill="FFFFFF"/>
        </w:rPr>
        <w:t>системы.</w:t>
      </w:r>
    </w:p>
    <w:p w:rsidR="006E51A9" w:rsidRPr="000A06CC" w:rsidRDefault="006E51A9" w:rsidP="00F71AD2">
      <w:pPr>
        <w:ind w:firstLine="567"/>
        <w:jc w:val="both"/>
        <w:rPr>
          <w:sz w:val="28"/>
          <w:szCs w:val="28"/>
        </w:rPr>
      </w:pPr>
    </w:p>
    <w:p w:rsidR="00DB2BA3" w:rsidRPr="00DB2BA3" w:rsidRDefault="00DB2BA3" w:rsidP="00F71AD2">
      <w:pPr>
        <w:pStyle w:val="ad"/>
        <w:tabs>
          <w:tab w:val="left" w:pos="851"/>
        </w:tabs>
        <w:ind w:left="567"/>
        <w:jc w:val="both"/>
        <w:rPr>
          <w:sz w:val="28"/>
        </w:rPr>
      </w:pPr>
    </w:p>
    <w:p w:rsidR="002045DB" w:rsidRDefault="002045DB" w:rsidP="00F71AD2">
      <w:pPr>
        <w:jc w:val="both"/>
      </w:pPr>
    </w:p>
    <w:p w:rsidR="00813BD6" w:rsidRPr="00F71AD2" w:rsidRDefault="009A0861" w:rsidP="00F71AD2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</w:rPr>
      </w:pPr>
      <w:bookmarkStart w:id="3" w:name="_Toc167042298"/>
      <w:r w:rsidRPr="00F71AD2">
        <w:rPr>
          <w:rFonts w:ascii="Times New Roman" w:hAnsi="Times New Roman" w:cs="Times New Roman"/>
          <w:b w:val="0"/>
          <w:sz w:val="28"/>
        </w:rPr>
        <w:lastRenderedPageBreak/>
        <w:t>3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Обоснование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выбора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сре</w:t>
      </w:r>
      <w:proofErr w:type="gramStart"/>
      <w:r w:rsidRPr="00F71AD2">
        <w:rPr>
          <w:rFonts w:ascii="Times New Roman" w:hAnsi="Times New Roman" w:cs="Times New Roman"/>
          <w:b w:val="0"/>
          <w:sz w:val="28"/>
        </w:rPr>
        <w:t>дств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пр</w:t>
      </w:r>
      <w:proofErr w:type="gramEnd"/>
      <w:r w:rsidRPr="00F71AD2">
        <w:rPr>
          <w:rFonts w:ascii="Times New Roman" w:hAnsi="Times New Roman" w:cs="Times New Roman"/>
          <w:b w:val="0"/>
          <w:sz w:val="28"/>
        </w:rPr>
        <w:t>оектирования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информационной</w:t>
      </w:r>
      <w:r w:rsidR="00BC1134" w:rsidRPr="00F71AD2">
        <w:rPr>
          <w:rFonts w:ascii="Times New Roman" w:hAnsi="Times New Roman" w:cs="Times New Roman"/>
          <w:b w:val="0"/>
          <w:sz w:val="28"/>
        </w:rPr>
        <w:t xml:space="preserve"> </w:t>
      </w:r>
      <w:r w:rsidRPr="00F71AD2">
        <w:rPr>
          <w:rFonts w:ascii="Times New Roman" w:hAnsi="Times New Roman" w:cs="Times New Roman"/>
          <w:b w:val="0"/>
          <w:sz w:val="28"/>
        </w:rPr>
        <w:t>системы</w:t>
      </w:r>
      <w:bookmarkEnd w:id="3"/>
    </w:p>
    <w:p w:rsidR="00F71AD2" w:rsidRPr="00F71AD2" w:rsidRDefault="00F71AD2" w:rsidP="00F71AD2">
      <w:pPr>
        <w:ind w:firstLine="567"/>
        <w:jc w:val="both"/>
        <w:rPr>
          <w:sz w:val="28"/>
          <w:szCs w:val="28"/>
        </w:rPr>
      </w:pPr>
    </w:p>
    <w:p w:rsidR="005460CB" w:rsidRPr="005460CB" w:rsidRDefault="005460CB" w:rsidP="00F71AD2">
      <w:pPr>
        <w:ind w:firstLine="567"/>
        <w:jc w:val="both"/>
        <w:rPr>
          <w:sz w:val="28"/>
          <w:szCs w:val="28"/>
        </w:rPr>
      </w:pPr>
      <w:proofErr w:type="spellStart"/>
      <w:r w:rsidRPr="00F71AD2">
        <w:rPr>
          <w:sz w:val="28"/>
          <w:szCs w:val="28"/>
        </w:rPr>
        <w:t>Фигма</w:t>
      </w:r>
      <w:proofErr w:type="spellEnd"/>
      <w:r w:rsidR="00BC1134">
        <w:rPr>
          <w:sz w:val="28"/>
          <w:szCs w:val="28"/>
        </w:rPr>
        <w:t xml:space="preserve"> </w:t>
      </w:r>
      <w:r w:rsidR="00872681"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графический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редактор,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помощью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которого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создают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дизайны.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Его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применяют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работе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дизайнеры,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маркетологи,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менеджеры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продукта,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разработчики.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доступа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сервис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нужен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лишь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интернет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браузер.</w:t>
      </w:r>
    </w:p>
    <w:p w:rsidR="005460CB" w:rsidRPr="005460CB" w:rsidRDefault="005460CB" w:rsidP="00F71AD2">
      <w:pPr>
        <w:ind w:firstLine="567"/>
        <w:jc w:val="both"/>
        <w:rPr>
          <w:sz w:val="28"/>
          <w:szCs w:val="28"/>
        </w:rPr>
      </w:pPr>
      <w:r w:rsidRPr="005460CB">
        <w:rPr>
          <w:sz w:val="28"/>
          <w:szCs w:val="28"/>
        </w:rPr>
        <w:t>Редактор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условно</w:t>
      </w:r>
      <w:r w:rsidR="0063672E">
        <w:rPr>
          <w:sz w:val="28"/>
          <w:szCs w:val="28"/>
        </w:rPr>
        <w:t>-</w:t>
      </w:r>
      <w:r w:rsidRPr="005460CB">
        <w:rPr>
          <w:sz w:val="28"/>
          <w:szCs w:val="28"/>
        </w:rPr>
        <w:t>бесплатный.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Начинающие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дизайнеры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могут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пользоваться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бесплатным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тарифом,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профессионалов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этого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может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оказаться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недостаточно.</w:t>
      </w:r>
    </w:p>
    <w:p w:rsidR="005460CB" w:rsidRPr="005460CB" w:rsidRDefault="005460CB" w:rsidP="00F71AD2">
      <w:pPr>
        <w:ind w:firstLine="567"/>
        <w:jc w:val="both"/>
        <w:rPr>
          <w:sz w:val="28"/>
          <w:szCs w:val="28"/>
        </w:rPr>
      </w:pPr>
      <w:r w:rsidRPr="005460CB">
        <w:rPr>
          <w:sz w:val="28"/>
          <w:szCs w:val="28"/>
        </w:rPr>
        <w:t>Редактор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предназначен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создания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прототипов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сайтов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или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приложений,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иллюстраций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векторной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графики.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нем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настроить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совместную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работу,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вносить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обсуждать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правки,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причем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как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браузере,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так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через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приложение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компьютере.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Дополнительно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proofErr w:type="spellStart"/>
      <w:r w:rsidRPr="005460CB">
        <w:rPr>
          <w:sz w:val="28"/>
          <w:szCs w:val="28"/>
        </w:rPr>
        <w:t>Фигме</w:t>
      </w:r>
      <w:proofErr w:type="spellEnd"/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создают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макеты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сайтов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тильды.</w:t>
      </w:r>
    </w:p>
    <w:p w:rsidR="005460CB" w:rsidRPr="005460CB" w:rsidRDefault="005460CB" w:rsidP="00F71AD2">
      <w:pPr>
        <w:ind w:firstLine="567"/>
        <w:jc w:val="both"/>
        <w:rPr>
          <w:sz w:val="28"/>
          <w:szCs w:val="28"/>
        </w:rPr>
      </w:pP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нем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есть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возможность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импортировать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дизайн.</w:t>
      </w:r>
    </w:p>
    <w:p w:rsidR="005460CB" w:rsidRPr="005460CB" w:rsidRDefault="005460CB" w:rsidP="00F71AD2">
      <w:pPr>
        <w:ind w:firstLine="567"/>
        <w:jc w:val="both"/>
        <w:rPr>
          <w:sz w:val="28"/>
          <w:szCs w:val="28"/>
        </w:rPr>
      </w:pPr>
      <w:r w:rsidRPr="005460CB">
        <w:rPr>
          <w:sz w:val="28"/>
          <w:szCs w:val="28"/>
        </w:rPr>
        <w:t>Какие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проекты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создавать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proofErr w:type="spellStart"/>
      <w:r w:rsidRPr="005460CB">
        <w:rPr>
          <w:sz w:val="28"/>
          <w:szCs w:val="28"/>
        </w:rPr>
        <w:t>Figma</w:t>
      </w:r>
      <w:proofErr w:type="spellEnd"/>
    </w:p>
    <w:p w:rsidR="005460CB" w:rsidRPr="004B17E2" w:rsidRDefault="00872681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proofErr w:type="spellStart"/>
      <w:r w:rsidR="00805301">
        <w:rPr>
          <w:sz w:val="28"/>
          <w:szCs w:val="28"/>
        </w:rPr>
        <w:t>о</w:t>
      </w:r>
      <w:r w:rsidR="005460CB" w:rsidRPr="00826E38">
        <w:rPr>
          <w:sz w:val="28"/>
          <w:szCs w:val="28"/>
        </w:rPr>
        <w:t>трисовка</w:t>
      </w:r>
      <w:proofErr w:type="spellEnd"/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интерфейсов.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Внешний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вид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продукта</w:t>
      </w:r>
      <w:r w:rsidR="00BC1134">
        <w:rPr>
          <w:sz w:val="28"/>
          <w:szCs w:val="28"/>
        </w:rPr>
        <w:t xml:space="preserve"> </w:t>
      </w:r>
      <w:proofErr w:type="gramStart"/>
      <w:r w:rsidR="0063672E">
        <w:rPr>
          <w:sz w:val="28"/>
          <w:szCs w:val="28"/>
        </w:rPr>
        <w:t>-</w:t>
      </w:r>
      <w:r w:rsidR="005460CB" w:rsidRPr="00826E38">
        <w:rPr>
          <w:sz w:val="28"/>
          <w:szCs w:val="28"/>
        </w:rPr>
        <w:t>к</w:t>
      </w:r>
      <w:proofErr w:type="gramEnd"/>
      <w:r w:rsidR="005460CB" w:rsidRPr="00826E38">
        <w:rPr>
          <w:sz w:val="28"/>
          <w:szCs w:val="28"/>
        </w:rPr>
        <w:t>нопочки,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иконки,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формы,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создавать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редакторе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добавлением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эффектов.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Например,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создание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анимации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баннеров,</w:t>
      </w:r>
      <w:r w:rsidR="00BC1134">
        <w:rPr>
          <w:sz w:val="28"/>
          <w:szCs w:val="28"/>
        </w:rPr>
        <w:t xml:space="preserve"> </w:t>
      </w:r>
      <w:proofErr w:type="spellStart"/>
      <w:r w:rsidR="005460CB" w:rsidRPr="00826E38">
        <w:rPr>
          <w:sz w:val="28"/>
          <w:szCs w:val="28"/>
        </w:rPr>
        <w:t>кликабельные</w:t>
      </w:r>
      <w:proofErr w:type="spellEnd"/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кно</w:t>
      </w:r>
      <w:r w:rsidR="004B17E2">
        <w:rPr>
          <w:sz w:val="28"/>
          <w:szCs w:val="28"/>
        </w:rPr>
        <w:t>пки,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раскрываемые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списки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т.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д</w:t>
      </w:r>
      <w:r w:rsidR="004B17E2" w:rsidRPr="004B17E2">
        <w:rPr>
          <w:sz w:val="28"/>
          <w:szCs w:val="28"/>
        </w:rPr>
        <w:t>;</w:t>
      </w:r>
    </w:p>
    <w:p w:rsidR="0063672E" w:rsidRDefault="00872681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="00805301">
        <w:rPr>
          <w:sz w:val="28"/>
          <w:szCs w:val="28"/>
        </w:rPr>
        <w:t>с</w:t>
      </w:r>
      <w:r w:rsidR="005460CB" w:rsidRPr="00826E38">
        <w:rPr>
          <w:sz w:val="28"/>
          <w:szCs w:val="28"/>
        </w:rPr>
        <w:t>оздание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прототипов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–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модели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будущего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сайта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приложения.</w:t>
      </w:r>
      <w:r w:rsidR="00BC1134">
        <w:rPr>
          <w:sz w:val="28"/>
          <w:szCs w:val="28"/>
        </w:rPr>
        <w:t xml:space="preserve"> </w:t>
      </w:r>
    </w:p>
    <w:p w:rsidR="005460CB" w:rsidRPr="00165224" w:rsidRDefault="005460CB" w:rsidP="00F71AD2">
      <w:pPr>
        <w:jc w:val="both"/>
        <w:rPr>
          <w:sz w:val="28"/>
          <w:szCs w:val="28"/>
        </w:rPr>
      </w:pPr>
      <w:r w:rsidRPr="00826E38">
        <w:rPr>
          <w:sz w:val="28"/>
          <w:szCs w:val="28"/>
        </w:rPr>
        <w:t>Такой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прототип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адаптировать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под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мобильные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устройства.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Их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используют,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чтобы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показать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заказчикам,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как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будет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выглядеть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проект.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редакторе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proofErr w:type="spellStart"/>
      <w:r w:rsidRPr="00826E38">
        <w:rPr>
          <w:sz w:val="28"/>
          <w:szCs w:val="28"/>
        </w:rPr>
        <w:t>отрисовать</w:t>
      </w:r>
      <w:proofErr w:type="spellEnd"/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нужные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страницы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настроить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связи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между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ними.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Предусмотрена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даже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интерфейсная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анимация,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которая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постоянно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совершенствуется.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Это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позволяет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разрабатывать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прототипы,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максимал</w:t>
      </w:r>
      <w:r w:rsidR="004B17E2">
        <w:rPr>
          <w:sz w:val="28"/>
          <w:szCs w:val="28"/>
        </w:rPr>
        <w:t>ьно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похожие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на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реальный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продукт</w:t>
      </w:r>
      <w:r w:rsidR="004B17E2" w:rsidRPr="00165224">
        <w:rPr>
          <w:sz w:val="28"/>
          <w:szCs w:val="28"/>
        </w:rPr>
        <w:t>;</w:t>
      </w:r>
    </w:p>
    <w:p w:rsidR="005460CB" w:rsidRPr="004B17E2" w:rsidRDefault="00872681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="00805301">
        <w:rPr>
          <w:sz w:val="28"/>
          <w:szCs w:val="28"/>
        </w:rPr>
        <w:t>р</w:t>
      </w:r>
      <w:r w:rsidR="005460CB" w:rsidRPr="00826E38">
        <w:rPr>
          <w:sz w:val="28"/>
          <w:szCs w:val="28"/>
        </w:rPr>
        <w:t>абота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векторными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объектами.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создавать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векторную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графику,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импортировать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векторные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объекты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из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редакторов</w:t>
      </w:r>
      <w:r w:rsidR="00BC1134">
        <w:rPr>
          <w:sz w:val="28"/>
          <w:szCs w:val="28"/>
        </w:rPr>
        <w:t xml:space="preserve"> </w:t>
      </w:r>
      <w:proofErr w:type="spellStart"/>
      <w:r w:rsidR="005460CB" w:rsidRPr="00826E38">
        <w:rPr>
          <w:sz w:val="28"/>
          <w:szCs w:val="28"/>
        </w:rPr>
        <w:t>Adobe</w:t>
      </w:r>
      <w:proofErr w:type="spellEnd"/>
      <w:r w:rsidR="00BC1134">
        <w:rPr>
          <w:sz w:val="28"/>
          <w:szCs w:val="28"/>
        </w:rPr>
        <w:t xml:space="preserve"> </w:t>
      </w:r>
      <w:proofErr w:type="spellStart"/>
      <w:r w:rsidR="005460CB" w:rsidRPr="00826E38">
        <w:rPr>
          <w:sz w:val="28"/>
          <w:szCs w:val="28"/>
        </w:rPr>
        <w:t>Illustrator</w:t>
      </w:r>
      <w:proofErr w:type="spellEnd"/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proofErr w:type="spellStart"/>
      <w:r w:rsidR="005460CB" w:rsidRPr="00826E38">
        <w:rPr>
          <w:sz w:val="28"/>
          <w:szCs w:val="28"/>
        </w:rPr>
        <w:t>Sketch</w:t>
      </w:r>
      <w:proofErr w:type="spellEnd"/>
      <w:r w:rsidR="005460CB" w:rsidRPr="00826E38">
        <w:rPr>
          <w:sz w:val="28"/>
          <w:szCs w:val="28"/>
        </w:rPr>
        <w:t>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экспортироват</w:t>
      </w:r>
      <w:r w:rsidR="004B17E2">
        <w:rPr>
          <w:sz w:val="28"/>
          <w:szCs w:val="28"/>
        </w:rPr>
        <w:t>ь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дизайн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формат</w:t>
      </w:r>
      <w:r w:rsidR="00BC1134">
        <w:rPr>
          <w:sz w:val="28"/>
          <w:szCs w:val="28"/>
        </w:rPr>
        <w:t xml:space="preserve"> </w:t>
      </w:r>
      <w:proofErr w:type="spellStart"/>
      <w:r w:rsidR="004B17E2">
        <w:rPr>
          <w:sz w:val="28"/>
          <w:szCs w:val="28"/>
        </w:rPr>
        <w:t>svg</w:t>
      </w:r>
      <w:proofErr w:type="spellEnd"/>
      <w:r w:rsidR="004B17E2" w:rsidRPr="004B17E2">
        <w:rPr>
          <w:sz w:val="28"/>
          <w:szCs w:val="28"/>
        </w:rPr>
        <w:t>;</w:t>
      </w:r>
    </w:p>
    <w:p w:rsidR="005460CB" w:rsidRPr="004B17E2" w:rsidRDefault="00872681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="00805301">
        <w:rPr>
          <w:sz w:val="28"/>
          <w:szCs w:val="28"/>
          <w:lang w:val="en-US"/>
        </w:rPr>
        <w:t>d</w:t>
      </w:r>
      <w:proofErr w:type="spellStart"/>
      <w:r w:rsidR="005460CB" w:rsidRPr="00826E38">
        <w:rPr>
          <w:sz w:val="28"/>
          <w:szCs w:val="28"/>
        </w:rPr>
        <w:t>eveloper</w:t>
      </w:r>
      <w:proofErr w:type="spellEnd"/>
      <w:r w:rsidR="00BC1134">
        <w:rPr>
          <w:sz w:val="28"/>
          <w:szCs w:val="28"/>
        </w:rPr>
        <w:t xml:space="preserve"> </w:t>
      </w:r>
      <w:proofErr w:type="spellStart"/>
      <w:r w:rsidR="005460CB" w:rsidRPr="00826E38">
        <w:rPr>
          <w:sz w:val="28"/>
          <w:szCs w:val="28"/>
        </w:rPr>
        <w:t>Handoff</w:t>
      </w:r>
      <w:proofErr w:type="spellEnd"/>
      <w:r w:rsidR="005460CB" w:rsidRPr="00826E38">
        <w:rPr>
          <w:sz w:val="28"/>
          <w:szCs w:val="28"/>
        </w:rPr>
        <w:t>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Режим,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позволяющий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увидеть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вкладку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«код»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панели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свойств.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Он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упрощает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работу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разработчиков.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Они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могут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использовать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направляющие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определения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расстояния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до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объектов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их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размера,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копировать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CSS</w:t>
      </w:r>
      <w:r w:rsidR="0063672E">
        <w:rPr>
          <w:sz w:val="28"/>
          <w:szCs w:val="28"/>
        </w:rPr>
        <w:t>-</w:t>
      </w:r>
      <w:r w:rsidR="005460CB" w:rsidRPr="00826E38">
        <w:rPr>
          <w:sz w:val="28"/>
          <w:szCs w:val="28"/>
        </w:rPr>
        <w:t>стили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элементов</w:t>
      </w:r>
      <w:r w:rsidR="004B17E2">
        <w:rPr>
          <w:sz w:val="28"/>
          <w:szCs w:val="28"/>
        </w:rPr>
        <w:t>,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их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код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proofErr w:type="spellStart"/>
      <w:r w:rsidR="004B17E2">
        <w:rPr>
          <w:sz w:val="28"/>
          <w:szCs w:val="28"/>
        </w:rPr>
        <w:t>Android</w:t>
      </w:r>
      <w:proofErr w:type="spellEnd"/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proofErr w:type="spellStart"/>
      <w:r w:rsidR="004B17E2">
        <w:rPr>
          <w:sz w:val="28"/>
          <w:szCs w:val="28"/>
        </w:rPr>
        <w:t>iOS</w:t>
      </w:r>
      <w:proofErr w:type="spellEnd"/>
      <w:r w:rsidR="004B17E2" w:rsidRPr="004B17E2">
        <w:rPr>
          <w:sz w:val="28"/>
          <w:szCs w:val="28"/>
        </w:rPr>
        <w:t>;</w:t>
      </w:r>
    </w:p>
    <w:p w:rsidR="0063672E" w:rsidRDefault="00872681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="00B56C0E">
        <w:rPr>
          <w:sz w:val="28"/>
          <w:szCs w:val="28"/>
        </w:rPr>
        <w:t>р</w:t>
      </w:r>
      <w:r w:rsidR="005460CB" w:rsidRPr="00826E38">
        <w:rPr>
          <w:sz w:val="28"/>
          <w:szCs w:val="28"/>
        </w:rPr>
        <w:t>едактор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позволяет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создавать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блок</w:t>
      </w:r>
      <w:r w:rsidR="0063672E">
        <w:rPr>
          <w:sz w:val="28"/>
          <w:szCs w:val="28"/>
        </w:rPr>
        <w:t>-</w:t>
      </w:r>
      <w:r w:rsidR="005460CB" w:rsidRPr="00826E38">
        <w:rPr>
          <w:sz w:val="28"/>
          <w:szCs w:val="28"/>
        </w:rPr>
        <w:t>схемы,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диаграммы,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графики.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proofErr w:type="spellStart"/>
      <w:r w:rsidR="005460CB" w:rsidRPr="00826E38">
        <w:rPr>
          <w:sz w:val="28"/>
          <w:szCs w:val="28"/>
        </w:rPr>
        <w:t>фигме</w:t>
      </w:r>
      <w:proofErr w:type="spellEnd"/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встроен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онлайн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конструктор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блок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схем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есть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большая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библиотека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компонентов.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их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помощью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перетаскивать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элементы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на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холст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за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считаные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минуты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создавать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свою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блок</w:t>
      </w:r>
      <w:r w:rsidR="004A24E3">
        <w:rPr>
          <w:sz w:val="28"/>
          <w:szCs w:val="28"/>
        </w:rPr>
        <w:t>-</w:t>
      </w:r>
      <w:r w:rsidR="005460CB" w:rsidRPr="00826E38">
        <w:rPr>
          <w:sz w:val="28"/>
          <w:szCs w:val="28"/>
        </w:rPr>
        <w:t>схему,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диаграмму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график.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Готовый</w:t>
      </w:r>
      <w:r w:rsidR="00BC1134">
        <w:rPr>
          <w:sz w:val="28"/>
          <w:szCs w:val="28"/>
        </w:rPr>
        <w:t xml:space="preserve"> </w:t>
      </w:r>
    </w:p>
    <w:p w:rsidR="005460CB" w:rsidRPr="004B17E2" w:rsidRDefault="005460CB" w:rsidP="00F71AD2">
      <w:pPr>
        <w:jc w:val="both"/>
        <w:rPr>
          <w:sz w:val="28"/>
          <w:szCs w:val="28"/>
        </w:rPr>
      </w:pPr>
      <w:r w:rsidRPr="00826E38">
        <w:rPr>
          <w:sz w:val="28"/>
          <w:szCs w:val="28"/>
        </w:rPr>
        <w:t>вариант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экспортировать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proofErr w:type="spellStart"/>
      <w:r w:rsidRPr="00826E38">
        <w:rPr>
          <w:sz w:val="28"/>
          <w:szCs w:val="28"/>
        </w:rPr>
        <w:t>png</w:t>
      </w:r>
      <w:proofErr w:type="spellEnd"/>
      <w:r w:rsidRPr="00826E38">
        <w:rPr>
          <w:sz w:val="28"/>
          <w:szCs w:val="28"/>
        </w:rPr>
        <w:t>,</w:t>
      </w:r>
      <w:r w:rsidR="00BC1134">
        <w:rPr>
          <w:sz w:val="28"/>
          <w:szCs w:val="28"/>
        </w:rPr>
        <w:t xml:space="preserve"> </w:t>
      </w:r>
      <w:proofErr w:type="spellStart"/>
      <w:r w:rsidRPr="00826E38">
        <w:rPr>
          <w:sz w:val="28"/>
          <w:szCs w:val="28"/>
        </w:rPr>
        <w:t>s</w:t>
      </w:r>
      <w:r w:rsidR="004B17E2">
        <w:rPr>
          <w:sz w:val="28"/>
          <w:szCs w:val="28"/>
        </w:rPr>
        <w:t>vg</w:t>
      </w:r>
      <w:proofErr w:type="spellEnd"/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или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другом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удобном</w:t>
      </w:r>
      <w:r w:rsidR="00BC1134">
        <w:rPr>
          <w:sz w:val="28"/>
          <w:szCs w:val="28"/>
        </w:rPr>
        <w:t xml:space="preserve"> </w:t>
      </w:r>
      <w:r w:rsidR="004B17E2">
        <w:rPr>
          <w:sz w:val="28"/>
          <w:szCs w:val="28"/>
        </w:rPr>
        <w:t>формате</w:t>
      </w:r>
      <w:r w:rsidR="004B17E2" w:rsidRPr="004B17E2">
        <w:rPr>
          <w:sz w:val="28"/>
          <w:szCs w:val="28"/>
        </w:rPr>
        <w:t>;</w:t>
      </w:r>
    </w:p>
    <w:p w:rsidR="00A430DA" w:rsidRPr="00915C64" w:rsidRDefault="00872681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="00B56C0E">
        <w:rPr>
          <w:sz w:val="28"/>
          <w:szCs w:val="28"/>
        </w:rPr>
        <w:t>п</w:t>
      </w:r>
      <w:r w:rsidR="005460CB" w:rsidRPr="00826E38">
        <w:rPr>
          <w:sz w:val="28"/>
          <w:szCs w:val="28"/>
        </w:rPr>
        <w:t>ередача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макетов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разработчикам.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Потребуется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просто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дать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доступ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к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файлу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передачей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права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на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просмотр.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таком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режиме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программисту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будут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доступны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CSS</w:t>
      </w:r>
      <w:r w:rsidR="0063672E">
        <w:rPr>
          <w:sz w:val="28"/>
          <w:szCs w:val="28"/>
        </w:rPr>
        <w:t>-</w:t>
      </w:r>
      <w:r w:rsidR="005460CB" w:rsidRPr="00826E38">
        <w:rPr>
          <w:sz w:val="28"/>
          <w:szCs w:val="28"/>
        </w:rPr>
        <w:t>стили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элементов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интерфейса.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Если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он</w:t>
      </w:r>
      <w:r w:rsidR="00BC1134">
        <w:rPr>
          <w:sz w:val="28"/>
          <w:szCs w:val="28"/>
        </w:rPr>
        <w:t xml:space="preserve"> </w:t>
      </w:r>
      <w:r w:rsidR="005460CB" w:rsidRPr="00826E38">
        <w:rPr>
          <w:sz w:val="28"/>
          <w:szCs w:val="28"/>
        </w:rPr>
        <w:t>делает</w:t>
      </w:r>
      <w:r w:rsidR="00BC1134">
        <w:rPr>
          <w:sz w:val="28"/>
          <w:szCs w:val="28"/>
        </w:rPr>
        <w:t xml:space="preserve"> </w:t>
      </w:r>
    </w:p>
    <w:p w:rsidR="005460CB" w:rsidRPr="00915C64" w:rsidRDefault="005460CB" w:rsidP="00F71AD2">
      <w:pPr>
        <w:jc w:val="both"/>
        <w:rPr>
          <w:sz w:val="28"/>
          <w:szCs w:val="28"/>
        </w:rPr>
      </w:pPr>
      <w:r w:rsidRPr="00826E38">
        <w:rPr>
          <w:sz w:val="28"/>
          <w:szCs w:val="28"/>
        </w:rPr>
        <w:lastRenderedPageBreak/>
        <w:t>мобильное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приложение,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то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сможет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посмотреть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код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proofErr w:type="spellStart"/>
      <w:r w:rsidRPr="00826E38">
        <w:rPr>
          <w:sz w:val="28"/>
          <w:szCs w:val="28"/>
        </w:rPr>
        <w:t>iOS</w:t>
      </w:r>
      <w:proofErr w:type="spellEnd"/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или</w:t>
      </w:r>
      <w:r w:rsidR="00BC1134">
        <w:rPr>
          <w:sz w:val="28"/>
          <w:szCs w:val="28"/>
        </w:rPr>
        <w:t xml:space="preserve"> </w:t>
      </w:r>
      <w:proofErr w:type="spellStart"/>
      <w:r w:rsidRPr="00826E38">
        <w:rPr>
          <w:sz w:val="28"/>
          <w:szCs w:val="28"/>
        </w:rPr>
        <w:t>Android</w:t>
      </w:r>
      <w:proofErr w:type="spellEnd"/>
      <w:r w:rsidRPr="00826E38">
        <w:rPr>
          <w:sz w:val="28"/>
          <w:szCs w:val="28"/>
        </w:rPr>
        <w:t>.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определения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размеров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элементов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расстояний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между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ними</w:t>
      </w:r>
      <w:r w:rsidR="00BC1134">
        <w:rPr>
          <w:sz w:val="28"/>
          <w:szCs w:val="28"/>
        </w:rPr>
        <w:t xml:space="preserve"> </w:t>
      </w:r>
      <w:r w:rsidRPr="00826E38">
        <w:rPr>
          <w:sz w:val="28"/>
          <w:szCs w:val="28"/>
        </w:rPr>
        <w:t>есть</w:t>
      </w:r>
      <w:r w:rsidR="00BC1134">
        <w:rPr>
          <w:sz w:val="28"/>
          <w:szCs w:val="28"/>
        </w:rPr>
        <w:t xml:space="preserve"> </w:t>
      </w:r>
      <w:r w:rsidR="00A430DA">
        <w:rPr>
          <w:sz w:val="28"/>
          <w:szCs w:val="28"/>
        </w:rPr>
        <w:t>направляющие</w:t>
      </w:r>
    </w:p>
    <w:p w:rsidR="005460CB" w:rsidRPr="00426AC8" w:rsidRDefault="005460CB" w:rsidP="00F71AD2">
      <w:pPr>
        <w:ind w:firstLine="567"/>
        <w:jc w:val="both"/>
        <w:rPr>
          <w:sz w:val="28"/>
          <w:szCs w:val="28"/>
        </w:rPr>
      </w:pPr>
      <w:r w:rsidRPr="00426AC8">
        <w:rPr>
          <w:sz w:val="28"/>
          <w:szCs w:val="28"/>
        </w:rPr>
        <w:t>Плюсы</w:t>
      </w:r>
      <w:r w:rsidR="00BC1134" w:rsidRPr="00426AC8">
        <w:rPr>
          <w:sz w:val="28"/>
          <w:szCs w:val="28"/>
        </w:rPr>
        <w:t xml:space="preserve"> </w:t>
      </w:r>
      <w:proofErr w:type="spellStart"/>
      <w:r w:rsidRPr="00426AC8">
        <w:rPr>
          <w:sz w:val="28"/>
          <w:szCs w:val="28"/>
        </w:rPr>
        <w:t>Figma</w:t>
      </w:r>
      <w:proofErr w:type="spellEnd"/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Облачное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хранение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данных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Актуальность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версий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Кроссплатформенность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Фреймы</w:t>
      </w:r>
    </w:p>
    <w:p w:rsidR="004A24E3" w:rsidRDefault="005460CB" w:rsidP="00F71AD2">
      <w:pPr>
        <w:ind w:firstLine="567"/>
        <w:jc w:val="both"/>
        <w:rPr>
          <w:sz w:val="28"/>
          <w:szCs w:val="28"/>
        </w:rPr>
      </w:pPr>
      <w:r w:rsidRPr="005460CB">
        <w:rPr>
          <w:sz w:val="28"/>
          <w:szCs w:val="28"/>
        </w:rPr>
        <w:t>Фрейм</w:t>
      </w:r>
      <w:r w:rsidR="00BC1134">
        <w:rPr>
          <w:sz w:val="28"/>
          <w:szCs w:val="28"/>
        </w:rPr>
        <w:t xml:space="preserve"> </w:t>
      </w:r>
      <w:r w:rsidR="00872681"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отдельный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законченный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HTML</w:t>
      </w:r>
      <w:r w:rsidR="0063672E">
        <w:rPr>
          <w:sz w:val="28"/>
          <w:szCs w:val="28"/>
        </w:rPr>
        <w:t>-</w:t>
      </w:r>
      <w:r w:rsidRPr="005460CB">
        <w:rPr>
          <w:sz w:val="28"/>
          <w:szCs w:val="28"/>
        </w:rPr>
        <w:t>документ,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который</w:t>
      </w:r>
      <w:r w:rsidR="00BC1134">
        <w:rPr>
          <w:sz w:val="28"/>
          <w:szCs w:val="28"/>
        </w:rPr>
        <w:t xml:space="preserve"> </w:t>
      </w:r>
    </w:p>
    <w:p w:rsidR="004A24E3" w:rsidRDefault="005460CB" w:rsidP="00F71AD2">
      <w:pPr>
        <w:jc w:val="both"/>
        <w:rPr>
          <w:sz w:val="28"/>
          <w:szCs w:val="28"/>
        </w:rPr>
      </w:pPr>
      <w:r w:rsidRPr="005460CB">
        <w:rPr>
          <w:sz w:val="28"/>
          <w:szCs w:val="28"/>
        </w:rPr>
        <w:t>вместе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другими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HTML</w:t>
      </w:r>
      <w:r w:rsidR="0063672E">
        <w:rPr>
          <w:sz w:val="28"/>
          <w:szCs w:val="28"/>
        </w:rPr>
        <w:t>-</w:t>
      </w:r>
      <w:r w:rsidRPr="005460CB">
        <w:rPr>
          <w:sz w:val="28"/>
          <w:szCs w:val="28"/>
        </w:rPr>
        <w:t>документами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может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быть</w:t>
      </w:r>
      <w:r w:rsidR="00BC1134">
        <w:rPr>
          <w:sz w:val="28"/>
          <w:szCs w:val="28"/>
        </w:rPr>
        <w:t xml:space="preserve"> </w:t>
      </w:r>
      <w:proofErr w:type="gramStart"/>
      <w:r w:rsidRPr="005460CB">
        <w:rPr>
          <w:sz w:val="28"/>
          <w:szCs w:val="28"/>
        </w:rPr>
        <w:t>отображен</w:t>
      </w:r>
      <w:proofErr w:type="gramEnd"/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окне</w:t>
      </w:r>
      <w:r w:rsidR="00BC1134">
        <w:rPr>
          <w:sz w:val="28"/>
          <w:szCs w:val="28"/>
        </w:rPr>
        <w:t xml:space="preserve"> </w:t>
      </w:r>
    </w:p>
    <w:p w:rsidR="004A24E3" w:rsidRDefault="005460CB" w:rsidP="00F71AD2">
      <w:pPr>
        <w:jc w:val="both"/>
        <w:rPr>
          <w:sz w:val="28"/>
          <w:szCs w:val="28"/>
        </w:rPr>
      </w:pPr>
      <w:r w:rsidRPr="005460CB">
        <w:rPr>
          <w:sz w:val="28"/>
          <w:szCs w:val="28"/>
        </w:rPr>
        <w:t>браузера.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По</w:t>
      </w:r>
      <w:r w:rsidR="0063672E">
        <w:rPr>
          <w:sz w:val="28"/>
          <w:szCs w:val="28"/>
        </w:rPr>
        <w:t>-</w:t>
      </w:r>
      <w:r w:rsidRPr="005460CB">
        <w:rPr>
          <w:sz w:val="28"/>
          <w:szCs w:val="28"/>
        </w:rPr>
        <w:t>простому</w:t>
      </w:r>
      <w:r w:rsidR="00BC1134">
        <w:rPr>
          <w:sz w:val="28"/>
          <w:szCs w:val="28"/>
        </w:rPr>
        <w:t xml:space="preserve"> </w:t>
      </w:r>
      <w:r w:rsidR="0063672E">
        <w:rPr>
          <w:sz w:val="28"/>
          <w:szCs w:val="28"/>
        </w:rPr>
        <w:t>-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холсты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своими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отступами,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направляющими,</w:t>
      </w:r>
      <w:r w:rsidR="00BC1134">
        <w:rPr>
          <w:sz w:val="28"/>
          <w:szCs w:val="28"/>
        </w:rPr>
        <w:t xml:space="preserve"> </w:t>
      </w:r>
    </w:p>
    <w:p w:rsidR="005460CB" w:rsidRPr="005460CB" w:rsidRDefault="005460CB" w:rsidP="00F71AD2">
      <w:pPr>
        <w:jc w:val="both"/>
        <w:rPr>
          <w:sz w:val="28"/>
          <w:szCs w:val="28"/>
        </w:rPr>
      </w:pPr>
      <w:r w:rsidRPr="005460CB">
        <w:rPr>
          <w:sz w:val="28"/>
          <w:szCs w:val="28"/>
        </w:rPr>
        <w:t>правилами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выравнивания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масштабирования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элементов.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редакторе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есть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стандартный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набор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фреймов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размерами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популярных</w:t>
      </w:r>
      <w:r w:rsidR="00BC1134">
        <w:rPr>
          <w:sz w:val="28"/>
          <w:szCs w:val="28"/>
        </w:rPr>
        <w:t xml:space="preserve"> </w:t>
      </w:r>
      <w:proofErr w:type="spellStart"/>
      <w:r w:rsidRPr="005460CB">
        <w:rPr>
          <w:sz w:val="28"/>
          <w:szCs w:val="28"/>
        </w:rPr>
        <w:t>десктопных</w:t>
      </w:r>
      <w:proofErr w:type="spellEnd"/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мобильных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устройств,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распространенных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бумажных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форматов,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фото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для</w:t>
      </w:r>
      <w:r w:rsidR="00BC1134">
        <w:rPr>
          <w:sz w:val="28"/>
          <w:szCs w:val="28"/>
        </w:rPr>
        <w:t xml:space="preserve"> </w:t>
      </w:r>
      <w:proofErr w:type="spellStart"/>
      <w:r w:rsidRPr="005460CB">
        <w:rPr>
          <w:sz w:val="28"/>
          <w:szCs w:val="28"/>
        </w:rPr>
        <w:t>соцсетей</w:t>
      </w:r>
      <w:proofErr w:type="spellEnd"/>
      <w:r w:rsidRPr="005460CB">
        <w:rPr>
          <w:sz w:val="28"/>
          <w:szCs w:val="28"/>
        </w:rPr>
        <w:t>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Преимуществом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фрейма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proofErr w:type="spellStart"/>
      <w:r w:rsidRPr="005460CB">
        <w:rPr>
          <w:sz w:val="28"/>
          <w:szCs w:val="28"/>
        </w:rPr>
        <w:t>фигма</w:t>
      </w:r>
      <w:proofErr w:type="spellEnd"/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является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то,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что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он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может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содержать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другой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фрейм.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Чтобы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создать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фрейм</w:t>
      </w:r>
      <w:r w:rsidR="00BC1134">
        <w:rPr>
          <w:sz w:val="28"/>
          <w:szCs w:val="28"/>
        </w:rPr>
        <w:t xml:space="preserve"> </w:t>
      </w:r>
      <w:proofErr w:type="gramStart"/>
      <w:r w:rsidRPr="005460CB">
        <w:rPr>
          <w:sz w:val="28"/>
          <w:szCs w:val="28"/>
        </w:rPr>
        <w:t>выберите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нужный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пункт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вменю</w:t>
      </w:r>
      <w:proofErr w:type="gramEnd"/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или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нажмите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F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клавиатуре.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Компоненты</w:t>
      </w:r>
    </w:p>
    <w:p w:rsidR="005460CB" w:rsidRPr="005460CB" w:rsidRDefault="005460CB" w:rsidP="00F71AD2">
      <w:pPr>
        <w:ind w:firstLine="567"/>
        <w:jc w:val="both"/>
        <w:rPr>
          <w:sz w:val="28"/>
          <w:szCs w:val="28"/>
        </w:rPr>
      </w:pPr>
      <w:r w:rsidRPr="005460CB">
        <w:rPr>
          <w:sz w:val="28"/>
          <w:szCs w:val="28"/>
        </w:rPr>
        <w:t>Редактор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умеет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работать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компонентами.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же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фреймы,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только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виде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шаблонных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блоков.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Все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компоненты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находятся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подчинении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у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родительской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копии,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е.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если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внесены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изменения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родительскую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копию,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это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сразу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отразиться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всех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ее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дочерних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аналогах.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Хотя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дочерние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кнопки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также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самодостаточны.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Можно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изменить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их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параметры,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при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этом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родительский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объект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останется</w:t>
      </w:r>
      <w:r w:rsidR="00BC1134">
        <w:rPr>
          <w:sz w:val="28"/>
          <w:szCs w:val="28"/>
        </w:rPr>
        <w:t xml:space="preserve"> </w:t>
      </w:r>
      <w:r w:rsidRPr="005460CB">
        <w:rPr>
          <w:sz w:val="28"/>
          <w:szCs w:val="28"/>
        </w:rPr>
        <w:t>прежним.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Многопользовательское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редактирование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Условная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бесплатность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Работа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со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стилями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r w:rsidR="005460CB" w:rsidRPr="005460CB">
        <w:rPr>
          <w:sz w:val="28"/>
          <w:szCs w:val="28"/>
        </w:rPr>
        <w:t>Удобное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выравнивание</w:t>
      </w:r>
      <w:r w:rsidR="00BC1134">
        <w:rPr>
          <w:sz w:val="28"/>
          <w:szCs w:val="28"/>
        </w:rPr>
        <w:t xml:space="preserve"> </w:t>
      </w:r>
      <w:r w:rsidR="005460CB" w:rsidRPr="005460CB">
        <w:rPr>
          <w:sz w:val="28"/>
          <w:szCs w:val="28"/>
        </w:rPr>
        <w:t>элементов</w:t>
      </w:r>
    </w:p>
    <w:p w:rsidR="005460CB" w:rsidRPr="005460CB" w:rsidRDefault="002F330F" w:rsidP="00F71A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― </w:t>
      </w:r>
      <w:proofErr w:type="spellStart"/>
      <w:r w:rsidR="005460CB" w:rsidRPr="005460CB">
        <w:rPr>
          <w:sz w:val="28"/>
          <w:szCs w:val="28"/>
        </w:rPr>
        <w:t>Обновляемость</w:t>
      </w:r>
      <w:proofErr w:type="spellEnd"/>
    </w:p>
    <w:p w:rsidR="005460CB" w:rsidRPr="002F330F" w:rsidRDefault="005460CB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Минусы</w:t>
      </w:r>
      <w:r w:rsidR="00BC1134" w:rsidRPr="002F330F">
        <w:rPr>
          <w:sz w:val="28"/>
          <w:szCs w:val="28"/>
        </w:rPr>
        <w:t xml:space="preserve"> </w:t>
      </w:r>
      <w:proofErr w:type="spellStart"/>
      <w:r w:rsidRPr="002F330F">
        <w:rPr>
          <w:sz w:val="28"/>
          <w:szCs w:val="28"/>
        </w:rPr>
        <w:t>Figma</w:t>
      </w:r>
      <w:proofErr w:type="spellEnd"/>
    </w:p>
    <w:p w:rsidR="005460CB" w:rsidRPr="002F330F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о</w:t>
      </w:r>
      <w:r w:rsidR="005460CB" w:rsidRPr="002F330F">
        <w:rPr>
          <w:sz w:val="28"/>
          <w:szCs w:val="28"/>
        </w:rPr>
        <w:t>тсутствие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корректн</w:t>
      </w:r>
      <w:r w:rsidR="004B17E2" w:rsidRPr="002F330F">
        <w:rPr>
          <w:sz w:val="28"/>
          <w:szCs w:val="28"/>
        </w:rPr>
        <w:t>ой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темной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темы;</w:t>
      </w:r>
    </w:p>
    <w:p w:rsidR="005460CB" w:rsidRPr="002F330F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в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бесплатной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версии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низкий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уровень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безопасности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проекта,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что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может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повлечь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его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копирова</w:t>
      </w:r>
      <w:r w:rsidR="004B17E2" w:rsidRPr="002F330F">
        <w:rPr>
          <w:sz w:val="28"/>
          <w:szCs w:val="28"/>
        </w:rPr>
        <w:t>ние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недобросовестным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заказчиком;</w:t>
      </w:r>
    </w:p>
    <w:p w:rsidR="005460CB" w:rsidRPr="002F330F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о</w:t>
      </w:r>
      <w:r w:rsidR="005460CB" w:rsidRPr="002F330F">
        <w:rPr>
          <w:sz w:val="28"/>
          <w:szCs w:val="28"/>
        </w:rPr>
        <w:t>граничены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возможности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работы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с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текстом: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нельзя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переносить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текст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слогам,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сделать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отступ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между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абзацами,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поставить</w:t>
      </w:r>
      <w:r w:rsidR="00BC1134" w:rsidRPr="002F330F">
        <w:rPr>
          <w:sz w:val="28"/>
          <w:szCs w:val="28"/>
        </w:rPr>
        <w:t xml:space="preserve"> </w:t>
      </w:r>
      <w:proofErr w:type="spellStart"/>
      <w:r w:rsidR="005460CB" w:rsidRPr="002F330F">
        <w:rPr>
          <w:sz w:val="28"/>
          <w:szCs w:val="28"/>
        </w:rPr>
        <w:t>межбуквенный</w:t>
      </w:r>
      <w:proofErr w:type="spellEnd"/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и</w:t>
      </w:r>
      <w:r w:rsidR="004B17E2" w:rsidRPr="002F330F">
        <w:rPr>
          <w:sz w:val="28"/>
          <w:szCs w:val="28"/>
        </w:rPr>
        <w:t>нтервал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и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настроить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интерлиньяж;</w:t>
      </w:r>
    </w:p>
    <w:p w:rsidR="00A430DA" w:rsidRPr="002F330F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н</w:t>
      </w:r>
      <w:r w:rsidR="005460CB" w:rsidRPr="002F330F">
        <w:rPr>
          <w:sz w:val="28"/>
          <w:szCs w:val="28"/>
        </w:rPr>
        <w:t>абор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горячих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клавиш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минимален,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их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может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не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хватить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для</w:t>
      </w:r>
      <w:r w:rsidR="00BC1134" w:rsidRPr="002F330F">
        <w:rPr>
          <w:sz w:val="28"/>
          <w:szCs w:val="28"/>
        </w:rPr>
        <w:t xml:space="preserve"> </w:t>
      </w:r>
      <w:proofErr w:type="gramStart"/>
      <w:r w:rsidR="005460CB" w:rsidRPr="002F330F">
        <w:rPr>
          <w:sz w:val="28"/>
          <w:szCs w:val="28"/>
        </w:rPr>
        <w:t>быстрой</w:t>
      </w:r>
      <w:proofErr w:type="gramEnd"/>
      <w:r w:rsidR="00BC1134" w:rsidRPr="002F330F">
        <w:rPr>
          <w:sz w:val="28"/>
          <w:szCs w:val="28"/>
        </w:rPr>
        <w:t xml:space="preserve"> </w:t>
      </w:r>
    </w:p>
    <w:p w:rsidR="005460CB" w:rsidRPr="002F330F" w:rsidRDefault="005460CB" w:rsidP="00F71AD2">
      <w:pPr>
        <w:jc w:val="both"/>
        <w:rPr>
          <w:sz w:val="28"/>
          <w:szCs w:val="28"/>
        </w:rPr>
      </w:pPr>
      <w:r w:rsidRPr="002F330F">
        <w:rPr>
          <w:sz w:val="28"/>
          <w:szCs w:val="28"/>
        </w:rPr>
        <w:t>работы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и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нет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возможности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их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настроить;</w:t>
      </w:r>
    </w:p>
    <w:p w:rsidR="005460CB" w:rsidRPr="002F330F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и</w:t>
      </w:r>
      <w:r w:rsidR="005460CB" w:rsidRPr="002F330F">
        <w:rPr>
          <w:sz w:val="28"/>
          <w:szCs w:val="28"/>
        </w:rPr>
        <w:t>н</w:t>
      </w:r>
      <w:r w:rsidR="004B17E2" w:rsidRPr="002F330F">
        <w:rPr>
          <w:sz w:val="28"/>
          <w:szCs w:val="28"/>
        </w:rPr>
        <w:t>огда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медленно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загружаются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сайты;</w:t>
      </w:r>
    </w:p>
    <w:p w:rsidR="00A430DA" w:rsidRPr="002F330F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п</w:t>
      </w:r>
      <w:r w:rsidR="005460CB" w:rsidRPr="002F330F">
        <w:rPr>
          <w:sz w:val="28"/>
          <w:szCs w:val="28"/>
        </w:rPr>
        <w:t>лохой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алгоритм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экспорта.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При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экспорте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SVG</w:t>
      </w:r>
      <w:r w:rsidR="0063672E" w:rsidRPr="002F330F">
        <w:rPr>
          <w:sz w:val="28"/>
          <w:szCs w:val="28"/>
        </w:rPr>
        <w:t>-</w:t>
      </w:r>
      <w:r w:rsidR="005460CB" w:rsidRPr="002F330F">
        <w:rPr>
          <w:sz w:val="28"/>
          <w:szCs w:val="28"/>
        </w:rPr>
        <w:t>файлов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могут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возникнуть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проблемы.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Код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на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выходе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довольно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грязный,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и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весят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такие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файлы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на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порядок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больше.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Из</w:t>
      </w:r>
      <w:r w:rsidR="0063672E" w:rsidRPr="002F330F">
        <w:rPr>
          <w:sz w:val="28"/>
          <w:szCs w:val="28"/>
        </w:rPr>
        <w:t>-</w:t>
      </w:r>
      <w:r w:rsidR="005460CB" w:rsidRPr="002F330F">
        <w:rPr>
          <w:sz w:val="28"/>
          <w:szCs w:val="28"/>
        </w:rPr>
        <w:t>за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этого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не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всегда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получается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хорошо</w:t>
      </w:r>
      <w:r w:rsidR="00BC1134" w:rsidRPr="002F330F">
        <w:rPr>
          <w:sz w:val="28"/>
          <w:szCs w:val="28"/>
        </w:rPr>
        <w:t xml:space="preserve"> </w:t>
      </w:r>
    </w:p>
    <w:p w:rsidR="005460CB" w:rsidRPr="002F330F" w:rsidRDefault="005460CB" w:rsidP="00F71AD2">
      <w:pPr>
        <w:jc w:val="both"/>
        <w:rPr>
          <w:sz w:val="28"/>
          <w:szCs w:val="28"/>
        </w:rPr>
      </w:pPr>
      <w:r w:rsidRPr="002F330F">
        <w:rPr>
          <w:sz w:val="28"/>
          <w:szCs w:val="28"/>
        </w:rPr>
        <w:t>э</w:t>
      </w:r>
      <w:r w:rsidR="004B17E2" w:rsidRPr="002F330F">
        <w:rPr>
          <w:sz w:val="28"/>
          <w:szCs w:val="28"/>
        </w:rPr>
        <w:t>кспортировать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растровую</w:t>
      </w:r>
      <w:r w:rsidR="00BC1134" w:rsidRPr="002F330F">
        <w:rPr>
          <w:sz w:val="28"/>
          <w:szCs w:val="28"/>
        </w:rPr>
        <w:t xml:space="preserve"> </w:t>
      </w:r>
      <w:r w:rsidR="004B17E2" w:rsidRPr="002F330F">
        <w:rPr>
          <w:sz w:val="28"/>
          <w:szCs w:val="28"/>
        </w:rPr>
        <w:t>графику;</w:t>
      </w:r>
    </w:p>
    <w:p w:rsidR="004634CA" w:rsidRPr="00A430DA" w:rsidRDefault="00872681" w:rsidP="00F71AD2">
      <w:pPr>
        <w:ind w:firstLine="567"/>
        <w:jc w:val="both"/>
        <w:rPr>
          <w:sz w:val="28"/>
          <w:szCs w:val="28"/>
        </w:rPr>
      </w:pPr>
      <w:r w:rsidRPr="002F330F">
        <w:rPr>
          <w:sz w:val="28"/>
          <w:szCs w:val="28"/>
        </w:rPr>
        <w:t>―</w:t>
      </w:r>
      <w:r w:rsidR="00BC1134" w:rsidRPr="002F330F">
        <w:rPr>
          <w:sz w:val="28"/>
          <w:szCs w:val="28"/>
        </w:rPr>
        <w:t xml:space="preserve"> </w:t>
      </w:r>
      <w:r w:rsidR="00B56C0E" w:rsidRPr="002F330F">
        <w:rPr>
          <w:sz w:val="28"/>
          <w:szCs w:val="28"/>
        </w:rPr>
        <w:t>н</w:t>
      </w:r>
      <w:r w:rsidR="005460CB" w:rsidRPr="002F330F">
        <w:rPr>
          <w:sz w:val="28"/>
          <w:szCs w:val="28"/>
        </w:rPr>
        <w:t>ет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русскоязычной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версии,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хотя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интерфейс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достаточно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прост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и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в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нем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можно</w:t>
      </w:r>
      <w:r w:rsidR="00BC1134" w:rsidRPr="002F330F">
        <w:rPr>
          <w:sz w:val="28"/>
          <w:szCs w:val="28"/>
        </w:rPr>
        <w:t xml:space="preserve"> </w:t>
      </w:r>
      <w:r w:rsidR="005460CB" w:rsidRPr="002F330F">
        <w:rPr>
          <w:sz w:val="28"/>
          <w:szCs w:val="28"/>
        </w:rPr>
        <w:t>быстро</w:t>
      </w:r>
      <w:r w:rsidR="00BC1134" w:rsidRPr="002F330F">
        <w:rPr>
          <w:sz w:val="28"/>
          <w:szCs w:val="28"/>
        </w:rPr>
        <w:t xml:space="preserve"> </w:t>
      </w:r>
      <w:proofErr w:type="gramStart"/>
      <w:r w:rsidR="005460CB" w:rsidRPr="002F330F">
        <w:rPr>
          <w:sz w:val="28"/>
          <w:szCs w:val="28"/>
        </w:rPr>
        <w:t>разобраться</w:t>
      </w:r>
      <w:proofErr w:type="gramEnd"/>
      <w:r w:rsidR="005460CB" w:rsidRPr="002F330F">
        <w:rPr>
          <w:sz w:val="28"/>
          <w:szCs w:val="28"/>
        </w:rPr>
        <w:t>.</w:t>
      </w:r>
    </w:p>
    <w:p w:rsidR="00206E68" w:rsidRPr="00426AC8" w:rsidRDefault="00206E68" w:rsidP="00F71AD2">
      <w:pPr>
        <w:shd w:val="clear" w:color="auto" w:fill="FFFFFF"/>
        <w:ind w:firstLine="567"/>
        <w:jc w:val="both"/>
        <w:textAlignment w:val="baseline"/>
        <w:rPr>
          <w:sz w:val="28"/>
        </w:rPr>
      </w:pPr>
    </w:p>
    <w:p w:rsidR="00A430DA" w:rsidRPr="00A430DA" w:rsidRDefault="00826E38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826E38">
        <w:rPr>
          <w:sz w:val="28"/>
          <w:szCs w:val="29"/>
        </w:rPr>
        <w:t>Visual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Studio</w:t>
      </w:r>
      <w:proofErr w:type="spellEnd"/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это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мощная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интегрированная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среда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разработки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(IDE),</w:t>
      </w:r>
      <w:r w:rsidR="00BC1134">
        <w:rPr>
          <w:sz w:val="28"/>
          <w:szCs w:val="29"/>
        </w:rPr>
        <w:t xml:space="preserve"> </w:t>
      </w:r>
    </w:p>
    <w:p w:rsidR="00826E38" w:rsidRPr="00826E38" w:rsidRDefault="00826E38" w:rsidP="00F71AD2">
      <w:pPr>
        <w:shd w:val="clear" w:color="auto" w:fill="FFFFFF"/>
        <w:jc w:val="both"/>
        <w:textAlignment w:val="baseline"/>
        <w:rPr>
          <w:sz w:val="28"/>
          <w:szCs w:val="29"/>
        </w:rPr>
      </w:pPr>
      <w:proofErr w:type="gramStart"/>
      <w:r w:rsidRPr="00826E38">
        <w:rPr>
          <w:sz w:val="28"/>
          <w:szCs w:val="29"/>
        </w:rPr>
        <w:t>которая</w:t>
      </w:r>
      <w:proofErr w:type="gram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используется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создания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широкого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спектра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приложений.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Разработанная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компанией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Microsoft</w:t>
      </w:r>
      <w:proofErr w:type="spellEnd"/>
      <w:r w:rsidRPr="00826E38">
        <w:rPr>
          <w:sz w:val="28"/>
          <w:szCs w:val="29"/>
        </w:rPr>
        <w:t>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она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предлагает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множество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удобных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инновационных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функций,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которые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помогают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программистам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улучшить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свою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продуктивность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достичь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успеха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своей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работе.</w:t>
      </w:r>
    </w:p>
    <w:p w:rsidR="00826E38" w:rsidRPr="00826E38" w:rsidRDefault="00826E38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 w:rsidRPr="00826E38">
        <w:rPr>
          <w:sz w:val="28"/>
          <w:szCs w:val="29"/>
        </w:rPr>
        <w:t>Одним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из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главных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преимуществ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Visual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Studio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является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его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широкая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поддержка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языков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программирования.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Она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позволяет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разрабатывать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приложения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на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таких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языках,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как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C++,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C#,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Visual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Basic</w:t>
      </w:r>
      <w:proofErr w:type="spellEnd"/>
      <w:r w:rsidRPr="00826E38">
        <w:rPr>
          <w:sz w:val="28"/>
          <w:szCs w:val="29"/>
        </w:rPr>
        <w:t>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F#,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Python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многих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других.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Благодаря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этому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разработчики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могут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использовать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любимый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язык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использовать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всю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мощь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среды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разработки.</w:t>
      </w:r>
    </w:p>
    <w:p w:rsidR="00826E38" w:rsidRPr="00826E38" w:rsidRDefault="00826E38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 w:rsidRPr="00826E38">
        <w:rPr>
          <w:sz w:val="28"/>
          <w:szCs w:val="29"/>
        </w:rPr>
        <w:t>Кроме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того,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Visual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Studio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обладает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удобным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интуитивно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понятным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интерфейсом,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который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упрощает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процесс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разработки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программ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повышает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эффективность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работы.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Великолепная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интеграция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другими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инструментами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сервисами,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такими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как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Git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Azure</w:t>
      </w:r>
      <w:proofErr w:type="spellEnd"/>
      <w:r w:rsidRPr="00826E38">
        <w:rPr>
          <w:sz w:val="28"/>
          <w:szCs w:val="29"/>
        </w:rPr>
        <w:t>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позволяет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разработчикам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быстро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без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проблем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внедряться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любые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проекты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легко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работать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коллаборативной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среде.</w:t>
      </w:r>
    </w:p>
    <w:p w:rsidR="00826E38" w:rsidRPr="00826E38" w:rsidRDefault="00826E38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826E38">
        <w:rPr>
          <w:sz w:val="28"/>
          <w:szCs w:val="29"/>
        </w:rPr>
        <w:t>Visual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Studio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также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предлагает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широкий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набор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инструментов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отладки,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профилирования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тестирования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приложений.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Это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позволяет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разработчикам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быстро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эффективно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исправлять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ошибки,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оптимизировать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код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обеспечивать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высокое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качество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своих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приложений.</w:t>
      </w:r>
    </w:p>
    <w:p w:rsidR="00826E38" w:rsidRPr="00826E38" w:rsidRDefault="00826E38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 w:rsidRPr="00826E38">
        <w:rPr>
          <w:sz w:val="28"/>
          <w:szCs w:val="29"/>
        </w:rPr>
        <w:t>И,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наконец,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одной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из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главных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преимуществ</w:t>
      </w:r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Visual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826E38">
        <w:rPr>
          <w:sz w:val="28"/>
          <w:szCs w:val="29"/>
        </w:rPr>
        <w:t>Studio</w:t>
      </w:r>
      <w:proofErr w:type="spell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является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его</w:t>
      </w:r>
      <w:r w:rsidR="00BC1134">
        <w:rPr>
          <w:sz w:val="28"/>
          <w:szCs w:val="29"/>
        </w:rPr>
        <w:t xml:space="preserve"> </w:t>
      </w:r>
      <w:proofErr w:type="gramStart"/>
      <w:r w:rsidRPr="00826E38">
        <w:rPr>
          <w:sz w:val="28"/>
          <w:szCs w:val="29"/>
        </w:rPr>
        <w:t>активная</w:t>
      </w:r>
      <w:proofErr w:type="gramEnd"/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преданные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сообщество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разработчиков.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Через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официальные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форумы,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блоги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сообщества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социальных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сетях,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разработчики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могут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находить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поддержку,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обмениваться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опытом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получать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советы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от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других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профессионалов.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Это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помогает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им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расти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развиваться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своей</w:t>
      </w:r>
      <w:r w:rsidR="00BC1134">
        <w:rPr>
          <w:sz w:val="28"/>
          <w:szCs w:val="29"/>
        </w:rPr>
        <w:t xml:space="preserve"> </w:t>
      </w:r>
      <w:r w:rsidRPr="00826E38">
        <w:rPr>
          <w:sz w:val="28"/>
          <w:szCs w:val="29"/>
        </w:rPr>
        <w:t>профессии.</w:t>
      </w:r>
    </w:p>
    <w:p w:rsidR="00826E38" w:rsidRDefault="00826E38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</w:p>
    <w:p w:rsidR="00A430DA" w:rsidRPr="00915C64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1B35CC">
        <w:rPr>
          <w:sz w:val="28"/>
          <w:szCs w:val="29"/>
        </w:rPr>
        <w:t>Ramus</w:t>
      </w:r>
      <w:proofErr w:type="spellEnd"/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 w:rsidRPr="001B35CC">
        <w:rPr>
          <w:sz w:val="28"/>
          <w:szCs w:val="29"/>
        </w:rPr>
        <w:t>инструмент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создания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диаграмм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моделирования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данных,</w:t>
      </w:r>
      <w:r w:rsidR="00BC1134">
        <w:rPr>
          <w:sz w:val="28"/>
          <w:szCs w:val="29"/>
        </w:rPr>
        <w:t xml:space="preserve"> </w:t>
      </w:r>
    </w:p>
    <w:p w:rsidR="004634CA" w:rsidRDefault="004634CA" w:rsidP="00F71AD2">
      <w:pPr>
        <w:shd w:val="clear" w:color="auto" w:fill="FFFFFF"/>
        <w:jc w:val="both"/>
        <w:textAlignment w:val="baseline"/>
        <w:rPr>
          <w:sz w:val="28"/>
          <w:szCs w:val="29"/>
        </w:rPr>
      </w:pPr>
      <w:proofErr w:type="gramStart"/>
      <w:r w:rsidRPr="001B35CC">
        <w:rPr>
          <w:sz w:val="28"/>
          <w:szCs w:val="29"/>
        </w:rPr>
        <w:t>который</w:t>
      </w:r>
      <w:proofErr w:type="gramEnd"/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обеспечивает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возможность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визуализации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структур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данных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процессов.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Данный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инструмент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широко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применяется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проектировании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баз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данных,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создании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схем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данных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разработке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информационных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систем.</w:t>
      </w:r>
    </w:p>
    <w:p w:rsidR="004634CA" w:rsidRPr="001B35CC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1B35CC">
        <w:rPr>
          <w:sz w:val="28"/>
          <w:szCs w:val="29"/>
        </w:rPr>
        <w:t>Ramus</w:t>
      </w:r>
      <w:proofErr w:type="spellEnd"/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предоставляет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пользователю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функционал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создания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различных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типов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диаграмм,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включая:</w:t>
      </w:r>
    </w:p>
    <w:p w:rsidR="004A24E3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д</w:t>
      </w:r>
      <w:r w:rsidR="004634CA" w:rsidRPr="001B35CC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сущность</w:t>
      </w:r>
      <w:r w:rsidR="004634CA">
        <w:rPr>
          <w:sz w:val="28"/>
          <w:szCs w:val="29"/>
        </w:rPr>
        <w:t>–</w:t>
      </w:r>
      <w:r w:rsidR="004634CA" w:rsidRPr="001B35CC">
        <w:rPr>
          <w:sz w:val="28"/>
          <w:szCs w:val="29"/>
        </w:rPr>
        <w:t>связь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(ER</w:t>
      </w:r>
      <w:r w:rsidR="004634CA">
        <w:rPr>
          <w:sz w:val="28"/>
          <w:szCs w:val="29"/>
        </w:rPr>
        <w:t>–</w:t>
      </w:r>
      <w:r w:rsidR="004634CA" w:rsidRPr="001B35CC">
        <w:rPr>
          <w:sz w:val="28"/>
          <w:szCs w:val="29"/>
        </w:rPr>
        <w:t>диаграммы):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моделирования</w:t>
      </w:r>
      <w:r w:rsidR="00BC1134">
        <w:rPr>
          <w:sz w:val="28"/>
          <w:szCs w:val="29"/>
        </w:rPr>
        <w:t xml:space="preserve"> </w:t>
      </w:r>
    </w:p>
    <w:p w:rsidR="004634CA" w:rsidRPr="001B35CC" w:rsidRDefault="004634CA" w:rsidP="00F71AD2">
      <w:pPr>
        <w:shd w:val="clear" w:color="auto" w:fill="FFFFFF"/>
        <w:jc w:val="both"/>
        <w:textAlignment w:val="baseline"/>
        <w:rPr>
          <w:sz w:val="28"/>
          <w:szCs w:val="29"/>
        </w:rPr>
      </w:pPr>
      <w:r w:rsidRPr="001B35CC">
        <w:rPr>
          <w:sz w:val="28"/>
          <w:szCs w:val="29"/>
        </w:rPr>
        <w:t>сущност</w:t>
      </w:r>
      <w:r>
        <w:rPr>
          <w:sz w:val="28"/>
          <w:szCs w:val="29"/>
        </w:rPr>
        <w:t>ей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их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отношений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базе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данных;</w:t>
      </w:r>
    </w:p>
    <w:p w:rsidR="004634CA" w:rsidRPr="001B35CC" w:rsidRDefault="00872681" w:rsidP="00F71AD2">
      <w:pPr>
        <w:shd w:val="clear" w:color="auto" w:fill="FFFFFF"/>
        <w:tabs>
          <w:tab w:val="left" w:pos="993"/>
        </w:tabs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д</w:t>
      </w:r>
      <w:r w:rsidR="004634CA" w:rsidRPr="001B35CC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блоков: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визуализаци</w:t>
      </w:r>
      <w:r w:rsidR="004634CA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компонентов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их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взаимосвязей;</w:t>
      </w:r>
    </w:p>
    <w:p w:rsidR="00A430DA" w:rsidRPr="00915C64" w:rsidRDefault="00872681" w:rsidP="00F71AD2">
      <w:pPr>
        <w:shd w:val="clear" w:color="auto" w:fill="FFFFFF"/>
        <w:tabs>
          <w:tab w:val="left" w:pos="993"/>
        </w:tabs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4634CA">
        <w:rPr>
          <w:sz w:val="28"/>
          <w:szCs w:val="29"/>
        </w:rPr>
        <w:t>д</w:t>
      </w:r>
      <w:r w:rsidR="004634CA" w:rsidRPr="001B35CC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потоков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данных: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описания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потоков</w:t>
      </w:r>
      <w:r w:rsidR="00BC1134">
        <w:rPr>
          <w:sz w:val="28"/>
          <w:szCs w:val="29"/>
        </w:rPr>
        <w:t xml:space="preserve"> </w:t>
      </w:r>
      <w:r w:rsidR="004634CA" w:rsidRPr="001B35CC">
        <w:rPr>
          <w:sz w:val="28"/>
          <w:szCs w:val="29"/>
        </w:rPr>
        <w:t>информац</w:t>
      </w:r>
      <w:r w:rsidR="004634CA">
        <w:rPr>
          <w:sz w:val="28"/>
          <w:szCs w:val="29"/>
        </w:rPr>
        <w:t>ии</w:t>
      </w:r>
      <w:r w:rsidR="00BC1134">
        <w:rPr>
          <w:sz w:val="28"/>
          <w:szCs w:val="29"/>
        </w:rPr>
        <w:t xml:space="preserve"> </w:t>
      </w:r>
    </w:p>
    <w:p w:rsidR="004634CA" w:rsidRPr="001B35CC" w:rsidRDefault="004634CA" w:rsidP="00F71AD2">
      <w:pPr>
        <w:shd w:val="clear" w:color="auto" w:fill="FFFFFF"/>
        <w:tabs>
          <w:tab w:val="left" w:pos="993"/>
        </w:tabs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процессов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обработки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данных;</w:t>
      </w:r>
    </w:p>
    <w:p w:rsidR="004634CA" w:rsidRPr="00725205" w:rsidRDefault="004634CA" w:rsidP="00F71AD2">
      <w:pPr>
        <w:pStyle w:val="ad"/>
        <w:numPr>
          <w:ilvl w:val="0"/>
          <w:numId w:val="4"/>
        </w:numPr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  <w:proofErr w:type="spellStart"/>
      <w:r>
        <w:rPr>
          <w:sz w:val="28"/>
          <w:szCs w:val="29"/>
        </w:rPr>
        <w:t>д</w:t>
      </w:r>
      <w:r w:rsidRPr="00725205">
        <w:rPr>
          <w:sz w:val="28"/>
          <w:szCs w:val="29"/>
        </w:rPr>
        <w:t>аграммы</w:t>
      </w:r>
      <w:proofErr w:type="spellEnd"/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последовательностей:</w:t>
      </w:r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моделирования</w:t>
      </w:r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последовательности</w:t>
      </w:r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действий</w:t>
      </w:r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725205">
        <w:rPr>
          <w:sz w:val="28"/>
          <w:szCs w:val="29"/>
        </w:rPr>
        <w:t>взаимоде</w:t>
      </w:r>
      <w:r>
        <w:rPr>
          <w:sz w:val="28"/>
          <w:szCs w:val="29"/>
        </w:rPr>
        <w:t>йствий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объектов.</w:t>
      </w:r>
    </w:p>
    <w:p w:rsidR="004634CA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1B35CC">
        <w:rPr>
          <w:sz w:val="28"/>
          <w:szCs w:val="29"/>
        </w:rPr>
        <w:t>Ramus</w:t>
      </w:r>
      <w:proofErr w:type="spellEnd"/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обладает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интуитивным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интерфейсом,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позволяющим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пользователям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создавать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диаграммы,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добавлять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элементы,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связи,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атрибуты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другие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компоненты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структуры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данных.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Инструмент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также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обеспечивает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функционал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генерации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отчетов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документации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по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созданным</w:t>
      </w:r>
      <w:r w:rsidR="00BC1134">
        <w:rPr>
          <w:sz w:val="28"/>
          <w:szCs w:val="29"/>
        </w:rPr>
        <w:t xml:space="preserve"> </w:t>
      </w:r>
      <w:r w:rsidRPr="001B35CC">
        <w:rPr>
          <w:sz w:val="28"/>
          <w:szCs w:val="29"/>
        </w:rPr>
        <w:t>моделям.</w:t>
      </w:r>
    </w:p>
    <w:p w:rsidR="004634CA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Преимущества</w:t>
      </w:r>
    </w:p>
    <w:p w:rsidR="004634CA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lastRenderedPageBreak/>
        <w:t>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преимуществам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  <w:lang w:val="en-US"/>
        </w:rPr>
        <w:t>Ramus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относятся:</w:t>
      </w:r>
    </w:p>
    <w:p w:rsidR="004634CA" w:rsidRPr="00D0173E" w:rsidRDefault="004634CA" w:rsidP="00F71AD2">
      <w:pPr>
        <w:pStyle w:val="ad"/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простота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использования: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интуитивный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интерфейс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позволяет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легко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создавать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диаграммы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модели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данных;</w:t>
      </w:r>
    </w:p>
    <w:p w:rsidR="004634CA" w:rsidRPr="00D0173E" w:rsidRDefault="004634CA" w:rsidP="00F71AD2">
      <w:pPr>
        <w:pStyle w:val="ad"/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широкий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выбор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типов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диаграмм: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  <w:lang w:val="en-US"/>
        </w:rPr>
        <w:t>r</w:t>
      </w:r>
      <w:proofErr w:type="spellStart"/>
      <w:r w:rsidRPr="00D0173E">
        <w:rPr>
          <w:sz w:val="28"/>
          <w:szCs w:val="29"/>
        </w:rPr>
        <w:t>amus</w:t>
      </w:r>
      <w:proofErr w:type="spellEnd"/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поддерживает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различные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типы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диаграмм,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что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позволяет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моделировать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разнообразные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характеристики</w:t>
      </w:r>
      <w:r w:rsidR="00BC1134">
        <w:rPr>
          <w:sz w:val="28"/>
          <w:szCs w:val="29"/>
        </w:rPr>
        <w:t xml:space="preserve"> </w:t>
      </w:r>
      <w:r w:rsidR="00A430DA">
        <w:rPr>
          <w:sz w:val="28"/>
          <w:szCs w:val="29"/>
        </w:rPr>
        <w:t>данных</w:t>
      </w:r>
    </w:p>
    <w:p w:rsidR="004634CA" w:rsidRPr="00D0173E" w:rsidRDefault="004634CA" w:rsidP="00F71AD2">
      <w:pPr>
        <w:pStyle w:val="ad"/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генерация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отчетов: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возможность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создания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отчетов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документации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на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основе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созданных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моделей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удобного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использования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документирования;</w:t>
      </w:r>
    </w:p>
    <w:p w:rsidR="004634CA" w:rsidRPr="00D0173E" w:rsidRDefault="004634CA" w:rsidP="00F71AD2">
      <w:pPr>
        <w:pStyle w:val="ad"/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гибкость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расширяемость: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  <w:lang w:val="en-US"/>
        </w:rPr>
        <w:t>r</w:t>
      </w:r>
      <w:proofErr w:type="spellStart"/>
      <w:r w:rsidRPr="00D0173E">
        <w:rPr>
          <w:sz w:val="28"/>
          <w:szCs w:val="29"/>
        </w:rPr>
        <w:t>amus</w:t>
      </w:r>
      <w:proofErr w:type="spellEnd"/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позволяет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настраивать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параметры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атрибуты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элементов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диаграмм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адаптации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к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конкретным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требованиям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проекта.</w:t>
      </w:r>
    </w:p>
    <w:p w:rsidR="004634CA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Недостатки</w:t>
      </w:r>
    </w:p>
    <w:p w:rsidR="004634CA" w:rsidRDefault="004634CA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недостаткам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  <w:lang w:val="en-US"/>
        </w:rPr>
        <w:t>Ramus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относятся:</w:t>
      </w:r>
    </w:p>
    <w:p w:rsidR="004634CA" w:rsidRPr="00D0173E" w:rsidRDefault="004634CA" w:rsidP="00F71AD2">
      <w:pPr>
        <w:pStyle w:val="ad"/>
        <w:numPr>
          <w:ilvl w:val="0"/>
          <w:numId w:val="6"/>
        </w:numPr>
        <w:shd w:val="clear" w:color="auto" w:fill="FFFFFF"/>
        <w:tabs>
          <w:tab w:val="clear" w:pos="720"/>
          <w:tab w:val="num" w:pos="567"/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ограниченная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функциональность: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некоторые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продвинутые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функции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моделирования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могут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быть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ограничены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proofErr w:type="spellStart"/>
      <w:r w:rsidRPr="00D0173E">
        <w:rPr>
          <w:sz w:val="28"/>
          <w:szCs w:val="29"/>
        </w:rPr>
        <w:t>ramus</w:t>
      </w:r>
      <w:proofErr w:type="spellEnd"/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по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сравнению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другими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инструментами;</w:t>
      </w:r>
    </w:p>
    <w:p w:rsidR="004634CA" w:rsidRPr="00D0173E" w:rsidRDefault="004634CA" w:rsidP="00F71AD2">
      <w:pPr>
        <w:pStyle w:val="ad"/>
        <w:numPr>
          <w:ilvl w:val="0"/>
          <w:numId w:val="6"/>
        </w:numPr>
        <w:shd w:val="clear" w:color="auto" w:fill="FFFFFF"/>
        <w:tabs>
          <w:tab w:val="clear" w:pos="720"/>
          <w:tab w:val="num" w:pos="567"/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нестабильная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работа: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могут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возникать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проблемы</w:t>
      </w:r>
      <w:r w:rsidR="00BC1134">
        <w:rPr>
          <w:sz w:val="28"/>
          <w:szCs w:val="29"/>
        </w:rPr>
        <w:t xml:space="preserve"> </w:t>
      </w:r>
      <w:proofErr w:type="gramStart"/>
      <w:r w:rsidRPr="00D0173E">
        <w:rPr>
          <w:sz w:val="28"/>
          <w:szCs w:val="29"/>
        </w:rPr>
        <w:t>с</w:t>
      </w:r>
      <w:proofErr w:type="gramEnd"/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стабильностью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работы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производительностью,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особенно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при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работе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с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большими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моделями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данных;</w:t>
      </w:r>
    </w:p>
    <w:p w:rsidR="004634CA" w:rsidRPr="002F330F" w:rsidRDefault="004634CA" w:rsidP="00F71AD2">
      <w:pPr>
        <w:pStyle w:val="ad"/>
        <w:numPr>
          <w:ilvl w:val="0"/>
          <w:numId w:val="6"/>
        </w:numPr>
        <w:shd w:val="clear" w:color="auto" w:fill="FFFFFF"/>
        <w:tabs>
          <w:tab w:val="clear" w:pos="720"/>
          <w:tab w:val="num" w:pos="567"/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D0173E">
        <w:rPr>
          <w:sz w:val="28"/>
          <w:szCs w:val="29"/>
        </w:rPr>
        <w:t>ограниченные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возможности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генерации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кода: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некоторые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возможности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генерации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кода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могут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быть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ограничены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или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требуют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улучшений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полноценного</w:t>
      </w:r>
      <w:r w:rsidR="00BC1134">
        <w:rPr>
          <w:sz w:val="28"/>
          <w:szCs w:val="29"/>
        </w:rPr>
        <w:t xml:space="preserve"> </w:t>
      </w:r>
      <w:r w:rsidRPr="00D0173E">
        <w:rPr>
          <w:sz w:val="28"/>
          <w:szCs w:val="29"/>
        </w:rPr>
        <w:t>использования.</w:t>
      </w:r>
    </w:p>
    <w:p w:rsidR="002F330F" w:rsidRPr="00426AC8" w:rsidRDefault="002F330F" w:rsidP="00F71AD2">
      <w:p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</w:p>
    <w:p w:rsidR="00A430DA" w:rsidRPr="00A430DA" w:rsidRDefault="00D61680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D61680">
        <w:rPr>
          <w:sz w:val="28"/>
          <w:szCs w:val="29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это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инструмент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моделирования,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который</w:t>
      </w:r>
      <w:r w:rsidR="00BC1134">
        <w:rPr>
          <w:sz w:val="28"/>
          <w:szCs w:val="29"/>
        </w:rPr>
        <w:t xml:space="preserve"> </w:t>
      </w:r>
    </w:p>
    <w:p w:rsidR="001B35CC" w:rsidRPr="00421C56" w:rsidRDefault="00D61680" w:rsidP="00F71AD2">
      <w:pPr>
        <w:shd w:val="clear" w:color="auto" w:fill="FFFFFF"/>
        <w:jc w:val="both"/>
        <w:textAlignment w:val="baseline"/>
        <w:rPr>
          <w:sz w:val="28"/>
          <w:szCs w:val="29"/>
        </w:rPr>
      </w:pPr>
      <w:r w:rsidRPr="00D61680">
        <w:rPr>
          <w:sz w:val="28"/>
          <w:szCs w:val="29"/>
        </w:rPr>
        <w:t>предоставляет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возможности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по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созданию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UML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(</w:t>
      </w:r>
      <w:proofErr w:type="spellStart"/>
      <w:r w:rsidRPr="00D61680">
        <w:rPr>
          <w:sz w:val="28"/>
          <w:szCs w:val="29"/>
        </w:rPr>
        <w:t>Unified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D61680">
        <w:rPr>
          <w:sz w:val="28"/>
          <w:szCs w:val="29"/>
        </w:rPr>
        <w:t>Modeling</w:t>
      </w:r>
      <w:proofErr w:type="spellEnd"/>
      <w:r w:rsidR="00BC1134">
        <w:rPr>
          <w:sz w:val="28"/>
          <w:szCs w:val="29"/>
        </w:rPr>
        <w:t xml:space="preserve"> </w:t>
      </w:r>
      <w:proofErr w:type="spellStart"/>
      <w:r w:rsidRPr="00D61680">
        <w:rPr>
          <w:sz w:val="28"/>
          <w:szCs w:val="29"/>
        </w:rPr>
        <w:t>Language</w:t>
      </w:r>
      <w:proofErr w:type="spellEnd"/>
      <w:r w:rsidRPr="00D61680">
        <w:rPr>
          <w:sz w:val="28"/>
          <w:szCs w:val="29"/>
        </w:rPr>
        <w:t>)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диаграмм.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Данный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инструмент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используется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визуализации,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разработки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документирования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различных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аспектов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программных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систем.</w:t>
      </w:r>
    </w:p>
    <w:p w:rsidR="00D61680" w:rsidRPr="00D61680" w:rsidRDefault="00D61680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proofErr w:type="spellStart"/>
      <w:r w:rsidRPr="00D61680">
        <w:rPr>
          <w:sz w:val="28"/>
          <w:szCs w:val="29"/>
          <w:lang w:val="en-US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предоставляет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пользователю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удобный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набор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инструментов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создания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следующих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типов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диаграмм:</w:t>
      </w:r>
    </w:p>
    <w:p w:rsidR="00D61680" w:rsidRPr="00D61680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D61680">
        <w:rPr>
          <w:sz w:val="28"/>
          <w:szCs w:val="29"/>
        </w:rPr>
        <w:t>д</w:t>
      </w:r>
      <w:r w:rsidR="00D61680" w:rsidRPr="00D61680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</w:rPr>
        <w:t>классов</w:t>
      </w:r>
      <w:r w:rsidR="00D61680">
        <w:rPr>
          <w:sz w:val="28"/>
          <w:szCs w:val="29"/>
        </w:rPr>
        <w:t>;</w:t>
      </w:r>
    </w:p>
    <w:p w:rsidR="00D61680" w:rsidRPr="00D61680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D61680">
        <w:rPr>
          <w:sz w:val="28"/>
          <w:szCs w:val="29"/>
        </w:rPr>
        <w:t>д</w:t>
      </w:r>
      <w:r w:rsidR="00D61680" w:rsidRPr="00D61680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</w:rPr>
        <w:t>последовательностей</w:t>
      </w:r>
      <w:r w:rsidR="00D61680">
        <w:rPr>
          <w:sz w:val="28"/>
          <w:szCs w:val="29"/>
        </w:rPr>
        <w:t>;</w:t>
      </w:r>
    </w:p>
    <w:p w:rsidR="00D61680" w:rsidRPr="00D61680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D61680">
        <w:rPr>
          <w:sz w:val="28"/>
          <w:szCs w:val="29"/>
        </w:rPr>
        <w:t>д</w:t>
      </w:r>
      <w:r w:rsidR="00D61680" w:rsidRPr="00D61680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</w:rPr>
        <w:t>компонентов</w:t>
      </w:r>
      <w:r w:rsidR="00D61680">
        <w:rPr>
          <w:sz w:val="28"/>
          <w:szCs w:val="29"/>
        </w:rPr>
        <w:t>;</w:t>
      </w:r>
    </w:p>
    <w:p w:rsidR="00D61680" w:rsidRPr="00D61680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D61680">
        <w:rPr>
          <w:sz w:val="28"/>
          <w:szCs w:val="29"/>
        </w:rPr>
        <w:t>д</w:t>
      </w:r>
      <w:r w:rsidR="00D61680" w:rsidRPr="00D61680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</w:rPr>
        <w:t>прецедентов</w:t>
      </w:r>
      <w:r w:rsidR="00D61680">
        <w:rPr>
          <w:sz w:val="28"/>
          <w:szCs w:val="29"/>
        </w:rPr>
        <w:t>;</w:t>
      </w:r>
    </w:p>
    <w:p w:rsidR="00D61680" w:rsidRPr="00D61680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D61680">
        <w:rPr>
          <w:sz w:val="28"/>
          <w:szCs w:val="29"/>
        </w:rPr>
        <w:t>д</w:t>
      </w:r>
      <w:r w:rsidR="00D61680" w:rsidRPr="00D61680">
        <w:rPr>
          <w:sz w:val="28"/>
          <w:szCs w:val="29"/>
        </w:rPr>
        <w:t>иаграммы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</w:rPr>
        <w:t>активностей</w:t>
      </w:r>
      <w:r w:rsidR="00D61680">
        <w:rPr>
          <w:sz w:val="28"/>
          <w:szCs w:val="29"/>
        </w:rPr>
        <w:t>;</w:t>
      </w:r>
    </w:p>
    <w:p w:rsidR="00D61680" w:rsidRPr="00D61680" w:rsidRDefault="00872681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D61680">
        <w:rPr>
          <w:sz w:val="28"/>
          <w:szCs w:val="29"/>
        </w:rPr>
        <w:t>д</w:t>
      </w:r>
      <w:r w:rsidR="00D61680" w:rsidRPr="00D61680">
        <w:rPr>
          <w:sz w:val="28"/>
          <w:szCs w:val="29"/>
        </w:rPr>
        <w:t>ругие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</w:rPr>
        <w:t>типы</w:t>
      </w:r>
      <w:r w:rsidR="00BC1134">
        <w:rPr>
          <w:sz w:val="28"/>
          <w:szCs w:val="29"/>
        </w:rPr>
        <w:t xml:space="preserve"> </w:t>
      </w:r>
      <w:r w:rsidR="00D61680" w:rsidRPr="00D61680">
        <w:rPr>
          <w:sz w:val="28"/>
          <w:szCs w:val="29"/>
          <w:lang w:val="en-US"/>
        </w:rPr>
        <w:t>UML</w:t>
      </w:r>
      <w:r w:rsidR="00D61680">
        <w:rPr>
          <w:sz w:val="28"/>
          <w:szCs w:val="29"/>
        </w:rPr>
        <w:t>–</w:t>
      </w:r>
      <w:r w:rsidR="00D61680" w:rsidRPr="00D61680">
        <w:rPr>
          <w:sz w:val="28"/>
          <w:szCs w:val="29"/>
        </w:rPr>
        <w:t>диаграмм</w:t>
      </w:r>
      <w:r w:rsidR="00D61680">
        <w:rPr>
          <w:sz w:val="28"/>
          <w:szCs w:val="29"/>
        </w:rPr>
        <w:t>.</w:t>
      </w:r>
    </w:p>
    <w:p w:rsidR="00D61680" w:rsidRDefault="00D61680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 w:rsidRPr="00D61680">
        <w:rPr>
          <w:sz w:val="28"/>
          <w:szCs w:val="29"/>
        </w:rPr>
        <w:t>Инструмент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обладает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интуитивным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интерфейсом,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позволяющим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пользователям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легко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создавать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редактировать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диаграммы,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добавлять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элементы,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связи,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комментарии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другие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объекты.</w:t>
      </w:r>
      <w:r w:rsidR="00BC1134">
        <w:rPr>
          <w:sz w:val="28"/>
          <w:szCs w:val="29"/>
        </w:rPr>
        <w:t xml:space="preserve"> </w:t>
      </w:r>
      <w:proofErr w:type="spellStart"/>
      <w:proofErr w:type="gramStart"/>
      <w:r w:rsidRPr="00D61680">
        <w:rPr>
          <w:sz w:val="28"/>
          <w:szCs w:val="29"/>
          <w:lang w:val="en-US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обеспечивает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возможность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генерировать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код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из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диаграмм,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а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также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экспортировать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диаграммы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различные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форматы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удобного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совместного</w:t>
      </w:r>
      <w:r w:rsidR="00BC1134">
        <w:rPr>
          <w:sz w:val="28"/>
          <w:szCs w:val="29"/>
        </w:rPr>
        <w:t xml:space="preserve"> </w:t>
      </w:r>
      <w:r w:rsidRPr="00D61680">
        <w:rPr>
          <w:sz w:val="28"/>
          <w:szCs w:val="29"/>
        </w:rPr>
        <w:t>использования.</w:t>
      </w:r>
      <w:proofErr w:type="gramEnd"/>
    </w:p>
    <w:p w:rsidR="00D61680" w:rsidRDefault="00D61680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Преимущества</w:t>
      </w:r>
    </w:p>
    <w:p w:rsidR="00D61680" w:rsidRDefault="00D61680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преимуществам</w:t>
      </w:r>
      <w:r w:rsidR="00BC1134">
        <w:rPr>
          <w:sz w:val="28"/>
          <w:szCs w:val="29"/>
        </w:rPr>
        <w:t xml:space="preserve"> </w:t>
      </w:r>
      <w:proofErr w:type="spellStart"/>
      <w:r>
        <w:rPr>
          <w:sz w:val="28"/>
          <w:szCs w:val="29"/>
          <w:lang w:val="en-US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относят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следующие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моменты:</w:t>
      </w:r>
    </w:p>
    <w:p w:rsidR="00D61680" w:rsidRPr="00B56C0E" w:rsidRDefault="00D0173E" w:rsidP="00F71AD2">
      <w:pPr>
        <w:pStyle w:val="ad"/>
        <w:numPr>
          <w:ilvl w:val="0"/>
          <w:numId w:val="10"/>
        </w:num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  <w:r w:rsidRPr="00B56C0E">
        <w:rPr>
          <w:sz w:val="28"/>
          <w:szCs w:val="29"/>
        </w:rPr>
        <w:t>б</w:t>
      </w:r>
      <w:r w:rsidR="00D61680" w:rsidRPr="00B56C0E">
        <w:rPr>
          <w:sz w:val="28"/>
          <w:szCs w:val="29"/>
        </w:rPr>
        <w:t>есплатность:</w:t>
      </w:r>
      <w:r w:rsidR="00BC1134">
        <w:rPr>
          <w:sz w:val="28"/>
          <w:szCs w:val="29"/>
        </w:rPr>
        <w:t xml:space="preserve"> </w:t>
      </w:r>
      <w:proofErr w:type="spellStart"/>
      <w:r w:rsidR="00D61680" w:rsidRPr="00B56C0E">
        <w:rPr>
          <w:sz w:val="28"/>
          <w:szCs w:val="29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досту</w:t>
      </w:r>
      <w:r w:rsidRPr="00B56C0E">
        <w:rPr>
          <w:sz w:val="28"/>
          <w:szCs w:val="29"/>
        </w:rPr>
        <w:t>пен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бесплатно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для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пользователей;</w:t>
      </w:r>
    </w:p>
    <w:p w:rsidR="00D61680" w:rsidRPr="00B56C0E" w:rsidRDefault="00D0173E" w:rsidP="00F71AD2">
      <w:pPr>
        <w:pStyle w:val="ad"/>
        <w:numPr>
          <w:ilvl w:val="0"/>
          <w:numId w:val="10"/>
        </w:num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  <w:r w:rsidRPr="00B56C0E">
        <w:rPr>
          <w:sz w:val="28"/>
          <w:szCs w:val="29"/>
        </w:rPr>
        <w:t>удобный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интерфейс: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п</w:t>
      </w:r>
      <w:r w:rsidR="00D61680" w:rsidRPr="00B56C0E">
        <w:rPr>
          <w:sz w:val="28"/>
          <w:szCs w:val="29"/>
        </w:rPr>
        <w:t>ростой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интуитивно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понятный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интерфейс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упрощает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соз</w:t>
      </w:r>
      <w:r w:rsidRPr="00B56C0E">
        <w:rPr>
          <w:sz w:val="28"/>
          <w:szCs w:val="29"/>
        </w:rPr>
        <w:t>дание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редактирование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диаграмм;</w:t>
      </w:r>
    </w:p>
    <w:p w:rsidR="00D61680" w:rsidRPr="00B56C0E" w:rsidRDefault="00D0173E" w:rsidP="00F71AD2">
      <w:pPr>
        <w:pStyle w:val="ad"/>
        <w:numPr>
          <w:ilvl w:val="0"/>
          <w:numId w:val="10"/>
        </w:num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  <w:r w:rsidRPr="00B56C0E">
        <w:rPr>
          <w:sz w:val="28"/>
          <w:szCs w:val="29"/>
        </w:rPr>
        <w:lastRenderedPageBreak/>
        <w:t>разнообразие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диаграмм: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п</w:t>
      </w:r>
      <w:r w:rsidR="00D61680" w:rsidRPr="00B56C0E">
        <w:rPr>
          <w:sz w:val="28"/>
          <w:szCs w:val="29"/>
        </w:rPr>
        <w:t>оддерживает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различные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типы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UML–</w:t>
      </w:r>
      <w:r w:rsidRPr="00B56C0E">
        <w:rPr>
          <w:sz w:val="28"/>
          <w:szCs w:val="29"/>
        </w:rPr>
        <w:t>диаграмм;</w:t>
      </w:r>
    </w:p>
    <w:p w:rsidR="00D61680" w:rsidRPr="00B56C0E" w:rsidRDefault="00D0173E" w:rsidP="00F71AD2">
      <w:pPr>
        <w:pStyle w:val="ad"/>
        <w:numPr>
          <w:ilvl w:val="0"/>
          <w:numId w:val="10"/>
        </w:num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  <w:r w:rsidRPr="00B56C0E">
        <w:rPr>
          <w:sz w:val="28"/>
          <w:szCs w:val="29"/>
        </w:rPr>
        <w:t>экспорт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генерация: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в</w:t>
      </w:r>
      <w:r w:rsidR="00D61680" w:rsidRPr="00B56C0E">
        <w:rPr>
          <w:sz w:val="28"/>
          <w:szCs w:val="29"/>
        </w:rPr>
        <w:t>озможность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экспортирова</w:t>
      </w:r>
      <w:r w:rsidRPr="00B56C0E">
        <w:rPr>
          <w:sz w:val="28"/>
          <w:szCs w:val="29"/>
        </w:rPr>
        <w:t>ть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диаграммы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генерировать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код;</w:t>
      </w:r>
    </w:p>
    <w:p w:rsidR="00D61680" w:rsidRPr="00B56C0E" w:rsidRDefault="00D0173E" w:rsidP="00F71AD2">
      <w:pPr>
        <w:pStyle w:val="ad"/>
        <w:numPr>
          <w:ilvl w:val="0"/>
          <w:numId w:val="10"/>
        </w:num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  <w:r w:rsidRPr="00B56C0E">
        <w:rPr>
          <w:sz w:val="28"/>
          <w:szCs w:val="29"/>
        </w:rPr>
        <w:t>поддерживаемы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платформы:</w:t>
      </w:r>
      <w:r w:rsidR="00BC1134">
        <w:rPr>
          <w:sz w:val="28"/>
          <w:szCs w:val="29"/>
        </w:rPr>
        <w:t xml:space="preserve"> </w:t>
      </w:r>
      <w:r w:rsidRPr="00B56C0E">
        <w:rPr>
          <w:sz w:val="28"/>
          <w:szCs w:val="29"/>
        </w:rPr>
        <w:t>р</w:t>
      </w:r>
      <w:r w:rsidR="00D61680" w:rsidRPr="00B56C0E">
        <w:rPr>
          <w:sz w:val="28"/>
          <w:szCs w:val="29"/>
        </w:rPr>
        <w:t>аботает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на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разных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операционных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системах,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что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обеспечивает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гибкость</w:t>
      </w:r>
      <w:r w:rsidR="00BC1134">
        <w:rPr>
          <w:sz w:val="28"/>
          <w:szCs w:val="29"/>
        </w:rPr>
        <w:t xml:space="preserve"> </w:t>
      </w:r>
      <w:r w:rsidR="00D61680" w:rsidRPr="00B56C0E">
        <w:rPr>
          <w:sz w:val="28"/>
          <w:szCs w:val="29"/>
        </w:rPr>
        <w:t>использования.</w:t>
      </w:r>
    </w:p>
    <w:p w:rsidR="00D0173E" w:rsidRDefault="00D0173E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Недостатки</w:t>
      </w:r>
    </w:p>
    <w:p w:rsidR="00D0173E" w:rsidRDefault="00D0173E" w:rsidP="00F71AD2">
      <w:pPr>
        <w:shd w:val="clear" w:color="auto" w:fill="FFFFFF"/>
        <w:ind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недостаткам</w:t>
      </w:r>
      <w:r w:rsidR="00BC1134">
        <w:rPr>
          <w:sz w:val="28"/>
          <w:szCs w:val="29"/>
        </w:rPr>
        <w:t xml:space="preserve"> </w:t>
      </w:r>
      <w:proofErr w:type="spellStart"/>
      <w:r>
        <w:rPr>
          <w:sz w:val="28"/>
          <w:szCs w:val="29"/>
          <w:lang w:val="en-US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относят:</w:t>
      </w:r>
    </w:p>
    <w:p w:rsidR="00D0173E" w:rsidRPr="00BE2D47" w:rsidRDefault="00D0173E" w:rsidP="00F71AD2">
      <w:pPr>
        <w:pStyle w:val="ad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BE2D47">
        <w:rPr>
          <w:sz w:val="28"/>
          <w:szCs w:val="29"/>
        </w:rPr>
        <w:t>ограниченные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возможности: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по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сравнению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с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коммерческими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инструментами,</w:t>
      </w:r>
      <w:r w:rsidR="00BC1134">
        <w:rPr>
          <w:sz w:val="28"/>
          <w:szCs w:val="29"/>
        </w:rPr>
        <w:t xml:space="preserve"> </w:t>
      </w:r>
      <w:proofErr w:type="spellStart"/>
      <w:r w:rsidRPr="00BE2D47">
        <w:rPr>
          <w:sz w:val="28"/>
          <w:szCs w:val="29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может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иметь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ограничения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функциональности;</w:t>
      </w:r>
    </w:p>
    <w:p w:rsidR="00D0173E" w:rsidRPr="00BE2D47" w:rsidRDefault="00D0173E" w:rsidP="00F71AD2">
      <w:pPr>
        <w:pStyle w:val="ad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BE2D47">
        <w:rPr>
          <w:sz w:val="28"/>
          <w:szCs w:val="29"/>
        </w:rPr>
        <w:t>отсутствие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активной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поддержки:</w:t>
      </w:r>
      <w:r w:rsidR="00BC1134">
        <w:rPr>
          <w:sz w:val="28"/>
          <w:szCs w:val="29"/>
        </w:rPr>
        <w:t xml:space="preserve">  </w:t>
      </w:r>
      <w:r w:rsidRPr="00BE2D47">
        <w:rPr>
          <w:sz w:val="28"/>
          <w:szCs w:val="29"/>
        </w:rPr>
        <w:t>поскольку</w:t>
      </w:r>
      <w:r w:rsidR="00BC1134">
        <w:rPr>
          <w:sz w:val="28"/>
          <w:szCs w:val="29"/>
        </w:rPr>
        <w:t xml:space="preserve"> </w:t>
      </w:r>
      <w:proofErr w:type="spellStart"/>
      <w:r w:rsidRPr="00BE2D47">
        <w:rPr>
          <w:sz w:val="28"/>
          <w:szCs w:val="29"/>
        </w:rPr>
        <w:t>WhiteStarUML</w:t>
      </w:r>
      <w:proofErr w:type="spellEnd"/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бесплатный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инструмент,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возможны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задержки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в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обновлениях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и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отсутствие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активной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поддержки;</w:t>
      </w:r>
    </w:p>
    <w:p w:rsidR="00D0173E" w:rsidRPr="00F7788B" w:rsidRDefault="00D0173E" w:rsidP="00F71AD2">
      <w:pPr>
        <w:pStyle w:val="ad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BE2D47">
        <w:rPr>
          <w:sz w:val="28"/>
          <w:szCs w:val="29"/>
        </w:rPr>
        <w:t>иногда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нестабильность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работы: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могут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возникать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проблемы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с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производительностью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или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стабильностью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работы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инструмента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на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определенных</w:t>
      </w:r>
      <w:r w:rsidR="00BC1134">
        <w:rPr>
          <w:sz w:val="28"/>
          <w:szCs w:val="29"/>
        </w:rPr>
        <w:t xml:space="preserve"> </w:t>
      </w:r>
      <w:r w:rsidRPr="00BE2D47">
        <w:rPr>
          <w:sz w:val="28"/>
          <w:szCs w:val="29"/>
        </w:rPr>
        <w:t>платформах.</w:t>
      </w:r>
    </w:p>
    <w:p w:rsidR="00A430DA" w:rsidRDefault="00A430DA" w:rsidP="00F71AD2">
      <w:pPr>
        <w:jc w:val="both"/>
        <w:rPr>
          <w:sz w:val="28"/>
          <w:szCs w:val="29"/>
        </w:rPr>
      </w:pPr>
      <w:r>
        <w:rPr>
          <w:sz w:val="28"/>
          <w:szCs w:val="29"/>
        </w:rPr>
        <w:br w:type="page"/>
      </w:r>
    </w:p>
    <w:p w:rsidR="00F035D4" w:rsidRDefault="003926EA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outlineLvl w:val="0"/>
        <w:rPr>
          <w:sz w:val="28"/>
          <w:szCs w:val="29"/>
        </w:rPr>
      </w:pPr>
      <w:bookmarkStart w:id="4" w:name="_Toc167042299"/>
      <w:r>
        <w:rPr>
          <w:sz w:val="28"/>
          <w:szCs w:val="29"/>
        </w:rPr>
        <w:lastRenderedPageBreak/>
        <w:t>4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Описание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бизнес–</w:t>
      </w:r>
      <w:r w:rsidR="00F035D4" w:rsidRPr="00F035D4">
        <w:rPr>
          <w:sz w:val="28"/>
          <w:szCs w:val="29"/>
        </w:rPr>
        <w:t>процессов</w:t>
      </w:r>
      <w:r w:rsidR="00BC1134">
        <w:rPr>
          <w:sz w:val="28"/>
          <w:szCs w:val="29"/>
        </w:rPr>
        <w:t xml:space="preserve"> </w:t>
      </w:r>
      <w:r w:rsidR="00F035D4" w:rsidRPr="00F035D4">
        <w:rPr>
          <w:sz w:val="28"/>
          <w:szCs w:val="29"/>
        </w:rPr>
        <w:t>заданной</w:t>
      </w:r>
      <w:r w:rsidR="00BC1134">
        <w:rPr>
          <w:sz w:val="28"/>
          <w:szCs w:val="29"/>
        </w:rPr>
        <w:t xml:space="preserve"> </w:t>
      </w:r>
      <w:r w:rsidR="00F035D4" w:rsidRPr="00F035D4">
        <w:rPr>
          <w:sz w:val="28"/>
          <w:szCs w:val="29"/>
        </w:rPr>
        <w:t>предметной</w:t>
      </w:r>
      <w:r w:rsidR="00BC1134">
        <w:rPr>
          <w:sz w:val="28"/>
          <w:szCs w:val="29"/>
        </w:rPr>
        <w:t xml:space="preserve"> </w:t>
      </w:r>
      <w:r w:rsidR="00F035D4" w:rsidRPr="00F035D4">
        <w:rPr>
          <w:sz w:val="28"/>
          <w:szCs w:val="29"/>
        </w:rPr>
        <w:t>области</w:t>
      </w:r>
      <w:bookmarkEnd w:id="4"/>
    </w:p>
    <w:p w:rsidR="00F035D4" w:rsidRDefault="00F035D4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4A24E3" w:rsidRPr="00F71AD2" w:rsidRDefault="0058578A" w:rsidP="00F71AD2">
      <w:pPr>
        <w:ind w:firstLine="567"/>
        <w:jc w:val="both"/>
        <w:rPr>
          <w:color w:val="000000" w:themeColor="text1"/>
          <w:sz w:val="28"/>
        </w:rPr>
      </w:pPr>
      <w:r w:rsidRPr="00F71AD2">
        <w:rPr>
          <w:color w:val="000000" w:themeColor="text1"/>
          <w:sz w:val="28"/>
        </w:rPr>
        <w:t>Бизнес</w:t>
      </w:r>
      <w:r w:rsidR="0063672E" w:rsidRPr="00F71AD2">
        <w:rPr>
          <w:color w:val="000000" w:themeColor="text1"/>
          <w:sz w:val="28"/>
        </w:rPr>
        <w:t>-</w:t>
      </w:r>
      <w:r w:rsidRPr="00F71AD2">
        <w:rPr>
          <w:color w:val="000000" w:themeColor="text1"/>
          <w:sz w:val="28"/>
        </w:rPr>
        <w:t>процесс</w:t>
      </w:r>
      <w:r w:rsidR="00BC1134" w:rsidRPr="00F71AD2">
        <w:rPr>
          <w:color w:val="000000" w:themeColor="text1"/>
          <w:sz w:val="28"/>
        </w:rPr>
        <w:t xml:space="preserve"> </w:t>
      </w:r>
      <w:r w:rsidR="00872681" w:rsidRPr="00F71AD2">
        <w:rPr>
          <w:color w:val="000000" w:themeColor="text1"/>
          <w:sz w:val="28"/>
        </w:rPr>
        <w:t>―</w:t>
      </w:r>
      <w:r w:rsidR="00A74CCA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совокупность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взаимосвязанных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мероприятий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или</w:t>
      </w:r>
      <w:r w:rsidR="00BC1134" w:rsidRPr="00F71AD2">
        <w:rPr>
          <w:color w:val="000000" w:themeColor="text1"/>
          <w:sz w:val="28"/>
        </w:rPr>
        <w:t xml:space="preserve"> </w:t>
      </w:r>
    </w:p>
    <w:p w:rsidR="0058578A" w:rsidRPr="00F71AD2" w:rsidRDefault="0058578A" w:rsidP="00F71AD2">
      <w:pPr>
        <w:jc w:val="both"/>
        <w:rPr>
          <w:color w:val="000000" w:themeColor="text1"/>
          <w:sz w:val="28"/>
        </w:rPr>
      </w:pPr>
      <w:r w:rsidRPr="00F71AD2">
        <w:rPr>
          <w:color w:val="000000" w:themeColor="text1"/>
          <w:sz w:val="28"/>
        </w:rPr>
        <w:t>работ,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направленных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на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создание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определённого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продукта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или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услуги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для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потребителей.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Управленческая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концепция</w:t>
      </w:r>
      <w:r w:rsidR="00BC1134" w:rsidRPr="00F71AD2">
        <w:rPr>
          <w:color w:val="000000" w:themeColor="text1"/>
          <w:sz w:val="28"/>
        </w:rPr>
        <w:t xml:space="preserve"> </w:t>
      </w:r>
      <w:hyperlink r:id="rId9" w:tooltip="BPM (управленческая концепция)" w:history="1">
        <w:r w:rsidRPr="00F71AD2">
          <w:rPr>
            <w:rStyle w:val="af1"/>
            <w:color w:val="000000" w:themeColor="text1"/>
            <w:sz w:val="28"/>
            <w:u w:val="none"/>
          </w:rPr>
          <w:t>BPM</w:t>
        </w:r>
      </w:hyperlink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(от</w:t>
      </w:r>
      <w:r w:rsidR="00BC1134" w:rsidRPr="00F71AD2">
        <w:rPr>
          <w:color w:val="000000" w:themeColor="text1"/>
          <w:sz w:val="28"/>
        </w:rPr>
        <w:t xml:space="preserve"> </w:t>
      </w:r>
      <w:hyperlink r:id="rId10" w:tooltip="Английский язык" w:history="1">
        <w:r w:rsidRPr="00F71AD2">
          <w:rPr>
            <w:rStyle w:val="af1"/>
            <w:color w:val="000000" w:themeColor="text1"/>
            <w:sz w:val="28"/>
            <w:u w:val="none"/>
          </w:rPr>
          <w:t>англ.</w:t>
        </w:r>
      </w:hyperlink>
      <w:r w:rsidR="00BC1134"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business</w:t>
      </w:r>
      <w:proofErr w:type="spellEnd"/>
      <w:r w:rsidR="00BC1134"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process</w:t>
      </w:r>
      <w:proofErr w:type="spellEnd"/>
      <w:r w:rsidR="00BC1134"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management</w:t>
      </w:r>
      <w:proofErr w:type="spellEnd"/>
      <w:r w:rsidRPr="00F71AD2">
        <w:rPr>
          <w:color w:val="000000" w:themeColor="text1"/>
          <w:sz w:val="28"/>
        </w:rPr>
        <w:t>)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рассматривает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бизнес</w:t>
      </w:r>
      <w:r w:rsidR="0063672E" w:rsidRPr="00F71AD2">
        <w:rPr>
          <w:color w:val="000000" w:themeColor="text1"/>
          <w:sz w:val="28"/>
        </w:rPr>
        <w:t>-</w:t>
      </w:r>
      <w:r w:rsidRPr="00F71AD2">
        <w:rPr>
          <w:color w:val="000000" w:themeColor="text1"/>
          <w:sz w:val="28"/>
        </w:rPr>
        <w:t>процессы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как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важные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ресурсы</w:t>
      </w:r>
      <w:r w:rsidR="00BC1134"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редприятия</w:t>
      </w:r>
      <w:proofErr w:type="spellEnd"/>
      <w:r w:rsidRPr="00F71AD2">
        <w:rPr>
          <w:color w:val="000000" w:themeColor="text1"/>
          <w:sz w:val="28"/>
        </w:rPr>
        <w:t>,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предполагает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управление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ими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как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одну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из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ключевых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организационных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систем.</w:t>
      </w:r>
    </w:p>
    <w:p w:rsidR="004A24E3" w:rsidRPr="00F71AD2" w:rsidRDefault="0058578A" w:rsidP="00F71AD2">
      <w:pPr>
        <w:ind w:firstLine="567"/>
        <w:jc w:val="both"/>
        <w:rPr>
          <w:sz w:val="28"/>
        </w:rPr>
      </w:pPr>
      <w:r w:rsidRPr="00F71AD2">
        <w:rPr>
          <w:sz w:val="28"/>
        </w:rPr>
        <w:t>Бизнес</w:t>
      </w:r>
      <w:r w:rsidR="0063672E" w:rsidRPr="00F71AD2">
        <w:rPr>
          <w:sz w:val="28"/>
        </w:rPr>
        <w:t>-</w:t>
      </w:r>
      <w:r w:rsidRPr="00F71AD2">
        <w:rPr>
          <w:sz w:val="28"/>
        </w:rPr>
        <w:t>процесс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начинается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со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спроса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потребителя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и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заканчивается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его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удовлетворением.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Процессно</w:t>
      </w:r>
      <w:r w:rsidR="0063672E" w:rsidRPr="00F71AD2">
        <w:rPr>
          <w:sz w:val="28"/>
        </w:rPr>
        <w:t>-</w:t>
      </w:r>
      <w:r w:rsidRPr="00F71AD2">
        <w:rPr>
          <w:sz w:val="28"/>
        </w:rPr>
        <w:t>ориентированные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организации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стараются</w:t>
      </w:r>
      <w:r w:rsidR="00BC1134" w:rsidRPr="00F71AD2">
        <w:rPr>
          <w:sz w:val="28"/>
        </w:rPr>
        <w:t xml:space="preserve"> </w:t>
      </w:r>
    </w:p>
    <w:p w:rsidR="0058578A" w:rsidRPr="00F71AD2" w:rsidRDefault="0058578A" w:rsidP="00F71AD2">
      <w:pPr>
        <w:jc w:val="both"/>
        <w:rPr>
          <w:sz w:val="28"/>
        </w:rPr>
      </w:pPr>
      <w:r w:rsidRPr="00F71AD2">
        <w:rPr>
          <w:sz w:val="28"/>
        </w:rPr>
        <w:t>устранять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барьеры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и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задержки,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возникающие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на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стыке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двух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различных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подразделений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организации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при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выполнении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одного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бизнес</w:t>
      </w:r>
      <w:r w:rsidR="0063672E" w:rsidRPr="00F71AD2">
        <w:rPr>
          <w:sz w:val="28"/>
        </w:rPr>
        <w:t>-</w:t>
      </w:r>
      <w:r w:rsidRPr="00F71AD2">
        <w:rPr>
          <w:sz w:val="28"/>
        </w:rPr>
        <w:t>процесса.</w:t>
      </w:r>
    </w:p>
    <w:p w:rsidR="0058578A" w:rsidRPr="00F71AD2" w:rsidRDefault="0058578A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F035D4" w:rsidRDefault="00F035D4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  <w:r w:rsidRPr="00F71AD2">
        <w:rPr>
          <w:sz w:val="28"/>
          <w:szCs w:val="29"/>
        </w:rPr>
        <w:t>На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рисунке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1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предст</w:t>
      </w:r>
      <w:r w:rsidR="003926EA" w:rsidRPr="00F71AD2">
        <w:rPr>
          <w:sz w:val="28"/>
          <w:szCs w:val="29"/>
        </w:rPr>
        <w:t>авлена</w:t>
      </w:r>
      <w:r w:rsidR="00BC1134" w:rsidRPr="00F71AD2">
        <w:rPr>
          <w:sz w:val="28"/>
          <w:szCs w:val="29"/>
        </w:rPr>
        <w:t xml:space="preserve"> </w:t>
      </w:r>
      <w:r w:rsidR="003926EA" w:rsidRPr="00F71AD2">
        <w:rPr>
          <w:sz w:val="28"/>
          <w:szCs w:val="29"/>
        </w:rPr>
        <w:t>главная</w:t>
      </w:r>
      <w:r w:rsidR="00BC1134" w:rsidRPr="00F71AD2">
        <w:rPr>
          <w:sz w:val="28"/>
          <w:szCs w:val="29"/>
        </w:rPr>
        <w:t xml:space="preserve"> </w:t>
      </w:r>
      <w:r w:rsidR="003926EA" w:rsidRPr="00F71AD2">
        <w:rPr>
          <w:sz w:val="28"/>
          <w:szCs w:val="29"/>
        </w:rPr>
        <w:t>диаграмма</w:t>
      </w:r>
      <w:r w:rsidR="00BC1134" w:rsidRPr="00F71AD2">
        <w:rPr>
          <w:sz w:val="28"/>
          <w:szCs w:val="29"/>
        </w:rPr>
        <w:t xml:space="preserve"> </w:t>
      </w:r>
      <w:r w:rsidR="003926EA" w:rsidRPr="00F71AD2">
        <w:rPr>
          <w:sz w:val="28"/>
          <w:szCs w:val="29"/>
        </w:rPr>
        <w:t>бизнес–</w:t>
      </w:r>
      <w:r w:rsidR="00360428" w:rsidRPr="00F71AD2">
        <w:rPr>
          <w:sz w:val="28"/>
          <w:szCs w:val="29"/>
        </w:rPr>
        <w:t>процессов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информационной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системы</w:t>
      </w:r>
      <w:r w:rsidR="00BC1134" w:rsidRPr="00F71AD2">
        <w:rPr>
          <w:sz w:val="28"/>
          <w:szCs w:val="29"/>
        </w:rPr>
        <w:t xml:space="preserve"> </w:t>
      </w:r>
      <w:r w:rsidR="00851097" w:rsidRPr="00F71AD2">
        <w:rPr>
          <w:sz w:val="28"/>
          <w:szCs w:val="29"/>
        </w:rPr>
        <w:t>спортивное</w:t>
      </w:r>
      <w:r w:rsidR="00BC1134" w:rsidRPr="00F71AD2">
        <w:rPr>
          <w:sz w:val="28"/>
          <w:szCs w:val="29"/>
        </w:rPr>
        <w:t xml:space="preserve"> </w:t>
      </w:r>
      <w:r w:rsidR="00851097" w:rsidRPr="00F71AD2">
        <w:rPr>
          <w:sz w:val="28"/>
          <w:szCs w:val="29"/>
        </w:rPr>
        <w:t>питание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(см.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рисунок</w:t>
      </w:r>
      <w:r w:rsidR="00BC1134" w:rsidRPr="00F71AD2">
        <w:rPr>
          <w:sz w:val="28"/>
          <w:szCs w:val="29"/>
        </w:rPr>
        <w:t xml:space="preserve"> </w:t>
      </w:r>
      <w:r w:rsidRPr="00F71AD2">
        <w:rPr>
          <w:sz w:val="28"/>
          <w:szCs w:val="29"/>
        </w:rPr>
        <w:t>1).</w:t>
      </w: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F035D4" w:rsidRDefault="00DF4627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noProof/>
        </w:rPr>
        <w:drawing>
          <wp:inline distT="0" distB="0" distL="0" distR="0" wp14:anchorId="1F053936" wp14:editId="26708D0F">
            <wp:extent cx="4411655" cy="2925213"/>
            <wp:effectExtent l="0" t="0" r="825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9103" r="26587" b="4359"/>
                    <a:stretch/>
                  </pic:blipFill>
                  <pic:spPr bwMode="auto">
                    <a:xfrm>
                      <a:off x="0" y="0"/>
                      <a:ext cx="4413699" cy="2926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C60EFE" w:rsidRPr="00586C67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center"/>
        <w:textAlignment w:val="baseline"/>
        <w:rPr>
          <w:sz w:val="28"/>
          <w:szCs w:val="29"/>
        </w:rPr>
      </w:pP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1</w:t>
      </w:r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Родительская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бизнес–</w:t>
      </w:r>
      <w:r>
        <w:rPr>
          <w:sz w:val="28"/>
          <w:szCs w:val="29"/>
        </w:rPr>
        <w:t>процессов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информационной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системы</w:t>
      </w:r>
      <w:r w:rsidR="00BC1134">
        <w:rPr>
          <w:sz w:val="28"/>
          <w:szCs w:val="29"/>
        </w:rPr>
        <w:t xml:space="preserve"> </w:t>
      </w:r>
      <w:r w:rsidR="00851097">
        <w:rPr>
          <w:sz w:val="28"/>
          <w:szCs w:val="29"/>
        </w:rPr>
        <w:t>спортивное</w:t>
      </w:r>
      <w:r w:rsidR="00BC1134">
        <w:rPr>
          <w:sz w:val="28"/>
          <w:szCs w:val="29"/>
        </w:rPr>
        <w:t xml:space="preserve"> </w:t>
      </w:r>
      <w:r w:rsidR="00851097">
        <w:rPr>
          <w:sz w:val="28"/>
          <w:szCs w:val="29"/>
        </w:rPr>
        <w:t>питание</w:t>
      </w: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  <w:r>
        <w:rPr>
          <w:sz w:val="28"/>
          <w:szCs w:val="29"/>
        </w:rPr>
        <w:t>Ниже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построена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доч</w:t>
      </w:r>
      <w:r w:rsidR="003926EA">
        <w:rPr>
          <w:sz w:val="28"/>
          <w:szCs w:val="29"/>
        </w:rPr>
        <w:t>ерняя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описания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бизнес–</w:t>
      </w:r>
      <w:r>
        <w:rPr>
          <w:sz w:val="28"/>
          <w:szCs w:val="29"/>
        </w:rPr>
        <w:t>процессов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информационной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системы</w:t>
      </w:r>
      <w:r w:rsidR="00BC1134">
        <w:rPr>
          <w:sz w:val="28"/>
          <w:szCs w:val="29"/>
        </w:rPr>
        <w:t xml:space="preserve"> </w:t>
      </w:r>
      <w:r w:rsidR="00851097">
        <w:rPr>
          <w:sz w:val="28"/>
          <w:szCs w:val="29"/>
        </w:rPr>
        <w:t>спортивное</w:t>
      </w:r>
      <w:r w:rsidR="00BC1134">
        <w:rPr>
          <w:sz w:val="28"/>
          <w:szCs w:val="29"/>
        </w:rPr>
        <w:t xml:space="preserve"> </w:t>
      </w:r>
      <w:r w:rsidR="00851097">
        <w:rPr>
          <w:sz w:val="28"/>
          <w:szCs w:val="29"/>
        </w:rPr>
        <w:t>питание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(см.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2)</w:t>
      </w:r>
      <w:r w:rsidR="00FD50FF">
        <w:rPr>
          <w:sz w:val="28"/>
          <w:szCs w:val="29"/>
        </w:rPr>
        <w:t>.</w:t>
      </w: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C60EFE" w:rsidRDefault="00614D78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 w:rsidRPr="00614D78">
        <w:rPr>
          <w:noProof/>
          <w:sz w:val="28"/>
          <w:szCs w:val="29"/>
        </w:rPr>
        <w:lastRenderedPageBreak/>
        <w:drawing>
          <wp:inline distT="0" distB="0" distL="0" distR="0" wp14:anchorId="2FF0EB06" wp14:editId="3E353A96">
            <wp:extent cx="5426478" cy="3708781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886" cy="37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C60EFE" w:rsidRDefault="00C60EFE" w:rsidP="00F71AD2">
      <w:pPr>
        <w:pStyle w:val="ad"/>
        <w:shd w:val="clear" w:color="auto" w:fill="FFFFFF"/>
        <w:tabs>
          <w:tab w:val="left" w:pos="851"/>
        </w:tabs>
        <w:ind w:left="0" w:firstLine="567"/>
        <w:jc w:val="center"/>
        <w:textAlignment w:val="baseline"/>
        <w:rPr>
          <w:sz w:val="28"/>
          <w:szCs w:val="29"/>
        </w:rPr>
      </w:pP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2</w:t>
      </w:r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 w:rsidR="00F71AD2">
        <w:rPr>
          <w:sz w:val="28"/>
          <w:szCs w:val="29"/>
        </w:rPr>
        <w:t xml:space="preserve"> </w:t>
      </w:r>
      <w:r>
        <w:rPr>
          <w:sz w:val="28"/>
          <w:szCs w:val="29"/>
        </w:rPr>
        <w:t>Дочерняя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описания</w:t>
      </w:r>
      <w:r w:rsidR="00BC1134">
        <w:rPr>
          <w:sz w:val="28"/>
          <w:szCs w:val="29"/>
        </w:rPr>
        <w:t xml:space="preserve"> </w:t>
      </w:r>
      <w:r w:rsidR="003926EA">
        <w:rPr>
          <w:sz w:val="28"/>
          <w:szCs w:val="29"/>
        </w:rPr>
        <w:t>бизнес–</w:t>
      </w:r>
      <w:r>
        <w:rPr>
          <w:sz w:val="28"/>
          <w:szCs w:val="29"/>
        </w:rPr>
        <w:t>процессов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информационной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системы</w:t>
      </w:r>
      <w:r w:rsidR="00BC1134">
        <w:rPr>
          <w:sz w:val="28"/>
          <w:szCs w:val="29"/>
        </w:rPr>
        <w:t xml:space="preserve"> </w:t>
      </w:r>
      <w:r w:rsidR="00851097">
        <w:rPr>
          <w:sz w:val="28"/>
          <w:szCs w:val="29"/>
        </w:rPr>
        <w:t>спортивное</w:t>
      </w:r>
      <w:r w:rsidR="00BC1134">
        <w:rPr>
          <w:sz w:val="28"/>
          <w:szCs w:val="29"/>
        </w:rPr>
        <w:t xml:space="preserve"> </w:t>
      </w:r>
      <w:r w:rsidR="00851097">
        <w:rPr>
          <w:sz w:val="28"/>
          <w:szCs w:val="29"/>
        </w:rPr>
        <w:t>питание</w:t>
      </w:r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58578A" w:rsidRDefault="0058578A" w:rsidP="00F71AD2">
      <w:pPr>
        <w:jc w:val="both"/>
        <w:rPr>
          <w:sz w:val="28"/>
          <w:szCs w:val="29"/>
        </w:rPr>
      </w:pPr>
      <w:r>
        <w:rPr>
          <w:sz w:val="28"/>
          <w:szCs w:val="29"/>
        </w:rPr>
        <w:br w:type="page"/>
      </w:r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outlineLvl w:val="0"/>
        <w:rPr>
          <w:sz w:val="28"/>
          <w:szCs w:val="29"/>
        </w:rPr>
      </w:pPr>
      <w:bookmarkStart w:id="5" w:name="_Toc167042300"/>
      <w:r w:rsidRPr="00970768">
        <w:rPr>
          <w:sz w:val="28"/>
          <w:szCs w:val="29"/>
        </w:rPr>
        <w:lastRenderedPageBreak/>
        <w:t>5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Построение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диаграмм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на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языке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UML</w:t>
      </w:r>
      <w:bookmarkEnd w:id="5"/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567"/>
        <w:jc w:val="both"/>
        <w:textAlignment w:val="baseline"/>
        <w:rPr>
          <w:sz w:val="28"/>
          <w:szCs w:val="29"/>
        </w:rPr>
      </w:pPr>
    </w:p>
    <w:p w:rsidR="00421C56" w:rsidRPr="00421C56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outlineLvl w:val="1"/>
        <w:rPr>
          <w:sz w:val="28"/>
          <w:szCs w:val="29"/>
        </w:rPr>
      </w:pPr>
      <w:bookmarkStart w:id="6" w:name="_Toc167042301"/>
      <w:r w:rsidRPr="00970768">
        <w:rPr>
          <w:sz w:val="28"/>
          <w:szCs w:val="29"/>
        </w:rPr>
        <w:t>5.1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прецедентов</w:t>
      </w:r>
      <w:bookmarkEnd w:id="6"/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A761E1" w:rsidRPr="00F71AD2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F71AD2">
        <w:rPr>
          <w:color w:val="000000" w:themeColor="text1"/>
          <w:sz w:val="28"/>
        </w:rPr>
        <w:t>Диаграмма прецедентов (см. рисунок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3) или диаграмма вариантов использования (</w:t>
      </w:r>
      <w:hyperlink r:id="rId13" w:tooltip="Английский язык" w:history="1">
        <w:r w:rsidRPr="00F71AD2">
          <w:rPr>
            <w:rStyle w:val="af1"/>
            <w:color w:val="000000" w:themeColor="text1"/>
            <w:sz w:val="28"/>
            <w:u w:val="none"/>
          </w:rPr>
          <w:t>англ.</w:t>
        </w:r>
      </w:hyperlink>
      <w:r w:rsidR="00BC1134"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use</w:t>
      </w:r>
      <w:proofErr w:type="spellEnd"/>
      <w:r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case</w:t>
      </w:r>
      <w:proofErr w:type="spellEnd"/>
      <w:r w:rsidRPr="00F71AD2">
        <w:rPr>
          <w:color w:val="000000" w:themeColor="text1"/>
          <w:sz w:val="28"/>
        </w:rPr>
        <w:t xml:space="preserve"> </w:t>
      </w:r>
      <w:proofErr w:type="spellStart"/>
      <w:r w:rsidRPr="00F71AD2">
        <w:rPr>
          <w:color w:val="000000" w:themeColor="text1"/>
          <w:sz w:val="28"/>
        </w:rPr>
        <w:t>diagram</w:t>
      </w:r>
      <w:proofErr w:type="spellEnd"/>
      <w:r w:rsidRPr="00F71AD2">
        <w:rPr>
          <w:color w:val="000000" w:themeColor="text1"/>
          <w:sz w:val="28"/>
        </w:rPr>
        <w:t>)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в</w:t>
      </w:r>
      <w:r w:rsidR="00BC1134" w:rsidRPr="00F71AD2">
        <w:rPr>
          <w:color w:val="000000" w:themeColor="text1"/>
          <w:sz w:val="28"/>
        </w:rPr>
        <w:t xml:space="preserve"> </w:t>
      </w:r>
      <w:hyperlink r:id="rId14" w:tooltip="UML" w:history="1">
        <w:r w:rsidRPr="00F71AD2">
          <w:rPr>
            <w:rStyle w:val="af1"/>
            <w:color w:val="000000" w:themeColor="text1"/>
            <w:sz w:val="28"/>
            <w:u w:val="none"/>
          </w:rPr>
          <w:t>UML</w:t>
        </w:r>
      </w:hyperlink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— диаграмма, отражающая отношения между</w:t>
      </w:r>
      <w:r w:rsidR="00BC1134" w:rsidRPr="00F71AD2">
        <w:rPr>
          <w:color w:val="000000" w:themeColor="text1"/>
          <w:sz w:val="28"/>
        </w:rPr>
        <w:t xml:space="preserve"> </w:t>
      </w:r>
      <w:hyperlink r:id="rId15" w:tooltip="Актор (UML)" w:history="1">
        <w:r w:rsidR="00D0301C">
          <w:rPr>
            <w:rStyle w:val="af1"/>
            <w:color w:val="000000" w:themeColor="text1"/>
            <w:sz w:val="28"/>
            <w:u w:val="none"/>
          </w:rPr>
          <w:t>акте</w:t>
        </w:r>
        <w:r w:rsidRPr="00F71AD2">
          <w:rPr>
            <w:rStyle w:val="af1"/>
            <w:color w:val="000000" w:themeColor="text1"/>
            <w:sz w:val="28"/>
            <w:u w:val="none"/>
          </w:rPr>
          <w:t>рами</w:t>
        </w:r>
      </w:hyperlink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</w:t>
      </w:r>
      <w:r w:rsidR="00BC1134" w:rsidRPr="00F71AD2">
        <w:rPr>
          <w:color w:val="000000" w:themeColor="text1"/>
          <w:sz w:val="28"/>
        </w:rPr>
        <w:t xml:space="preserve"> </w:t>
      </w:r>
      <w:hyperlink r:id="rId16" w:tooltip="Прецедент (UML)" w:history="1">
        <w:r w:rsidRPr="00F71AD2">
          <w:rPr>
            <w:rStyle w:val="af1"/>
            <w:color w:val="000000" w:themeColor="text1"/>
            <w:sz w:val="28"/>
            <w:u w:val="none"/>
          </w:rPr>
          <w:t>прецедентами</w:t>
        </w:r>
      </w:hyperlink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и являющаяся составной частью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модели прецедентов, позволяющей описать систему на концептуальном уровне.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F71AD2">
        <w:rPr>
          <w:color w:val="000000" w:themeColor="text1"/>
          <w:sz w:val="28"/>
        </w:rPr>
        <w:t>Прецедент</w:t>
      </w:r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— возможность моделируемой системы (часть её функциональности), благодаря которой пользователь может получить конкретный, измеримый и нужный ему результат. Прецедент соответствует отдельному сервису системы, определяет один из вариантов её использования и описывает типичный способ взаимодействия пользователя с системой. Варианты использования обычно применяются для спецификации внешних</w:t>
      </w:r>
      <w:r w:rsidR="00BC1134" w:rsidRPr="00F71AD2">
        <w:rPr>
          <w:color w:val="000000" w:themeColor="text1"/>
          <w:sz w:val="28"/>
        </w:rPr>
        <w:t xml:space="preserve"> </w:t>
      </w:r>
      <w:hyperlink r:id="rId17" w:tooltip="Требования к программному обеспечению" w:history="1">
        <w:r w:rsidRPr="00F71AD2">
          <w:rPr>
            <w:rStyle w:val="af1"/>
            <w:color w:val="000000" w:themeColor="text1"/>
            <w:sz w:val="28"/>
            <w:u w:val="none"/>
          </w:rPr>
          <w:t>требований</w:t>
        </w:r>
      </w:hyperlink>
      <w:r w:rsidR="00BC1134" w:rsidRPr="00F71AD2">
        <w:rPr>
          <w:color w:val="000000" w:themeColor="text1"/>
          <w:sz w:val="28"/>
        </w:rPr>
        <w:t xml:space="preserve"> </w:t>
      </w:r>
      <w:r w:rsidRPr="00F71AD2">
        <w:rPr>
          <w:color w:val="000000" w:themeColor="text1"/>
          <w:sz w:val="28"/>
        </w:rPr>
        <w:t>к системе.</w:t>
      </w:r>
    </w:p>
    <w:p w:rsidR="00A761E1" w:rsidRPr="00970768" w:rsidRDefault="00A761E1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572452" w:rsidRDefault="00572452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572452" w:rsidRDefault="00FA1864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noProof/>
        </w:rPr>
        <w:drawing>
          <wp:inline distT="0" distB="0" distL="0" distR="0" wp14:anchorId="68CCAF25" wp14:editId="0F681522">
            <wp:extent cx="3722185" cy="1995364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9101" t="11458" r="28997" b="29548"/>
                    <a:stretch/>
                  </pic:blipFill>
                  <pic:spPr bwMode="auto">
                    <a:xfrm>
                      <a:off x="0" y="0"/>
                      <a:ext cx="3721692" cy="1995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452" w:rsidRPr="004825E0" w:rsidRDefault="00572452" w:rsidP="00F71AD2">
      <w:pPr>
        <w:shd w:val="clear" w:color="auto" w:fill="FFFFFF"/>
        <w:tabs>
          <w:tab w:val="left" w:pos="851"/>
        </w:tabs>
        <w:jc w:val="both"/>
        <w:textAlignment w:val="baseline"/>
        <w:rPr>
          <w:sz w:val="28"/>
          <w:szCs w:val="29"/>
        </w:rPr>
      </w:pPr>
    </w:p>
    <w:p w:rsidR="00421C56" w:rsidRDefault="00572452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3</w:t>
      </w:r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прецедентов</w:t>
      </w:r>
    </w:p>
    <w:p w:rsidR="00572452" w:rsidRPr="00421C56" w:rsidRDefault="00572452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A761E1" w:rsidRPr="00426AC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outlineLvl w:val="1"/>
        <w:rPr>
          <w:sz w:val="28"/>
          <w:szCs w:val="29"/>
        </w:rPr>
      </w:pPr>
      <w:bookmarkStart w:id="7" w:name="_Toc167042302"/>
      <w:r w:rsidRPr="00970768">
        <w:rPr>
          <w:sz w:val="28"/>
          <w:szCs w:val="29"/>
        </w:rPr>
        <w:t>5.2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последовательности</w:t>
      </w:r>
      <w:bookmarkEnd w:id="7"/>
    </w:p>
    <w:p w:rsidR="00F012D7" w:rsidRPr="00426AC8" w:rsidRDefault="00F012D7" w:rsidP="00F71AD2">
      <w:pPr>
        <w:ind w:firstLine="851"/>
        <w:jc w:val="both"/>
        <w:rPr>
          <w:color w:val="000000" w:themeColor="text1"/>
          <w:sz w:val="28"/>
        </w:rPr>
      </w:pP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Диаграмма последовательности</w:t>
      </w:r>
      <w:r w:rsidR="00BC1134"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>(см. рисунок 4)</w:t>
      </w:r>
      <w:r w:rsidRPr="00A761E1">
        <w:rPr>
          <w:color w:val="000000" w:themeColor="text1"/>
          <w:sz w:val="28"/>
        </w:rPr>
        <w:t>—</w:t>
      </w:r>
      <w:r w:rsidR="00BC1134">
        <w:rPr>
          <w:color w:val="000000" w:themeColor="text1"/>
          <w:sz w:val="28"/>
        </w:rPr>
        <w:t xml:space="preserve"> </w:t>
      </w:r>
      <w:hyperlink r:id="rId19" w:tooltip="Диаграмма (UML)" w:history="1">
        <w:r w:rsidRPr="00A761E1">
          <w:rPr>
            <w:rStyle w:val="af1"/>
            <w:color w:val="000000" w:themeColor="text1"/>
            <w:sz w:val="28"/>
            <w:u w:val="none"/>
          </w:rPr>
          <w:t>UML-диаграмма</w:t>
        </w:r>
      </w:hyperlink>
      <w:r w:rsidRPr="00A761E1">
        <w:rPr>
          <w:color w:val="000000" w:themeColor="text1"/>
          <w:sz w:val="28"/>
        </w:rPr>
        <w:t>, на которой для некоторого набора объектов на единой временной оси показан жизненный цикл объекта (создание-деятельность-уничтожение некой сущности) и взаимодействие акт</w:t>
      </w:r>
      <w:r w:rsidR="00D0301C">
        <w:rPr>
          <w:color w:val="000000" w:themeColor="text1"/>
          <w:sz w:val="28"/>
        </w:rPr>
        <w:t>е</w:t>
      </w:r>
      <w:r w:rsidRPr="00A761E1">
        <w:rPr>
          <w:color w:val="000000" w:themeColor="text1"/>
          <w:sz w:val="28"/>
        </w:rPr>
        <w:t>ров (действующих лиц) информационной системы в рамках</w:t>
      </w:r>
      <w:r w:rsidR="00BC1134">
        <w:rPr>
          <w:color w:val="000000" w:themeColor="text1"/>
          <w:sz w:val="28"/>
        </w:rPr>
        <w:t xml:space="preserve"> </w:t>
      </w:r>
      <w:hyperlink r:id="rId20" w:tooltip="Прецедент (UML)" w:history="1">
        <w:r w:rsidRPr="00A761E1">
          <w:rPr>
            <w:rStyle w:val="af1"/>
            <w:color w:val="000000" w:themeColor="text1"/>
            <w:sz w:val="28"/>
            <w:u w:val="none"/>
          </w:rPr>
          <w:t>прецедента</w:t>
        </w:r>
      </w:hyperlink>
      <w:r w:rsidRPr="00A761E1">
        <w:rPr>
          <w:color w:val="000000" w:themeColor="text1"/>
          <w:sz w:val="28"/>
        </w:rPr>
        <w:t>.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Основными элементами диаграммы последовательности являются обозначения</w:t>
      </w:r>
      <w:r w:rsidR="00BC1134">
        <w:rPr>
          <w:color w:val="000000" w:themeColor="text1"/>
          <w:sz w:val="28"/>
        </w:rPr>
        <w:t xml:space="preserve"> </w:t>
      </w:r>
      <w:hyperlink r:id="rId21" w:tooltip="Объект (программирование)" w:history="1">
        <w:r w:rsidRPr="00A761E1">
          <w:rPr>
            <w:rStyle w:val="af1"/>
            <w:color w:val="000000" w:themeColor="text1"/>
            <w:sz w:val="28"/>
            <w:u w:val="none"/>
          </w:rPr>
          <w:t>объектов</w:t>
        </w:r>
      </w:hyperlink>
      <w:r w:rsidR="00BC1134">
        <w:rPr>
          <w:color w:val="000000" w:themeColor="text1"/>
          <w:sz w:val="28"/>
        </w:rPr>
        <w:t xml:space="preserve"> </w:t>
      </w:r>
      <w:r w:rsidRPr="00A761E1">
        <w:rPr>
          <w:color w:val="000000" w:themeColor="text1"/>
          <w:sz w:val="28"/>
        </w:rPr>
        <w:t>(прямоугольники с названиями объекто</w:t>
      </w:r>
      <w:r>
        <w:rPr>
          <w:color w:val="000000" w:themeColor="text1"/>
          <w:sz w:val="28"/>
        </w:rPr>
        <w:t xml:space="preserve">в), вертикальные «линии жизни» </w:t>
      </w:r>
      <w:r w:rsidRPr="00A761E1">
        <w:rPr>
          <w:color w:val="000000" w:themeColor="text1"/>
          <w:sz w:val="28"/>
        </w:rPr>
        <w:t xml:space="preserve">отображающие течение времени, прямоугольники, отражающие деятельность объекта или исполнение им определенной функции (прямоугольники на пунктирной «линии </w:t>
      </w:r>
      <w:r>
        <w:rPr>
          <w:color w:val="000000" w:themeColor="text1"/>
          <w:sz w:val="28"/>
        </w:rPr>
        <w:t>жизни» — фокусы контроля</w:t>
      </w:r>
      <w:r w:rsidRPr="00A761E1">
        <w:rPr>
          <w:color w:val="000000" w:themeColor="text1"/>
          <w:sz w:val="28"/>
        </w:rPr>
        <w:t>), и стрелки, показывающие обмен сигналами или сообщениями между объектами.</w:t>
      </w:r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572452" w:rsidRDefault="00572452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572452" w:rsidRDefault="00586C67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 w:rsidRPr="003C3867">
        <w:rPr>
          <w:noProof/>
          <w:sz w:val="28"/>
          <w:szCs w:val="28"/>
        </w:rPr>
        <w:drawing>
          <wp:inline distT="0" distB="0" distL="0" distR="0" wp14:anchorId="26FF620A" wp14:editId="2E60E550">
            <wp:extent cx="2743200" cy="14097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3755" t="19149" r="21653" b="21809"/>
                    <a:stretch/>
                  </pic:blipFill>
                  <pic:spPr bwMode="auto">
                    <a:xfrm>
                      <a:off x="0" y="0"/>
                      <a:ext cx="2745095" cy="1410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452" w:rsidRDefault="00572452" w:rsidP="00F71AD2">
      <w:pPr>
        <w:pStyle w:val="ad"/>
        <w:shd w:val="clear" w:color="auto" w:fill="FFFFFF"/>
        <w:tabs>
          <w:tab w:val="left" w:pos="851"/>
        </w:tabs>
        <w:ind w:left="0"/>
        <w:jc w:val="both"/>
        <w:textAlignment w:val="baseline"/>
        <w:rPr>
          <w:sz w:val="28"/>
          <w:szCs w:val="29"/>
        </w:rPr>
      </w:pPr>
    </w:p>
    <w:p w:rsidR="00572452" w:rsidRDefault="00572452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4</w:t>
      </w:r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последовательности</w:t>
      </w:r>
    </w:p>
    <w:p w:rsidR="00572452" w:rsidRPr="00970768" w:rsidRDefault="00572452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outlineLvl w:val="1"/>
        <w:rPr>
          <w:sz w:val="28"/>
          <w:szCs w:val="29"/>
        </w:rPr>
      </w:pPr>
      <w:bookmarkStart w:id="8" w:name="_Toc167042303"/>
      <w:r w:rsidRPr="00970768">
        <w:rPr>
          <w:sz w:val="28"/>
          <w:szCs w:val="29"/>
        </w:rPr>
        <w:t>5.3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кооперации</w:t>
      </w:r>
      <w:bookmarkEnd w:id="8"/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Диаграмма кооперации (см. рисунок 5)</w:t>
      </w:r>
      <w:r w:rsidRPr="00A761E1">
        <w:rPr>
          <w:color w:val="000000" w:themeColor="text1"/>
          <w:sz w:val="28"/>
        </w:rPr>
        <w:t>—</w:t>
      </w:r>
      <w:r w:rsidR="00BC1134">
        <w:rPr>
          <w:color w:val="000000" w:themeColor="text1"/>
          <w:sz w:val="28"/>
        </w:rPr>
        <w:t xml:space="preserve"> </w:t>
      </w:r>
      <w:hyperlink r:id="rId23" w:tooltip="Диаграмма (UML)" w:history="1">
        <w:r w:rsidRPr="00A761E1">
          <w:rPr>
            <w:rStyle w:val="af1"/>
            <w:color w:val="000000" w:themeColor="text1"/>
            <w:sz w:val="28"/>
            <w:u w:val="none"/>
          </w:rPr>
          <w:t>диаграмма</w:t>
        </w:r>
      </w:hyperlink>
      <w:r w:rsidRPr="00A761E1">
        <w:rPr>
          <w:color w:val="000000" w:themeColor="text1"/>
          <w:sz w:val="28"/>
        </w:rPr>
        <w:t>, на которой изображаются</w:t>
      </w:r>
      <w:r w:rsidR="00BC1134">
        <w:rPr>
          <w:color w:val="000000" w:themeColor="text1"/>
          <w:sz w:val="28"/>
        </w:rPr>
        <w:t xml:space="preserve"> </w:t>
      </w:r>
      <w:hyperlink r:id="rId24" w:tooltip="Взаимодействие" w:history="1">
        <w:r w:rsidRPr="00A761E1">
          <w:rPr>
            <w:rStyle w:val="af1"/>
            <w:color w:val="000000" w:themeColor="text1"/>
            <w:sz w:val="28"/>
            <w:u w:val="none"/>
          </w:rPr>
          <w:t>взаимодействия</w:t>
        </w:r>
      </w:hyperlink>
      <w:r w:rsidR="00BC1134">
        <w:rPr>
          <w:color w:val="000000" w:themeColor="text1"/>
          <w:sz w:val="28"/>
        </w:rPr>
        <w:t xml:space="preserve"> </w:t>
      </w:r>
      <w:r w:rsidRPr="00A761E1">
        <w:rPr>
          <w:color w:val="000000" w:themeColor="text1"/>
          <w:sz w:val="28"/>
        </w:rPr>
        <w:t>между частями композитной структуры или ролями кооперации. В отличие от</w:t>
      </w:r>
      <w:r w:rsidR="00BC1134">
        <w:rPr>
          <w:color w:val="000000" w:themeColor="text1"/>
          <w:sz w:val="28"/>
        </w:rPr>
        <w:t xml:space="preserve"> </w:t>
      </w:r>
      <w:hyperlink r:id="rId25" w:tooltip="Диаграмма последовательности" w:history="1">
        <w:r w:rsidRPr="00A761E1">
          <w:rPr>
            <w:rStyle w:val="af1"/>
            <w:color w:val="000000" w:themeColor="text1"/>
            <w:sz w:val="28"/>
            <w:u w:val="none"/>
          </w:rPr>
          <w:t>диаграммы последовательности</w:t>
        </w:r>
      </w:hyperlink>
      <w:r w:rsidRPr="00A761E1">
        <w:rPr>
          <w:color w:val="000000" w:themeColor="text1"/>
          <w:sz w:val="28"/>
        </w:rPr>
        <w:t>, на диаграмме коммуникации явно указываются</w:t>
      </w:r>
      <w:r w:rsidR="00BC1134">
        <w:rPr>
          <w:color w:val="000000" w:themeColor="text1"/>
          <w:sz w:val="28"/>
        </w:rPr>
        <w:t xml:space="preserve"> </w:t>
      </w:r>
      <w:hyperlink r:id="rId26" w:tooltip="Отношение (реляционная модель)" w:history="1">
        <w:r w:rsidRPr="00A761E1">
          <w:rPr>
            <w:rStyle w:val="af1"/>
            <w:color w:val="000000" w:themeColor="text1"/>
            <w:sz w:val="28"/>
            <w:u w:val="none"/>
          </w:rPr>
          <w:t>отношения</w:t>
        </w:r>
      </w:hyperlink>
      <w:r w:rsidR="00BC1134">
        <w:rPr>
          <w:color w:val="000000" w:themeColor="text1"/>
          <w:sz w:val="28"/>
        </w:rPr>
        <w:t xml:space="preserve"> </w:t>
      </w:r>
      <w:r w:rsidRPr="00A761E1">
        <w:rPr>
          <w:color w:val="000000" w:themeColor="text1"/>
          <w:sz w:val="28"/>
        </w:rPr>
        <w:t>между</w:t>
      </w:r>
      <w:r w:rsidR="00BC1134">
        <w:rPr>
          <w:color w:val="000000" w:themeColor="text1"/>
          <w:sz w:val="28"/>
        </w:rPr>
        <w:t xml:space="preserve"> </w:t>
      </w:r>
      <w:hyperlink r:id="rId27" w:tooltip="Объект (программирование)" w:history="1">
        <w:r w:rsidRPr="00A761E1">
          <w:rPr>
            <w:rStyle w:val="af1"/>
            <w:color w:val="000000" w:themeColor="text1"/>
            <w:sz w:val="28"/>
            <w:u w:val="none"/>
          </w:rPr>
          <w:t>объектами</w:t>
        </w:r>
      </w:hyperlink>
      <w:r w:rsidRPr="00A761E1">
        <w:rPr>
          <w:color w:val="000000" w:themeColor="text1"/>
          <w:sz w:val="28"/>
        </w:rPr>
        <w:t>, а</w:t>
      </w:r>
      <w:r w:rsidR="00BC1134">
        <w:rPr>
          <w:color w:val="000000" w:themeColor="text1"/>
          <w:sz w:val="28"/>
        </w:rPr>
        <w:t xml:space="preserve"> </w:t>
      </w:r>
      <w:hyperlink r:id="rId28" w:tooltip="Время" w:history="1">
        <w:r w:rsidRPr="00A761E1">
          <w:rPr>
            <w:rStyle w:val="af1"/>
            <w:color w:val="000000" w:themeColor="text1"/>
            <w:sz w:val="28"/>
            <w:u w:val="none"/>
          </w:rPr>
          <w:t>время</w:t>
        </w:r>
      </w:hyperlink>
      <w:r w:rsidR="00BC1134">
        <w:rPr>
          <w:color w:val="000000" w:themeColor="text1"/>
          <w:sz w:val="28"/>
        </w:rPr>
        <w:t xml:space="preserve"> </w:t>
      </w:r>
      <w:r w:rsidRPr="00A761E1">
        <w:rPr>
          <w:color w:val="000000" w:themeColor="text1"/>
          <w:sz w:val="28"/>
        </w:rPr>
        <w:t>как отдельное</w:t>
      </w:r>
      <w:r w:rsidR="00BC1134">
        <w:rPr>
          <w:color w:val="000000" w:themeColor="text1"/>
          <w:sz w:val="28"/>
        </w:rPr>
        <w:t xml:space="preserve"> </w:t>
      </w:r>
      <w:hyperlink r:id="rId29" w:tooltip="Размерность пространства" w:history="1">
        <w:r w:rsidRPr="00A761E1">
          <w:rPr>
            <w:rStyle w:val="af1"/>
            <w:color w:val="000000" w:themeColor="text1"/>
            <w:sz w:val="28"/>
            <w:u w:val="none"/>
          </w:rPr>
          <w:t>измерение</w:t>
        </w:r>
      </w:hyperlink>
      <w:r w:rsidR="00BC1134">
        <w:rPr>
          <w:color w:val="000000" w:themeColor="text1"/>
          <w:sz w:val="28"/>
        </w:rPr>
        <w:t xml:space="preserve"> </w:t>
      </w:r>
      <w:r w:rsidRPr="00A761E1">
        <w:rPr>
          <w:color w:val="000000" w:themeColor="text1"/>
          <w:sz w:val="28"/>
        </w:rPr>
        <w:t>не используется (применяются порядковые номера вызовов).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В UML есть четыре типа диаграмм взаимодействия (неточно):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Диаграмма последовательности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Диаграмма коммуникации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Диаграмма обзора взаимодействия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Диаграмма синхронизации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 xml:space="preserve">Диаграмма коммуникации моделирует взаимодействия между объектами или частями в терминах упорядоченных сообщений. Коммуникационные диаграммы представляют комбинацию информации, взятой из диаграмм классов, последовательности и вариантов использования, описывая сразу и статическую </w:t>
      </w:r>
      <w:proofErr w:type="gramStart"/>
      <w:r w:rsidRPr="00A761E1">
        <w:rPr>
          <w:color w:val="000000" w:themeColor="text1"/>
          <w:sz w:val="28"/>
        </w:rPr>
        <w:t>структуру</w:t>
      </w:r>
      <w:proofErr w:type="gramEnd"/>
      <w:r w:rsidRPr="00A761E1">
        <w:rPr>
          <w:color w:val="000000" w:themeColor="text1"/>
          <w:sz w:val="28"/>
        </w:rPr>
        <w:t xml:space="preserve"> и динамическое поведение системы.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Коммуникационные диаграммы имеют свободный формат упорядочивания объектов и связей как в</w:t>
      </w:r>
      <w:r w:rsidR="00BC1134">
        <w:rPr>
          <w:color w:val="000000" w:themeColor="text1"/>
          <w:sz w:val="28"/>
        </w:rPr>
        <w:t xml:space="preserve"> </w:t>
      </w:r>
      <w:hyperlink r:id="rId30" w:tooltip="Диаграмма объектов" w:history="1">
        <w:r w:rsidRPr="00A761E1">
          <w:rPr>
            <w:rStyle w:val="af1"/>
            <w:color w:val="000000" w:themeColor="text1"/>
            <w:sz w:val="28"/>
            <w:u w:val="none"/>
          </w:rPr>
          <w:t>диаграмме объектов</w:t>
        </w:r>
      </w:hyperlink>
      <w:r w:rsidRPr="00A761E1">
        <w:rPr>
          <w:color w:val="000000" w:themeColor="text1"/>
          <w:sz w:val="28"/>
        </w:rPr>
        <w:t>. Чтобы поддерживать порядок сообщений при таком свободном формате, их хронологически нумеруют. Чтение диаграммы коммуникации начинается с сообщения 1.0 и продолжается по направлению пересылки сообщений от объекта к объекту.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 xml:space="preserve">Диаграмма коммуникации показывает во многом ту же информацию, что и диаграмма последовательности, но из-за другого способа представления информации какие-то вещи на одной диаграмме видеть проще, чем на другой. Диаграмма коммуникаций нагляднее показывает, с какими элементами взаимодействует каждый элемент, а диаграмма последовательности яснее </w:t>
      </w:r>
      <w:proofErr w:type="gramStart"/>
      <w:r w:rsidRPr="00A761E1">
        <w:rPr>
          <w:color w:val="000000" w:themeColor="text1"/>
          <w:sz w:val="28"/>
        </w:rPr>
        <w:t>показывает в каком порядке происходят</w:t>
      </w:r>
      <w:proofErr w:type="gramEnd"/>
      <w:r w:rsidRPr="00A761E1">
        <w:rPr>
          <w:color w:val="000000" w:themeColor="text1"/>
          <w:sz w:val="28"/>
        </w:rPr>
        <w:t xml:space="preserve"> взаимодействия.</w:t>
      </w:r>
    </w:p>
    <w:p w:rsidR="00A761E1" w:rsidRPr="00A761E1" w:rsidRDefault="00A761E1" w:rsidP="00F71AD2">
      <w:pPr>
        <w:ind w:firstLine="851"/>
        <w:jc w:val="both"/>
        <w:rPr>
          <w:color w:val="000000" w:themeColor="text1"/>
          <w:sz w:val="28"/>
        </w:rPr>
      </w:pPr>
      <w:r w:rsidRPr="00A761E1">
        <w:rPr>
          <w:color w:val="000000" w:themeColor="text1"/>
          <w:sz w:val="28"/>
        </w:rPr>
        <w:t>Диаграмма коммуникации является наименее востребованной в современной деятельности моделирования.</w:t>
      </w:r>
    </w:p>
    <w:p w:rsidR="00A761E1" w:rsidRDefault="00A761E1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4C5599" w:rsidRDefault="004C5599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4C5599" w:rsidRDefault="00FA1864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noProof/>
        </w:rPr>
        <w:drawing>
          <wp:inline distT="0" distB="0" distL="0" distR="0" wp14:anchorId="5649F312" wp14:editId="6DFEDE8A">
            <wp:extent cx="3399257" cy="16214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l="9045" t="11457" r="34423" b="40603"/>
                    <a:stretch/>
                  </pic:blipFill>
                  <pic:spPr bwMode="auto">
                    <a:xfrm>
                      <a:off x="0" y="0"/>
                      <a:ext cx="3398807" cy="1621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5599" w:rsidRDefault="004C5599" w:rsidP="00F71AD2">
      <w:pPr>
        <w:pStyle w:val="ad"/>
        <w:shd w:val="clear" w:color="auto" w:fill="FFFFFF"/>
        <w:tabs>
          <w:tab w:val="left" w:pos="851"/>
        </w:tabs>
        <w:ind w:left="0"/>
        <w:jc w:val="both"/>
        <w:textAlignment w:val="baseline"/>
        <w:rPr>
          <w:sz w:val="28"/>
          <w:szCs w:val="29"/>
        </w:rPr>
      </w:pPr>
    </w:p>
    <w:p w:rsidR="004C5599" w:rsidRDefault="004C5599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5</w:t>
      </w:r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кооперации</w:t>
      </w:r>
    </w:p>
    <w:p w:rsidR="004C5599" w:rsidRPr="00970768" w:rsidRDefault="004C5599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outlineLvl w:val="1"/>
        <w:rPr>
          <w:sz w:val="28"/>
          <w:szCs w:val="29"/>
        </w:rPr>
      </w:pPr>
      <w:bookmarkStart w:id="9" w:name="_Toc167042304"/>
      <w:r w:rsidRPr="00970768">
        <w:rPr>
          <w:sz w:val="28"/>
          <w:szCs w:val="29"/>
        </w:rPr>
        <w:t>5.4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 w:rsidRPr="00970768">
        <w:rPr>
          <w:sz w:val="28"/>
          <w:szCs w:val="29"/>
        </w:rPr>
        <w:t>классов</w:t>
      </w:r>
      <w:bookmarkEnd w:id="9"/>
    </w:p>
    <w:p w:rsidR="00970768" w:rsidRDefault="00970768" w:rsidP="00F71AD2">
      <w:pPr>
        <w:pStyle w:val="ad"/>
        <w:shd w:val="clear" w:color="auto" w:fill="FFFFFF"/>
        <w:tabs>
          <w:tab w:val="left" w:pos="851"/>
        </w:tabs>
        <w:ind w:left="0" w:firstLine="851"/>
        <w:jc w:val="both"/>
        <w:textAlignment w:val="baseline"/>
        <w:rPr>
          <w:sz w:val="28"/>
          <w:szCs w:val="29"/>
        </w:rPr>
      </w:pPr>
    </w:p>
    <w:p w:rsidR="004825E0" w:rsidRPr="002F1C7E" w:rsidRDefault="002F1C7E" w:rsidP="003A64E0">
      <w:pPr>
        <w:ind w:firstLine="567"/>
        <w:jc w:val="both"/>
        <w:rPr>
          <w:color w:val="000000" w:themeColor="text1"/>
          <w:sz w:val="28"/>
        </w:rPr>
      </w:pPr>
      <w:r w:rsidRPr="002F1C7E">
        <w:rPr>
          <w:color w:val="000000" w:themeColor="text1"/>
          <w:sz w:val="28"/>
        </w:rPr>
        <w:t>Диаграмма классов</w:t>
      </w:r>
      <w:r w:rsidR="00BC1134">
        <w:rPr>
          <w:color w:val="000000" w:themeColor="text1"/>
          <w:sz w:val="28"/>
        </w:rPr>
        <w:t xml:space="preserve"> </w:t>
      </w:r>
      <w:r w:rsidRPr="002F1C7E">
        <w:rPr>
          <w:color w:val="000000" w:themeColor="text1"/>
          <w:sz w:val="28"/>
        </w:rPr>
        <w:t>(см. рисунок 6)</w:t>
      </w:r>
      <w:r w:rsidR="00BC1134">
        <w:rPr>
          <w:color w:val="000000" w:themeColor="text1"/>
          <w:sz w:val="28"/>
        </w:rPr>
        <w:t xml:space="preserve"> </w:t>
      </w:r>
      <w:r w:rsidRPr="002F1C7E">
        <w:rPr>
          <w:color w:val="000000" w:themeColor="text1"/>
          <w:sz w:val="28"/>
        </w:rPr>
        <w:t>— структурная</w:t>
      </w:r>
      <w:r w:rsidR="00BC1134">
        <w:rPr>
          <w:color w:val="000000" w:themeColor="text1"/>
          <w:sz w:val="28"/>
        </w:rPr>
        <w:t xml:space="preserve"> </w:t>
      </w:r>
      <w:hyperlink r:id="rId32" w:tooltip="Диаграмма (UML)" w:history="1">
        <w:r w:rsidRPr="002F1C7E">
          <w:rPr>
            <w:rStyle w:val="af1"/>
            <w:color w:val="000000" w:themeColor="text1"/>
            <w:sz w:val="28"/>
            <w:u w:val="none"/>
          </w:rPr>
          <w:t>диаграмма</w:t>
        </w:r>
      </w:hyperlink>
      <w:r w:rsidR="00BC1134">
        <w:rPr>
          <w:color w:val="000000" w:themeColor="text1"/>
          <w:sz w:val="28"/>
        </w:rPr>
        <w:t xml:space="preserve"> </w:t>
      </w:r>
      <w:r w:rsidRPr="002F1C7E">
        <w:rPr>
          <w:color w:val="000000" w:themeColor="text1"/>
          <w:sz w:val="28"/>
        </w:rPr>
        <w:t>языка моделирования</w:t>
      </w:r>
      <w:r w:rsidR="00BC1134">
        <w:rPr>
          <w:color w:val="000000" w:themeColor="text1"/>
          <w:sz w:val="28"/>
        </w:rPr>
        <w:t xml:space="preserve"> </w:t>
      </w:r>
      <w:hyperlink r:id="rId33" w:tooltip="UML" w:history="1">
        <w:r w:rsidRPr="002F1C7E">
          <w:rPr>
            <w:rStyle w:val="af1"/>
            <w:color w:val="000000" w:themeColor="text1"/>
            <w:sz w:val="28"/>
            <w:u w:val="none"/>
          </w:rPr>
          <w:t>UML</w:t>
        </w:r>
      </w:hyperlink>
      <w:r w:rsidRPr="002F1C7E">
        <w:rPr>
          <w:color w:val="000000" w:themeColor="text1"/>
          <w:sz w:val="28"/>
        </w:rPr>
        <w:t>, демонстрирующая общую структуру иерархии</w:t>
      </w:r>
      <w:r w:rsidR="00BC1134">
        <w:rPr>
          <w:color w:val="000000" w:themeColor="text1"/>
          <w:sz w:val="28"/>
        </w:rPr>
        <w:t xml:space="preserve"> </w:t>
      </w:r>
      <w:hyperlink r:id="rId34" w:tooltip="Класс (программирование)" w:history="1">
        <w:r w:rsidRPr="002F1C7E">
          <w:rPr>
            <w:rStyle w:val="af1"/>
            <w:color w:val="000000" w:themeColor="text1"/>
            <w:sz w:val="28"/>
            <w:u w:val="none"/>
          </w:rPr>
          <w:t>классов</w:t>
        </w:r>
      </w:hyperlink>
      <w:r w:rsidR="00BC1134">
        <w:rPr>
          <w:color w:val="000000" w:themeColor="text1"/>
          <w:sz w:val="28"/>
        </w:rPr>
        <w:t xml:space="preserve"> </w:t>
      </w:r>
      <w:r w:rsidRPr="002F1C7E">
        <w:rPr>
          <w:color w:val="000000" w:themeColor="text1"/>
          <w:sz w:val="28"/>
        </w:rPr>
        <w:t>системы, их коопераций,</w:t>
      </w:r>
      <w:r w:rsidR="00BC1134">
        <w:rPr>
          <w:color w:val="000000" w:themeColor="text1"/>
          <w:sz w:val="28"/>
        </w:rPr>
        <w:t xml:space="preserve"> </w:t>
      </w:r>
      <w:hyperlink r:id="rId35" w:tooltip="Поле класса" w:history="1">
        <w:r w:rsidRPr="002F1C7E">
          <w:rPr>
            <w:rStyle w:val="af1"/>
            <w:color w:val="000000" w:themeColor="text1"/>
            <w:sz w:val="28"/>
            <w:u w:val="none"/>
          </w:rPr>
          <w:t>атрибутов</w:t>
        </w:r>
      </w:hyperlink>
      <w:r w:rsidR="00BC1134">
        <w:rPr>
          <w:color w:val="000000" w:themeColor="text1"/>
          <w:sz w:val="28"/>
        </w:rPr>
        <w:t xml:space="preserve"> </w:t>
      </w:r>
      <w:r w:rsidRPr="002F1C7E">
        <w:rPr>
          <w:color w:val="000000" w:themeColor="text1"/>
          <w:sz w:val="28"/>
        </w:rPr>
        <w:t>(полей),</w:t>
      </w:r>
      <w:r w:rsidR="00BC1134">
        <w:rPr>
          <w:color w:val="000000" w:themeColor="text1"/>
          <w:sz w:val="28"/>
        </w:rPr>
        <w:t xml:space="preserve"> </w:t>
      </w:r>
      <w:hyperlink r:id="rId36" w:tooltip="Метод (языки программирования)" w:history="1">
        <w:r w:rsidRPr="002F1C7E">
          <w:rPr>
            <w:rStyle w:val="af1"/>
            <w:color w:val="000000" w:themeColor="text1"/>
            <w:sz w:val="28"/>
            <w:u w:val="none"/>
          </w:rPr>
          <w:t>методов</w:t>
        </w:r>
      </w:hyperlink>
      <w:r w:rsidRPr="002F1C7E">
        <w:rPr>
          <w:color w:val="000000" w:themeColor="text1"/>
          <w:sz w:val="28"/>
        </w:rPr>
        <w:t>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:rsidR="004825E0" w:rsidRDefault="00586C67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 w:rsidRPr="003C3867">
        <w:rPr>
          <w:noProof/>
          <w:sz w:val="28"/>
          <w:szCs w:val="28"/>
        </w:rPr>
        <w:drawing>
          <wp:inline distT="0" distB="0" distL="0" distR="0" wp14:anchorId="65AC4EA3" wp14:editId="1E51C2D2">
            <wp:extent cx="3004052" cy="162560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l="11069" t="14395" r="21733" b="20959"/>
                    <a:stretch/>
                  </pic:blipFill>
                  <pic:spPr bwMode="auto">
                    <a:xfrm>
                      <a:off x="0" y="0"/>
                      <a:ext cx="3004480" cy="1625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5E0" w:rsidRDefault="004825E0" w:rsidP="00F71AD2">
      <w:pPr>
        <w:pStyle w:val="ad"/>
        <w:shd w:val="clear" w:color="auto" w:fill="FFFFFF"/>
        <w:tabs>
          <w:tab w:val="left" w:pos="851"/>
        </w:tabs>
        <w:ind w:left="0"/>
        <w:jc w:val="both"/>
        <w:textAlignment w:val="baseline"/>
        <w:rPr>
          <w:sz w:val="28"/>
          <w:szCs w:val="29"/>
        </w:rPr>
      </w:pPr>
    </w:p>
    <w:p w:rsidR="004825E0" w:rsidRDefault="004825E0" w:rsidP="00F71AD2">
      <w:pPr>
        <w:pStyle w:val="ad"/>
        <w:shd w:val="clear" w:color="auto" w:fill="FFFFFF"/>
        <w:tabs>
          <w:tab w:val="left" w:pos="851"/>
        </w:tabs>
        <w:ind w:left="0"/>
        <w:jc w:val="center"/>
        <w:textAlignment w:val="baseline"/>
        <w:rPr>
          <w:sz w:val="28"/>
          <w:szCs w:val="29"/>
        </w:rPr>
      </w:pPr>
      <w:r>
        <w:rPr>
          <w:sz w:val="28"/>
          <w:szCs w:val="29"/>
        </w:rPr>
        <w:t>Рисунок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6</w:t>
      </w:r>
      <w:r w:rsidR="00BC1134">
        <w:rPr>
          <w:sz w:val="28"/>
          <w:szCs w:val="29"/>
        </w:rPr>
        <w:t xml:space="preserve"> </w:t>
      </w:r>
      <w:r w:rsidR="00872681">
        <w:rPr>
          <w:sz w:val="28"/>
          <w:szCs w:val="29"/>
        </w:rPr>
        <w:t>―</w:t>
      </w:r>
      <w:r>
        <w:rPr>
          <w:sz w:val="28"/>
          <w:szCs w:val="29"/>
        </w:rPr>
        <w:t>Диаграмма</w:t>
      </w:r>
      <w:r w:rsidR="00BC1134">
        <w:rPr>
          <w:sz w:val="28"/>
          <w:szCs w:val="29"/>
        </w:rPr>
        <w:t xml:space="preserve"> </w:t>
      </w:r>
      <w:r>
        <w:rPr>
          <w:sz w:val="28"/>
          <w:szCs w:val="29"/>
        </w:rPr>
        <w:t>классов</w:t>
      </w:r>
    </w:p>
    <w:p w:rsidR="009A0861" w:rsidRPr="00584B5A" w:rsidRDefault="009A0861" w:rsidP="00F71AD2">
      <w:pPr>
        <w:ind w:firstLine="567"/>
        <w:jc w:val="both"/>
        <w:rPr>
          <w:sz w:val="28"/>
        </w:rPr>
      </w:pPr>
    </w:p>
    <w:p w:rsidR="00813BD6" w:rsidRPr="00584B5A" w:rsidRDefault="00813BD6" w:rsidP="00F71AD2">
      <w:pPr>
        <w:ind w:firstLine="567"/>
        <w:jc w:val="both"/>
        <w:rPr>
          <w:sz w:val="28"/>
        </w:rPr>
      </w:pPr>
    </w:p>
    <w:p w:rsidR="00813BD6" w:rsidRPr="00584B5A" w:rsidRDefault="00813BD6" w:rsidP="00F71AD2">
      <w:pPr>
        <w:ind w:firstLine="567"/>
        <w:jc w:val="both"/>
        <w:rPr>
          <w:sz w:val="28"/>
        </w:rPr>
      </w:pPr>
    </w:p>
    <w:p w:rsidR="00A430DA" w:rsidRDefault="00A430DA" w:rsidP="00F71AD2">
      <w:pPr>
        <w:jc w:val="both"/>
        <w:rPr>
          <w:bCs/>
          <w:kern w:val="32"/>
          <w:sz w:val="28"/>
          <w:szCs w:val="32"/>
        </w:rPr>
      </w:pPr>
      <w:r>
        <w:rPr>
          <w:b/>
          <w:sz w:val="28"/>
        </w:rPr>
        <w:br w:type="page"/>
      </w:r>
    </w:p>
    <w:p w:rsidR="00813BD6" w:rsidRPr="00AE386D" w:rsidRDefault="00093330" w:rsidP="00F71AD2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</w:rPr>
      </w:pPr>
      <w:bookmarkStart w:id="10" w:name="_Toc167042305"/>
      <w:r w:rsidRPr="00093330">
        <w:rPr>
          <w:rFonts w:ascii="Times New Roman" w:hAnsi="Times New Roman" w:cs="Times New Roman"/>
          <w:b w:val="0"/>
          <w:sz w:val="28"/>
        </w:rPr>
        <w:lastRenderedPageBreak/>
        <w:t>6</w:t>
      </w:r>
      <w:r w:rsidR="00BC1134">
        <w:rPr>
          <w:rFonts w:ascii="Times New Roman" w:hAnsi="Times New Roman" w:cs="Times New Roman"/>
          <w:b w:val="0"/>
          <w:sz w:val="28"/>
        </w:rPr>
        <w:t xml:space="preserve"> </w:t>
      </w:r>
      <w:r w:rsidRPr="00093330">
        <w:rPr>
          <w:rFonts w:ascii="Times New Roman" w:hAnsi="Times New Roman" w:cs="Times New Roman"/>
          <w:b w:val="0"/>
          <w:sz w:val="28"/>
        </w:rPr>
        <w:t>Проектирование</w:t>
      </w:r>
      <w:r w:rsidR="00BC1134">
        <w:rPr>
          <w:rFonts w:ascii="Times New Roman" w:hAnsi="Times New Roman" w:cs="Times New Roman"/>
          <w:b w:val="0"/>
          <w:sz w:val="28"/>
        </w:rPr>
        <w:t xml:space="preserve"> </w:t>
      </w:r>
      <w:r w:rsidRPr="00093330">
        <w:rPr>
          <w:rFonts w:ascii="Times New Roman" w:hAnsi="Times New Roman" w:cs="Times New Roman"/>
          <w:b w:val="0"/>
          <w:sz w:val="28"/>
        </w:rPr>
        <w:t>информационной</w:t>
      </w:r>
      <w:r w:rsidR="00BC1134">
        <w:rPr>
          <w:rFonts w:ascii="Times New Roman" w:hAnsi="Times New Roman" w:cs="Times New Roman"/>
          <w:b w:val="0"/>
          <w:sz w:val="28"/>
        </w:rPr>
        <w:t xml:space="preserve"> </w:t>
      </w:r>
      <w:r w:rsidRPr="00093330">
        <w:rPr>
          <w:rFonts w:ascii="Times New Roman" w:hAnsi="Times New Roman" w:cs="Times New Roman"/>
          <w:b w:val="0"/>
          <w:sz w:val="28"/>
        </w:rPr>
        <w:t>системы</w:t>
      </w:r>
      <w:bookmarkEnd w:id="10"/>
    </w:p>
    <w:p w:rsidR="00093330" w:rsidRDefault="00093330" w:rsidP="00F71AD2">
      <w:pPr>
        <w:ind w:firstLine="567"/>
        <w:jc w:val="both"/>
      </w:pPr>
    </w:p>
    <w:p w:rsidR="002F1C7E" w:rsidRPr="002F1C7E" w:rsidRDefault="002F1C7E" w:rsidP="00F71AD2">
      <w:pPr>
        <w:ind w:firstLine="567"/>
        <w:jc w:val="both"/>
        <w:rPr>
          <w:sz w:val="28"/>
        </w:rPr>
      </w:pPr>
      <w:r>
        <w:rPr>
          <w:sz w:val="28"/>
        </w:rPr>
        <w:t>Проектирование</w:t>
      </w:r>
      <w:r w:rsidR="00BC1134">
        <w:rPr>
          <w:sz w:val="28"/>
        </w:rPr>
        <w:t xml:space="preserve"> </w:t>
      </w:r>
      <w:r w:rsidRPr="002F1C7E">
        <w:rPr>
          <w:sz w:val="28"/>
        </w:rPr>
        <w:t>– это процесс создания макета сайта, приложения, ПО, физического продукта и т. д. Прототип отвечает требованиям заказчика и исполнителя: зачем нужен конечный продукт, как будет выглядеть, как с ним будут взаимодействовать.</w:t>
      </w:r>
    </w:p>
    <w:p w:rsidR="002F1C7E" w:rsidRPr="002F1C7E" w:rsidRDefault="002F1C7E" w:rsidP="00F71AD2">
      <w:pPr>
        <w:ind w:firstLine="567"/>
        <w:jc w:val="both"/>
        <w:rPr>
          <w:sz w:val="28"/>
        </w:rPr>
      </w:pPr>
      <w:r w:rsidRPr="002F1C7E">
        <w:rPr>
          <w:sz w:val="28"/>
        </w:rPr>
        <w:t>Данный этап разработки необходим для экономии времени и денег в дальнейшем. Позволяет выявить цели создания продукта, практически полностью исключает порочную практику переделывания и доделывания.</w:t>
      </w:r>
    </w:p>
    <w:p w:rsidR="00093330" w:rsidRPr="002F1C7E" w:rsidRDefault="00093330" w:rsidP="00F71AD2">
      <w:pPr>
        <w:ind w:firstLine="567"/>
        <w:jc w:val="both"/>
        <w:rPr>
          <w:sz w:val="28"/>
        </w:rPr>
      </w:pPr>
      <w:r w:rsidRPr="002F1C7E">
        <w:rPr>
          <w:sz w:val="28"/>
        </w:rPr>
        <w:t>На</w:t>
      </w:r>
      <w:r w:rsidR="00BC1134">
        <w:rPr>
          <w:sz w:val="28"/>
        </w:rPr>
        <w:t xml:space="preserve"> </w:t>
      </w:r>
      <w:r w:rsidR="00884B6A" w:rsidRPr="002F1C7E">
        <w:rPr>
          <w:sz w:val="28"/>
        </w:rPr>
        <w:t>рисунке</w:t>
      </w:r>
      <w:r w:rsidR="00BC1134">
        <w:rPr>
          <w:sz w:val="28"/>
        </w:rPr>
        <w:t xml:space="preserve"> </w:t>
      </w:r>
      <w:r w:rsidR="00884B6A" w:rsidRPr="002F1C7E">
        <w:rPr>
          <w:sz w:val="28"/>
        </w:rPr>
        <w:t>7</w:t>
      </w:r>
      <w:r w:rsidR="00BC1134">
        <w:rPr>
          <w:sz w:val="28"/>
        </w:rPr>
        <w:t xml:space="preserve"> </w:t>
      </w:r>
      <w:r w:rsidRPr="002F1C7E">
        <w:rPr>
          <w:sz w:val="28"/>
        </w:rPr>
        <w:t>продемонстрирован</w:t>
      </w:r>
      <w:r w:rsidR="00BC1134">
        <w:rPr>
          <w:sz w:val="28"/>
        </w:rPr>
        <w:t xml:space="preserve"> </w:t>
      </w:r>
      <w:r w:rsidRPr="002F1C7E">
        <w:rPr>
          <w:sz w:val="28"/>
        </w:rPr>
        <w:t>макет</w:t>
      </w:r>
      <w:r w:rsidR="00BC1134">
        <w:rPr>
          <w:sz w:val="28"/>
        </w:rPr>
        <w:t xml:space="preserve"> </w:t>
      </w:r>
      <w:r w:rsidRPr="002F1C7E">
        <w:rPr>
          <w:sz w:val="28"/>
        </w:rPr>
        <w:t>главной</w:t>
      </w:r>
      <w:r w:rsidR="00BC1134">
        <w:rPr>
          <w:sz w:val="28"/>
        </w:rPr>
        <w:t xml:space="preserve"> </w:t>
      </w:r>
      <w:r w:rsidRPr="002F1C7E">
        <w:rPr>
          <w:sz w:val="28"/>
        </w:rPr>
        <w:t>страницы</w:t>
      </w:r>
      <w:r w:rsidR="00BC1134">
        <w:rPr>
          <w:sz w:val="28"/>
        </w:rPr>
        <w:t xml:space="preserve"> </w:t>
      </w:r>
      <w:r w:rsidRPr="002F1C7E">
        <w:rPr>
          <w:sz w:val="28"/>
        </w:rPr>
        <w:t>магазина</w:t>
      </w:r>
      <w:r w:rsidR="00BC1134">
        <w:rPr>
          <w:sz w:val="28"/>
        </w:rPr>
        <w:t xml:space="preserve"> </w:t>
      </w:r>
      <w:r w:rsidRPr="002F1C7E">
        <w:rPr>
          <w:sz w:val="28"/>
        </w:rPr>
        <w:t>«</w:t>
      </w:r>
      <w:proofErr w:type="spellStart"/>
      <w:r w:rsidR="0042798E" w:rsidRPr="002F1C7E">
        <w:rPr>
          <w:sz w:val="28"/>
        </w:rPr>
        <w:t>ЗОПерсон</w:t>
      </w:r>
      <w:proofErr w:type="spellEnd"/>
      <w:r w:rsidRPr="002F1C7E">
        <w:rPr>
          <w:sz w:val="28"/>
        </w:rPr>
        <w:t>»</w:t>
      </w:r>
      <w:r w:rsidR="00BC1134">
        <w:rPr>
          <w:sz w:val="28"/>
        </w:rPr>
        <w:t xml:space="preserve"> </w:t>
      </w:r>
      <w:r w:rsidRPr="002F1C7E">
        <w:rPr>
          <w:sz w:val="28"/>
        </w:rPr>
        <w:t>по</w:t>
      </w:r>
      <w:r w:rsidR="00BC1134">
        <w:rPr>
          <w:sz w:val="28"/>
        </w:rPr>
        <w:t xml:space="preserve"> </w:t>
      </w:r>
      <w:r w:rsidRPr="002F1C7E">
        <w:rPr>
          <w:sz w:val="28"/>
        </w:rPr>
        <w:t>продаж</w:t>
      </w:r>
      <w:r w:rsidR="008D7C42" w:rsidRPr="002F1C7E">
        <w:rPr>
          <w:sz w:val="28"/>
        </w:rPr>
        <w:t>е</w:t>
      </w:r>
      <w:r w:rsidR="00BC1134">
        <w:rPr>
          <w:sz w:val="28"/>
        </w:rPr>
        <w:t xml:space="preserve"> </w:t>
      </w:r>
      <w:r w:rsidR="00851097" w:rsidRPr="002F1C7E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="00851097" w:rsidRPr="002F1C7E">
        <w:rPr>
          <w:sz w:val="28"/>
        </w:rPr>
        <w:t>питания</w:t>
      </w:r>
      <w:r w:rsidR="00884B6A" w:rsidRPr="002F1C7E">
        <w:rPr>
          <w:sz w:val="28"/>
        </w:rPr>
        <w:t>,</w:t>
      </w:r>
      <w:r w:rsidR="00BC1134">
        <w:rPr>
          <w:sz w:val="28"/>
        </w:rPr>
        <w:t xml:space="preserve"> </w:t>
      </w:r>
      <w:r w:rsidRPr="002F1C7E">
        <w:rPr>
          <w:sz w:val="28"/>
        </w:rPr>
        <w:t>выполненный</w:t>
      </w:r>
      <w:r w:rsidR="00BC1134">
        <w:rPr>
          <w:sz w:val="28"/>
        </w:rPr>
        <w:t xml:space="preserve"> </w:t>
      </w:r>
      <w:r w:rsidRPr="002F1C7E">
        <w:rPr>
          <w:sz w:val="28"/>
        </w:rPr>
        <w:t>в</w:t>
      </w:r>
      <w:r w:rsidR="00D0301C">
        <w:rPr>
          <w:sz w:val="28"/>
        </w:rPr>
        <w:t xml:space="preserve"> </w:t>
      </w:r>
      <w:r w:rsidR="008B3C07" w:rsidRPr="002F1C7E">
        <w:rPr>
          <w:sz w:val="28"/>
        </w:rPr>
        <w:t>онлайн</w:t>
      </w:r>
      <w:r w:rsidR="00884B6A" w:rsidRPr="002F1C7E">
        <w:rPr>
          <w:sz w:val="28"/>
        </w:rPr>
        <w:t>–</w:t>
      </w:r>
      <w:r w:rsidR="008B3C07" w:rsidRPr="002F1C7E">
        <w:rPr>
          <w:sz w:val="28"/>
        </w:rPr>
        <w:t>сервисе</w:t>
      </w:r>
      <w:r w:rsidR="00346D1E" w:rsidRPr="00346D1E">
        <w:rPr>
          <w:sz w:val="28"/>
        </w:rPr>
        <w:t xml:space="preserve"> </w:t>
      </w:r>
      <w:proofErr w:type="spellStart"/>
      <w:r w:rsidR="008B3C07" w:rsidRPr="002F1C7E">
        <w:rPr>
          <w:sz w:val="28"/>
        </w:rPr>
        <w:t>Figma</w:t>
      </w:r>
      <w:proofErr w:type="spellEnd"/>
    </w:p>
    <w:p w:rsidR="00093330" w:rsidRPr="00093330" w:rsidRDefault="00093330" w:rsidP="00F71AD2">
      <w:pPr>
        <w:ind w:firstLine="567"/>
        <w:jc w:val="both"/>
        <w:rPr>
          <w:sz w:val="28"/>
          <w:szCs w:val="28"/>
        </w:rPr>
      </w:pPr>
    </w:p>
    <w:p w:rsidR="008B3C07" w:rsidRDefault="008B3C07" w:rsidP="00F71AD2">
      <w:pPr>
        <w:ind w:firstLine="567"/>
        <w:jc w:val="both"/>
        <w:rPr>
          <w:noProof/>
        </w:rPr>
      </w:pPr>
    </w:p>
    <w:p w:rsidR="00093330" w:rsidRDefault="00CF5561" w:rsidP="00F71AD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ABB294" wp14:editId="72EEABC2">
            <wp:extent cx="5267325" cy="30116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t="6923" r="12343" b="3974"/>
                    <a:stretch/>
                  </pic:blipFill>
                  <pic:spPr bwMode="auto">
                    <a:xfrm>
                      <a:off x="0" y="0"/>
                      <a:ext cx="5270108" cy="3013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C07" w:rsidRDefault="008B3C07" w:rsidP="00F71AD2">
      <w:pPr>
        <w:jc w:val="both"/>
        <w:rPr>
          <w:sz w:val="28"/>
          <w:szCs w:val="28"/>
        </w:rPr>
      </w:pPr>
    </w:p>
    <w:p w:rsidR="00C27463" w:rsidRDefault="00F71AD2" w:rsidP="00F71AD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="00BC1134">
        <w:rPr>
          <w:sz w:val="28"/>
          <w:szCs w:val="28"/>
        </w:rPr>
        <w:t xml:space="preserve"> </w:t>
      </w:r>
      <w:r w:rsidR="00872681">
        <w:rPr>
          <w:sz w:val="28"/>
          <w:szCs w:val="28"/>
        </w:rPr>
        <w:t>―</w:t>
      </w:r>
      <w:r w:rsidR="00BC1134">
        <w:rPr>
          <w:sz w:val="28"/>
          <w:szCs w:val="28"/>
        </w:rPr>
        <w:t xml:space="preserve"> </w:t>
      </w:r>
      <w:r w:rsidR="008B3C07">
        <w:rPr>
          <w:sz w:val="28"/>
          <w:szCs w:val="28"/>
        </w:rPr>
        <w:t>Прототип</w:t>
      </w:r>
      <w:r w:rsidR="00BC1134">
        <w:rPr>
          <w:sz w:val="28"/>
          <w:szCs w:val="28"/>
        </w:rPr>
        <w:t xml:space="preserve"> </w:t>
      </w:r>
      <w:r w:rsidR="008B3C07">
        <w:rPr>
          <w:sz w:val="28"/>
          <w:szCs w:val="28"/>
        </w:rPr>
        <w:t>магазина</w:t>
      </w:r>
      <w:r w:rsidR="00BC1134">
        <w:rPr>
          <w:sz w:val="28"/>
          <w:szCs w:val="28"/>
        </w:rPr>
        <w:t xml:space="preserve"> </w:t>
      </w:r>
      <w:r w:rsidR="008B3C07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ЗОПерсон</w:t>
      </w:r>
      <w:proofErr w:type="spellEnd"/>
      <w:r>
        <w:rPr>
          <w:sz w:val="28"/>
          <w:szCs w:val="28"/>
        </w:rPr>
        <w:t>» по</w:t>
      </w:r>
      <w:r w:rsidR="00BC1134">
        <w:rPr>
          <w:sz w:val="28"/>
          <w:szCs w:val="28"/>
        </w:rPr>
        <w:t xml:space="preserve"> </w:t>
      </w:r>
      <w:r w:rsidR="008B3C07">
        <w:rPr>
          <w:sz w:val="28"/>
          <w:szCs w:val="28"/>
        </w:rPr>
        <w:t>продаже</w:t>
      </w:r>
    </w:p>
    <w:p w:rsidR="008B3C07" w:rsidRPr="00EC07F5" w:rsidRDefault="00851097" w:rsidP="00F71AD2">
      <w:pPr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42798E">
        <w:rPr>
          <w:sz w:val="28"/>
          <w:szCs w:val="28"/>
        </w:rPr>
        <w:t>портивного</w:t>
      </w:r>
      <w:r w:rsidR="00BC1134">
        <w:rPr>
          <w:sz w:val="28"/>
          <w:szCs w:val="28"/>
        </w:rPr>
        <w:t xml:space="preserve"> </w:t>
      </w:r>
      <w:r w:rsidR="0042798E">
        <w:rPr>
          <w:sz w:val="28"/>
          <w:szCs w:val="28"/>
        </w:rPr>
        <w:t>питания</w:t>
      </w:r>
    </w:p>
    <w:p w:rsidR="00B52A19" w:rsidRDefault="00B52A19" w:rsidP="00F71AD2">
      <w:pPr>
        <w:jc w:val="both"/>
        <w:rPr>
          <w:sz w:val="28"/>
          <w:szCs w:val="28"/>
        </w:rPr>
      </w:pPr>
    </w:p>
    <w:p w:rsidR="008B3C07" w:rsidRDefault="008B3C07" w:rsidP="00F71AD2">
      <w:pPr>
        <w:jc w:val="both"/>
        <w:rPr>
          <w:sz w:val="28"/>
          <w:szCs w:val="28"/>
        </w:rPr>
      </w:pPr>
    </w:p>
    <w:p w:rsidR="008B3C07" w:rsidRDefault="008B3C07" w:rsidP="00F71AD2">
      <w:pPr>
        <w:jc w:val="both"/>
        <w:rPr>
          <w:sz w:val="28"/>
          <w:szCs w:val="28"/>
        </w:rPr>
      </w:pPr>
    </w:p>
    <w:p w:rsidR="008B3C07" w:rsidRDefault="008B3C07" w:rsidP="00F71AD2">
      <w:pPr>
        <w:jc w:val="both"/>
        <w:rPr>
          <w:sz w:val="28"/>
          <w:szCs w:val="28"/>
        </w:rPr>
      </w:pPr>
    </w:p>
    <w:p w:rsidR="00165224" w:rsidRDefault="00165224" w:rsidP="00F71AD2">
      <w:pPr>
        <w:jc w:val="both"/>
        <w:rPr>
          <w:bCs/>
          <w:kern w:val="32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B3C07" w:rsidRDefault="00B52A19" w:rsidP="00F71AD2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  <w:szCs w:val="28"/>
        </w:rPr>
      </w:pPr>
      <w:bookmarkStart w:id="11" w:name="_Toc167042306"/>
      <w:r w:rsidRPr="00B52A19">
        <w:rPr>
          <w:rFonts w:ascii="Times New Roman" w:hAnsi="Times New Roman" w:cs="Times New Roman"/>
          <w:b w:val="0"/>
          <w:sz w:val="28"/>
          <w:szCs w:val="28"/>
        </w:rPr>
        <w:lastRenderedPageBreak/>
        <w:t>7</w:t>
      </w:r>
      <w:r w:rsidR="00BC113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B52A19">
        <w:rPr>
          <w:rFonts w:ascii="Times New Roman" w:hAnsi="Times New Roman" w:cs="Times New Roman"/>
          <w:b w:val="0"/>
          <w:sz w:val="28"/>
          <w:szCs w:val="28"/>
        </w:rPr>
        <w:t>Разработка</w:t>
      </w:r>
      <w:r w:rsidR="00BC113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B52A19">
        <w:rPr>
          <w:rFonts w:ascii="Times New Roman" w:hAnsi="Times New Roman" w:cs="Times New Roman"/>
          <w:b w:val="0"/>
          <w:sz w:val="28"/>
          <w:szCs w:val="28"/>
        </w:rPr>
        <w:t>информационной</w:t>
      </w:r>
      <w:r w:rsidR="00BC113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B52A19">
        <w:rPr>
          <w:rFonts w:ascii="Times New Roman" w:hAnsi="Times New Roman" w:cs="Times New Roman"/>
          <w:b w:val="0"/>
          <w:sz w:val="28"/>
          <w:szCs w:val="28"/>
        </w:rPr>
        <w:t>системы</w:t>
      </w:r>
      <w:bookmarkEnd w:id="11"/>
    </w:p>
    <w:p w:rsidR="00FE5EA9" w:rsidRPr="00426AC8" w:rsidRDefault="00FE5EA9" w:rsidP="00F71AD2">
      <w:pPr>
        <w:shd w:val="clear" w:color="auto" w:fill="FFFFFF"/>
        <w:ind w:firstLine="567"/>
        <w:jc w:val="both"/>
        <w:textAlignment w:val="baseline"/>
        <w:rPr>
          <w:sz w:val="28"/>
          <w:szCs w:val="28"/>
        </w:rPr>
      </w:pPr>
    </w:p>
    <w:p w:rsidR="00FE5EA9" w:rsidRPr="00F71AD2" w:rsidRDefault="00FE5EA9" w:rsidP="00F71AD2">
      <w:pPr>
        <w:shd w:val="clear" w:color="auto" w:fill="FFFFFF"/>
        <w:ind w:firstLine="567"/>
        <w:jc w:val="both"/>
        <w:textAlignment w:val="baseline"/>
        <w:rPr>
          <w:sz w:val="28"/>
          <w:szCs w:val="28"/>
        </w:rPr>
      </w:pPr>
      <w:r w:rsidRPr="00F71AD2">
        <w:rPr>
          <w:sz w:val="28"/>
          <w:szCs w:val="28"/>
        </w:rPr>
        <w:t>Информационная система (ИС) – это специализированная система, которая необходима для того, чтобы хранить, искать и обрабатывать информацию. Она включает в себя соответствующие организационные ресурсы, отвечающие за обеспечение и распространение информации.</w:t>
      </w:r>
    </w:p>
    <w:p w:rsidR="00FE5EA9" w:rsidRPr="00F71AD2" w:rsidRDefault="00FE5EA9" w:rsidP="00F71AD2">
      <w:pPr>
        <w:shd w:val="clear" w:color="auto" w:fill="FFFFFF"/>
        <w:ind w:firstLine="567"/>
        <w:jc w:val="both"/>
        <w:textAlignment w:val="baseline"/>
        <w:rPr>
          <w:sz w:val="28"/>
          <w:szCs w:val="28"/>
        </w:rPr>
      </w:pPr>
      <w:r w:rsidRPr="00F71AD2">
        <w:rPr>
          <w:sz w:val="28"/>
          <w:szCs w:val="28"/>
        </w:rPr>
        <w:t>ИС нужна для того, чтобы своевременно доставлять информацию. Помогает удовлетворять определенные потребности в информации в рамках заданной предметной области. Результатом послужит информационная продукция</w:t>
      </w:r>
    </w:p>
    <w:p w:rsidR="00B52A19" w:rsidRPr="00F71AD2" w:rsidRDefault="00B52A19" w:rsidP="00F71AD2">
      <w:pPr>
        <w:ind w:firstLine="567"/>
        <w:jc w:val="both"/>
        <w:rPr>
          <w:sz w:val="28"/>
        </w:rPr>
      </w:pPr>
    </w:p>
    <w:p w:rsidR="00B52A19" w:rsidRDefault="00B52A19" w:rsidP="00F71AD2">
      <w:pPr>
        <w:ind w:firstLine="567"/>
        <w:jc w:val="both"/>
        <w:rPr>
          <w:sz w:val="28"/>
        </w:rPr>
      </w:pPr>
      <w:r w:rsidRPr="00F71AD2">
        <w:rPr>
          <w:sz w:val="28"/>
        </w:rPr>
        <w:t>Ниже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продемонстрирован</w:t>
      </w:r>
      <w:r w:rsidR="00BC1134" w:rsidRPr="00F71AD2">
        <w:rPr>
          <w:sz w:val="28"/>
        </w:rPr>
        <w:t xml:space="preserve"> </w:t>
      </w:r>
      <w:r w:rsidRPr="00F71AD2">
        <w:rPr>
          <w:sz w:val="28"/>
        </w:rPr>
        <w:t>код</w:t>
      </w:r>
      <w:r w:rsidR="00BC1134" w:rsidRPr="00F71AD2">
        <w:rPr>
          <w:sz w:val="28"/>
        </w:rPr>
        <w:t xml:space="preserve"> </w:t>
      </w:r>
      <w:r w:rsidR="00584404" w:rsidRPr="00F71AD2">
        <w:rPr>
          <w:sz w:val="28"/>
        </w:rPr>
        <w:t>шапки</w:t>
      </w:r>
      <w:r w:rsidR="00BC1134" w:rsidRPr="00F71AD2">
        <w:rPr>
          <w:sz w:val="28"/>
        </w:rPr>
        <w:t xml:space="preserve"> </w:t>
      </w:r>
      <w:r w:rsidR="00584404" w:rsidRPr="00F71AD2">
        <w:rPr>
          <w:sz w:val="28"/>
        </w:rPr>
        <w:t>информационной</w:t>
      </w:r>
      <w:r w:rsidR="00BC1134" w:rsidRPr="00F71AD2">
        <w:rPr>
          <w:sz w:val="28"/>
        </w:rPr>
        <w:t xml:space="preserve"> </w:t>
      </w:r>
      <w:r w:rsidR="00584404" w:rsidRPr="00F71AD2">
        <w:rPr>
          <w:sz w:val="28"/>
        </w:rPr>
        <w:t>системы</w:t>
      </w:r>
      <w:r w:rsidR="00BC1134" w:rsidRPr="00F71AD2">
        <w:rPr>
          <w:sz w:val="28"/>
        </w:rPr>
        <w:t xml:space="preserve"> </w:t>
      </w:r>
      <w:r w:rsidR="005A637E" w:rsidRPr="00F71AD2">
        <w:rPr>
          <w:sz w:val="28"/>
        </w:rPr>
        <w:t>спортивное</w:t>
      </w:r>
      <w:r w:rsidR="00BC1134" w:rsidRPr="00F71AD2">
        <w:rPr>
          <w:sz w:val="28"/>
        </w:rPr>
        <w:t xml:space="preserve"> </w:t>
      </w:r>
      <w:r w:rsidR="005A637E" w:rsidRPr="00F71AD2">
        <w:rPr>
          <w:sz w:val="28"/>
        </w:rPr>
        <w:t>питание</w:t>
      </w:r>
      <w:r w:rsidR="00BC1134" w:rsidRPr="00F71AD2">
        <w:rPr>
          <w:sz w:val="28"/>
        </w:rPr>
        <w:t xml:space="preserve"> </w:t>
      </w:r>
      <w:r w:rsidR="00584404" w:rsidRPr="00F71AD2">
        <w:rPr>
          <w:sz w:val="28"/>
        </w:rPr>
        <w:t>(см.</w:t>
      </w:r>
      <w:r w:rsidR="00BC1134" w:rsidRPr="00F71AD2">
        <w:rPr>
          <w:sz w:val="28"/>
        </w:rPr>
        <w:t xml:space="preserve"> </w:t>
      </w:r>
      <w:r w:rsidR="00584404" w:rsidRPr="00F71AD2">
        <w:rPr>
          <w:sz w:val="28"/>
        </w:rPr>
        <w:t>рисунок</w:t>
      </w:r>
      <w:r w:rsidR="00BC1134" w:rsidRPr="00F71AD2">
        <w:rPr>
          <w:sz w:val="28"/>
        </w:rPr>
        <w:t xml:space="preserve"> </w:t>
      </w:r>
      <w:r w:rsidR="00584404" w:rsidRPr="00F71AD2">
        <w:rPr>
          <w:sz w:val="28"/>
        </w:rPr>
        <w:t>8).</w:t>
      </w:r>
      <w:r w:rsidR="00BC1134" w:rsidRPr="00F71AD2">
        <w:rPr>
          <w:sz w:val="28"/>
        </w:rPr>
        <w:t xml:space="preserve"> </w:t>
      </w:r>
      <w:r w:rsidR="00E43E66" w:rsidRPr="00F71AD2">
        <w:rPr>
          <w:sz w:val="28"/>
        </w:rPr>
        <w:t>Результат</w:t>
      </w:r>
      <w:r w:rsidR="00BC1134" w:rsidRPr="00F71AD2">
        <w:rPr>
          <w:sz w:val="28"/>
        </w:rPr>
        <w:t xml:space="preserve">  </w:t>
      </w:r>
      <w:r w:rsidR="00E43E66" w:rsidRPr="00F71AD2">
        <w:rPr>
          <w:sz w:val="28"/>
        </w:rPr>
        <w:t>представлен</w:t>
      </w:r>
      <w:r w:rsidR="00BC1134" w:rsidRPr="00F71AD2">
        <w:rPr>
          <w:sz w:val="28"/>
        </w:rPr>
        <w:t xml:space="preserve"> </w:t>
      </w:r>
      <w:r w:rsidR="00E43E66" w:rsidRPr="00F71AD2">
        <w:rPr>
          <w:sz w:val="28"/>
        </w:rPr>
        <w:t>на</w:t>
      </w:r>
      <w:r w:rsidR="00BC1134" w:rsidRPr="00F71AD2">
        <w:rPr>
          <w:sz w:val="28"/>
        </w:rPr>
        <w:t xml:space="preserve"> </w:t>
      </w:r>
      <w:r w:rsidR="00E43E66" w:rsidRPr="00F71AD2">
        <w:rPr>
          <w:sz w:val="28"/>
        </w:rPr>
        <w:t>рисунке</w:t>
      </w:r>
      <w:r w:rsidR="00BC1134" w:rsidRPr="00F71AD2">
        <w:rPr>
          <w:sz w:val="28"/>
        </w:rPr>
        <w:t xml:space="preserve"> </w:t>
      </w:r>
      <w:r w:rsidR="00E43E66" w:rsidRPr="00F71AD2">
        <w:rPr>
          <w:sz w:val="28"/>
        </w:rPr>
        <w:t>9.</w:t>
      </w:r>
    </w:p>
    <w:p w:rsidR="00584404" w:rsidRDefault="00584404" w:rsidP="00F71AD2">
      <w:pPr>
        <w:jc w:val="both"/>
        <w:rPr>
          <w:noProof/>
        </w:rPr>
      </w:pPr>
    </w:p>
    <w:p w:rsidR="00584404" w:rsidRDefault="005A637E" w:rsidP="00F71AD2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9402311" wp14:editId="3C8E2B1A">
            <wp:extent cx="4658673" cy="2873210"/>
            <wp:effectExtent l="0" t="0" r="889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l="17524" t="6795" r="4953" b="8204"/>
                    <a:stretch/>
                  </pic:blipFill>
                  <pic:spPr bwMode="auto">
                    <a:xfrm>
                      <a:off x="0" y="0"/>
                      <a:ext cx="4660831" cy="287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404" w:rsidRDefault="00584404" w:rsidP="00F71AD2">
      <w:pPr>
        <w:jc w:val="both"/>
        <w:rPr>
          <w:sz w:val="28"/>
        </w:rPr>
      </w:pPr>
    </w:p>
    <w:p w:rsidR="00584404" w:rsidRPr="005A637E" w:rsidRDefault="00584404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 w:rsidR="00E43E66">
        <w:rPr>
          <w:sz w:val="28"/>
        </w:rPr>
        <w:t>8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 w:rsidR="00E43E66">
        <w:rPr>
          <w:sz w:val="28"/>
        </w:rPr>
        <w:t>Код</w:t>
      </w:r>
      <w:r w:rsidR="00BC1134">
        <w:rPr>
          <w:sz w:val="28"/>
        </w:rPr>
        <w:t xml:space="preserve"> </w:t>
      </w:r>
      <w:r w:rsidR="00E43E66">
        <w:rPr>
          <w:sz w:val="28"/>
        </w:rPr>
        <w:t>шапки</w:t>
      </w:r>
      <w:r w:rsidR="00BC1134">
        <w:rPr>
          <w:sz w:val="28"/>
        </w:rPr>
        <w:t xml:space="preserve"> </w:t>
      </w:r>
      <w:r w:rsidR="00E43E66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="00E43E66"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5A637E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5A637E">
        <w:rPr>
          <w:sz w:val="28"/>
        </w:rPr>
        <w:t>питание</w:t>
      </w:r>
    </w:p>
    <w:p w:rsidR="00E43E66" w:rsidRDefault="00E43E66" w:rsidP="00F71AD2">
      <w:pPr>
        <w:jc w:val="both"/>
        <w:rPr>
          <w:noProof/>
        </w:rPr>
      </w:pPr>
    </w:p>
    <w:p w:rsidR="00E43E66" w:rsidRDefault="005A637E" w:rsidP="00F71AD2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5185BD0" wp14:editId="02870C77">
            <wp:extent cx="6009397" cy="302488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t="6795" b="3718"/>
                    <a:stretch/>
                  </pic:blipFill>
                  <pic:spPr bwMode="auto">
                    <a:xfrm>
                      <a:off x="0" y="0"/>
                      <a:ext cx="6012180" cy="302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E66" w:rsidRDefault="00E43E66" w:rsidP="00F71AD2">
      <w:pPr>
        <w:jc w:val="both"/>
        <w:rPr>
          <w:sz w:val="28"/>
        </w:rPr>
      </w:pPr>
    </w:p>
    <w:p w:rsidR="00E43E66" w:rsidRDefault="009F6870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 w:rsidR="00E43E66">
        <w:rPr>
          <w:sz w:val="28"/>
        </w:rPr>
        <w:t>9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 w:rsidR="00E43E66">
        <w:rPr>
          <w:sz w:val="28"/>
        </w:rPr>
        <w:t>Шапка</w:t>
      </w:r>
      <w:r w:rsidR="00BC1134">
        <w:rPr>
          <w:sz w:val="28"/>
        </w:rPr>
        <w:t xml:space="preserve"> </w:t>
      </w:r>
      <w:r w:rsidR="00E43E66">
        <w:rPr>
          <w:sz w:val="28"/>
        </w:rPr>
        <w:t>информацион</w:t>
      </w:r>
      <w:r w:rsidR="00DE327A">
        <w:rPr>
          <w:sz w:val="28"/>
        </w:rPr>
        <w:t>ной</w:t>
      </w:r>
      <w:r w:rsidR="00BC1134">
        <w:rPr>
          <w:sz w:val="28"/>
        </w:rPr>
        <w:t xml:space="preserve"> </w:t>
      </w:r>
      <w:r w:rsidR="00DE327A"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</w:p>
    <w:p w:rsidR="00AE386D" w:rsidRPr="004B17E2" w:rsidRDefault="00AE386D" w:rsidP="00F71AD2">
      <w:pPr>
        <w:jc w:val="both"/>
        <w:rPr>
          <w:sz w:val="28"/>
        </w:rPr>
      </w:pPr>
    </w:p>
    <w:p w:rsidR="00A528D4" w:rsidRDefault="00A528D4" w:rsidP="00F71AD2">
      <w:pPr>
        <w:ind w:firstLine="567"/>
        <w:jc w:val="both"/>
        <w:rPr>
          <w:sz w:val="28"/>
        </w:rPr>
      </w:pPr>
      <w:r>
        <w:rPr>
          <w:sz w:val="28"/>
        </w:rPr>
        <w:t>На</w:t>
      </w:r>
      <w:r w:rsidR="00BC1134">
        <w:rPr>
          <w:sz w:val="28"/>
        </w:rPr>
        <w:t xml:space="preserve"> </w:t>
      </w:r>
      <w:r>
        <w:rPr>
          <w:sz w:val="28"/>
        </w:rPr>
        <w:t>рисунке</w:t>
      </w:r>
      <w:r w:rsidR="00BC1134">
        <w:rPr>
          <w:sz w:val="28"/>
        </w:rPr>
        <w:t xml:space="preserve"> </w:t>
      </w:r>
      <w:r>
        <w:rPr>
          <w:sz w:val="28"/>
        </w:rPr>
        <w:t>1</w:t>
      </w:r>
      <w:r w:rsidR="00C27463">
        <w:rPr>
          <w:sz w:val="28"/>
        </w:rPr>
        <w:t>0</w:t>
      </w:r>
      <w:r w:rsidR="00BC1134">
        <w:rPr>
          <w:sz w:val="28"/>
        </w:rPr>
        <w:t xml:space="preserve"> </w:t>
      </w:r>
      <w:r>
        <w:rPr>
          <w:sz w:val="28"/>
        </w:rPr>
        <w:t>прописан</w:t>
      </w:r>
      <w:r w:rsidR="00BC1134">
        <w:rPr>
          <w:sz w:val="28"/>
        </w:rPr>
        <w:t xml:space="preserve"> </w:t>
      </w:r>
      <w:r>
        <w:rPr>
          <w:sz w:val="28"/>
        </w:rPr>
        <w:t>код</w:t>
      </w:r>
      <w:r w:rsidR="00BC1134">
        <w:rPr>
          <w:sz w:val="28"/>
        </w:rPr>
        <w:t xml:space="preserve"> </w:t>
      </w:r>
      <w:r>
        <w:rPr>
          <w:sz w:val="28"/>
        </w:rPr>
        <w:t>центральной</w:t>
      </w:r>
      <w:r w:rsidR="00BC1134">
        <w:rPr>
          <w:sz w:val="28"/>
        </w:rPr>
        <w:t xml:space="preserve"> </w:t>
      </w:r>
      <w:r>
        <w:rPr>
          <w:sz w:val="28"/>
        </w:rPr>
        <w:t>части</w:t>
      </w:r>
      <w:r w:rsidR="00BC1134">
        <w:rPr>
          <w:sz w:val="28"/>
        </w:rPr>
        <w:t xml:space="preserve"> </w:t>
      </w:r>
      <w:r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5A637E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5A637E">
        <w:rPr>
          <w:sz w:val="28"/>
        </w:rPr>
        <w:t>питание</w:t>
      </w:r>
      <w:r>
        <w:rPr>
          <w:sz w:val="28"/>
        </w:rPr>
        <w:t>.</w:t>
      </w:r>
      <w:r w:rsidR="00BC1134">
        <w:rPr>
          <w:sz w:val="28"/>
        </w:rPr>
        <w:t xml:space="preserve"> </w:t>
      </w:r>
      <w:r>
        <w:rPr>
          <w:sz w:val="28"/>
        </w:rPr>
        <w:t>Результат</w:t>
      </w:r>
      <w:r w:rsidR="00BC1134">
        <w:rPr>
          <w:sz w:val="28"/>
        </w:rPr>
        <w:t xml:space="preserve"> </w:t>
      </w:r>
      <w:r>
        <w:rPr>
          <w:sz w:val="28"/>
        </w:rPr>
        <w:t>представлен</w:t>
      </w:r>
      <w:r w:rsidR="00BC1134">
        <w:rPr>
          <w:sz w:val="28"/>
        </w:rPr>
        <w:t xml:space="preserve"> </w:t>
      </w:r>
      <w:r>
        <w:rPr>
          <w:sz w:val="28"/>
        </w:rPr>
        <w:t>ниже</w:t>
      </w:r>
      <w:r w:rsidR="00BC1134">
        <w:rPr>
          <w:sz w:val="28"/>
        </w:rPr>
        <w:t xml:space="preserve"> </w:t>
      </w:r>
      <w:r>
        <w:rPr>
          <w:sz w:val="28"/>
        </w:rPr>
        <w:t>(см.</w:t>
      </w:r>
      <w:r w:rsidR="00BC1134">
        <w:rPr>
          <w:sz w:val="28"/>
        </w:rPr>
        <w:t xml:space="preserve"> </w:t>
      </w: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</w:t>
      </w:r>
      <w:r w:rsidR="00C27463">
        <w:rPr>
          <w:sz w:val="28"/>
        </w:rPr>
        <w:t>1</w:t>
      </w:r>
      <w:r>
        <w:rPr>
          <w:sz w:val="28"/>
        </w:rPr>
        <w:t>).</w:t>
      </w:r>
    </w:p>
    <w:p w:rsidR="00AE386D" w:rsidRPr="00AE386D" w:rsidRDefault="00AE386D" w:rsidP="00F71AD2">
      <w:pPr>
        <w:ind w:firstLine="567"/>
        <w:jc w:val="both"/>
        <w:rPr>
          <w:sz w:val="28"/>
        </w:rPr>
      </w:pPr>
    </w:p>
    <w:p w:rsidR="00AE386D" w:rsidRDefault="005A637E" w:rsidP="00F71AD2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1F5D2CD" wp14:editId="1EA4C457">
            <wp:extent cx="5862052" cy="3098559"/>
            <wp:effectExtent l="0" t="0" r="571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/>
                    <a:srcRect l="2452" t="2693" b="5641"/>
                    <a:stretch/>
                  </pic:blipFill>
                  <pic:spPr bwMode="auto">
                    <a:xfrm>
                      <a:off x="0" y="0"/>
                      <a:ext cx="5864768" cy="309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E66" w:rsidRDefault="00E43E66" w:rsidP="00F71AD2">
      <w:pPr>
        <w:jc w:val="both"/>
        <w:rPr>
          <w:sz w:val="28"/>
        </w:rPr>
      </w:pPr>
    </w:p>
    <w:p w:rsidR="00AE386D" w:rsidRDefault="00AE386D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10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 w:rsidR="00A528D4">
        <w:rPr>
          <w:sz w:val="28"/>
        </w:rPr>
        <w:t>Код</w:t>
      </w:r>
      <w:r w:rsidR="00BC1134">
        <w:rPr>
          <w:sz w:val="28"/>
        </w:rPr>
        <w:t xml:space="preserve"> </w:t>
      </w:r>
      <w:r w:rsidR="00A528D4">
        <w:rPr>
          <w:sz w:val="28"/>
        </w:rPr>
        <w:t>центральной</w:t>
      </w:r>
      <w:r w:rsidR="00BC1134">
        <w:rPr>
          <w:sz w:val="28"/>
        </w:rPr>
        <w:t xml:space="preserve"> </w:t>
      </w:r>
      <w:r w:rsidR="00182AFD">
        <w:rPr>
          <w:sz w:val="28"/>
        </w:rPr>
        <w:t>части</w:t>
      </w:r>
      <w:r w:rsidR="00BC1134">
        <w:rPr>
          <w:sz w:val="28"/>
        </w:rPr>
        <w:t xml:space="preserve"> </w:t>
      </w:r>
      <w:r w:rsidR="00A528D4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="00A528D4"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</w:p>
    <w:p w:rsidR="00AE386D" w:rsidRPr="00AE386D" w:rsidRDefault="00AE386D" w:rsidP="00F71AD2">
      <w:pPr>
        <w:jc w:val="both"/>
        <w:rPr>
          <w:sz w:val="28"/>
        </w:rPr>
      </w:pPr>
    </w:p>
    <w:p w:rsidR="00AE386D" w:rsidRDefault="005A637E" w:rsidP="00F71AD2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20CFB1F" wp14:editId="370AB2F9">
            <wp:extent cx="6009398" cy="279520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t="13077" b="4231"/>
                    <a:stretch/>
                  </pic:blipFill>
                  <pic:spPr bwMode="auto">
                    <a:xfrm>
                      <a:off x="0" y="0"/>
                      <a:ext cx="6012180" cy="279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386D" w:rsidRDefault="00AE386D" w:rsidP="00F71AD2">
      <w:pPr>
        <w:jc w:val="both"/>
        <w:rPr>
          <w:sz w:val="28"/>
        </w:rPr>
      </w:pPr>
    </w:p>
    <w:p w:rsidR="00AE386D" w:rsidRDefault="00AE386D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11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 w:rsidR="00A528D4">
        <w:rPr>
          <w:sz w:val="28"/>
        </w:rPr>
        <w:t>Центральная</w:t>
      </w:r>
      <w:r w:rsidR="00BC1134">
        <w:rPr>
          <w:sz w:val="28"/>
        </w:rPr>
        <w:t xml:space="preserve"> </w:t>
      </w:r>
      <w:r w:rsidR="00A528D4">
        <w:rPr>
          <w:sz w:val="28"/>
        </w:rPr>
        <w:t>часть</w:t>
      </w:r>
      <w:r w:rsidR="00BC1134">
        <w:rPr>
          <w:sz w:val="28"/>
        </w:rPr>
        <w:t xml:space="preserve"> </w:t>
      </w:r>
      <w:r w:rsidR="00A528D4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="00A528D4"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</w:p>
    <w:p w:rsidR="00AE386D" w:rsidRDefault="00AE386D" w:rsidP="00F71AD2">
      <w:pPr>
        <w:jc w:val="both"/>
        <w:rPr>
          <w:sz w:val="28"/>
        </w:rPr>
      </w:pPr>
    </w:p>
    <w:p w:rsidR="00AE386D" w:rsidRDefault="00AE386D" w:rsidP="00F71AD2">
      <w:pPr>
        <w:ind w:firstLine="567"/>
        <w:jc w:val="both"/>
        <w:rPr>
          <w:sz w:val="28"/>
        </w:rPr>
      </w:pPr>
      <w:r>
        <w:rPr>
          <w:sz w:val="28"/>
        </w:rPr>
        <w:t>На</w:t>
      </w:r>
      <w:r w:rsidR="00BC1134">
        <w:rPr>
          <w:sz w:val="28"/>
        </w:rPr>
        <w:t xml:space="preserve"> </w:t>
      </w:r>
      <w:r>
        <w:rPr>
          <w:sz w:val="28"/>
        </w:rPr>
        <w:t>рисунке</w:t>
      </w:r>
      <w:r w:rsidR="00BC1134">
        <w:rPr>
          <w:sz w:val="28"/>
        </w:rPr>
        <w:t xml:space="preserve"> </w:t>
      </w:r>
      <w:r>
        <w:rPr>
          <w:sz w:val="28"/>
        </w:rPr>
        <w:t>12</w:t>
      </w:r>
      <w:r w:rsidR="00BC1134">
        <w:rPr>
          <w:sz w:val="28"/>
        </w:rPr>
        <w:t xml:space="preserve"> </w:t>
      </w:r>
      <w:r>
        <w:rPr>
          <w:sz w:val="28"/>
        </w:rPr>
        <w:t>пр</w:t>
      </w:r>
      <w:r w:rsidR="00532DD4">
        <w:rPr>
          <w:sz w:val="28"/>
        </w:rPr>
        <w:t>описан</w:t>
      </w:r>
      <w:r w:rsidR="00BC1134">
        <w:rPr>
          <w:sz w:val="28"/>
        </w:rPr>
        <w:t xml:space="preserve"> </w:t>
      </w:r>
      <w:r w:rsidR="00532DD4">
        <w:rPr>
          <w:sz w:val="28"/>
        </w:rPr>
        <w:t>код</w:t>
      </w:r>
      <w:r w:rsidR="00BC1134">
        <w:rPr>
          <w:sz w:val="28"/>
        </w:rPr>
        <w:t xml:space="preserve"> </w:t>
      </w:r>
      <w:r w:rsidR="00A528D4">
        <w:rPr>
          <w:sz w:val="28"/>
        </w:rPr>
        <w:t>центральной</w:t>
      </w:r>
      <w:r w:rsidR="00BC1134">
        <w:rPr>
          <w:sz w:val="28"/>
        </w:rPr>
        <w:t xml:space="preserve"> </w:t>
      </w:r>
      <w:r w:rsidR="00A528D4">
        <w:rPr>
          <w:sz w:val="28"/>
        </w:rPr>
        <w:t>части</w:t>
      </w:r>
      <w:r w:rsidR="00BC1134">
        <w:rPr>
          <w:sz w:val="28"/>
        </w:rPr>
        <w:t xml:space="preserve"> </w:t>
      </w:r>
      <w:r w:rsidR="00532DD4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="00532DD4"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  <w:r w:rsidR="00532DD4">
        <w:rPr>
          <w:sz w:val="28"/>
        </w:rPr>
        <w:t>.</w:t>
      </w:r>
      <w:r w:rsidR="00BC1134">
        <w:rPr>
          <w:sz w:val="28"/>
        </w:rPr>
        <w:t xml:space="preserve"> </w:t>
      </w:r>
      <w:r w:rsidR="00532DD4">
        <w:rPr>
          <w:sz w:val="28"/>
        </w:rPr>
        <w:t>Результат</w:t>
      </w:r>
      <w:r w:rsidR="00BC1134">
        <w:rPr>
          <w:sz w:val="28"/>
        </w:rPr>
        <w:t xml:space="preserve"> </w:t>
      </w:r>
      <w:r w:rsidR="00532DD4">
        <w:rPr>
          <w:sz w:val="28"/>
        </w:rPr>
        <w:t>представлен</w:t>
      </w:r>
      <w:r w:rsidR="00BC1134">
        <w:rPr>
          <w:sz w:val="28"/>
        </w:rPr>
        <w:t xml:space="preserve"> </w:t>
      </w:r>
      <w:r w:rsidR="00532DD4">
        <w:rPr>
          <w:sz w:val="28"/>
        </w:rPr>
        <w:t>ниж</w:t>
      </w:r>
      <w:proofErr w:type="gramStart"/>
      <w:r w:rsidR="00532DD4">
        <w:rPr>
          <w:sz w:val="28"/>
        </w:rPr>
        <w:t>е(</w:t>
      </w:r>
      <w:proofErr w:type="gramEnd"/>
      <w:r w:rsidR="00532DD4">
        <w:rPr>
          <w:sz w:val="28"/>
        </w:rPr>
        <w:t>см.</w:t>
      </w:r>
      <w:r w:rsidR="00BC1134">
        <w:rPr>
          <w:sz w:val="28"/>
        </w:rPr>
        <w:t xml:space="preserve"> </w:t>
      </w:r>
      <w:r w:rsidR="00532DD4">
        <w:rPr>
          <w:sz w:val="28"/>
        </w:rPr>
        <w:t>рисунок</w:t>
      </w:r>
      <w:r w:rsidR="00BC1134">
        <w:rPr>
          <w:sz w:val="28"/>
        </w:rPr>
        <w:t xml:space="preserve"> </w:t>
      </w:r>
      <w:r w:rsidR="00532DD4">
        <w:rPr>
          <w:sz w:val="28"/>
        </w:rPr>
        <w:t>13).</w:t>
      </w:r>
    </w:p>
    <w:p w:rsidR="00532DD4" w:rsidRDefault="00532DD4" w:rsidP="00F71AD2">
      <w:pPr>
        <w:ind w:firstLine="567"/>
        <w:jc w:val="both"/>
        <w:rPr>
          <w:sz w:val="28"/>
        </w:rPr>
      </w:pPr>
    </w:p>
    <w:p w:rsidR="00532DD4" w:rsidRDefault="00532DD4" w:rsidP="00F71AD2">
      <w:pPr>
        <w:jc w:val="both"/>
        <w:rPr>
          <w:noProof/>
        </w:rPr>
      </w:pPr>
    </w:p>
    <w:p w:rsidR="00532DD4" w:rsidRDefault="005A637E" w:rsidP="00F71AD2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080C4B6" wp14:editId="5707542E">
            <wp:extent cx="5866386" cy="3176564"/>
            <wp:effectExtent l="0" t="0" r="127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l="2380" t="2820" b="3205"/>
                    <a:stretch/>
                  </pic:blipFill>
                  <pic:spPr bwMode="auto">
                    <a:xfrm>
                      <a:off x="0" y="0"/>
                      <a:ext cx="5869104" cy="317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DD4" w:rsidRDefault="00532DD4" w:rsidP="00F71AD2">
      <w:pPr>
        <w:jc w:val="center"/>
        <w:rPr>
          <w:sz w:val="28"/>
        </w:rPr>
      </w:pPr>
    </w:p>
    <w:p w:rsidR="00061218" w:rsidRDefault="00532DD4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12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>
        <w:rPr>
          <w:sz w:val="28"/>
        </w:rPr>
        <w:t>Код</w:t>
      </w:r>
      <w:r w:rsidR="00BC1134">
        <w:rPr>
          <w:sz w:val="28"/>
        </w:rPr>
        <w:t xml:space="preserve"> </w:t>
      </w:r>
      <w:r w:rsidR="00A528D4">
        <w:rPr>
          <w:sz w:val="28"/>
        </w:rPr>
        <w:t>центральной</w:t>
      </w:r>
      <w:r w:rsidR="00BC1134">
        <w:rPr>
          <w:sz w:val="28"/>
        </w:rPr>
        <w:t xml:space="preserve"> </w:t>
      </w:r>
      <w:r w:rsidR="00A528D4">
        <w:rPr>
          <w:sz w:val="28"/>
        </w:rPr>
        <w:t>част</w:t>
      </w:r>
      <w:r w:rsidR="00182AFD">
        <w:rPr>
          <w:sz w:val="28"/>
        </w:rPr>
        <w:t>и</w:t>
      </w:r>
      <w:r w:rsidR="00BC1134">
        <w:rPr>
          <w:sz w:val="28"/>
        </w:rPr>
        <w:t xml:space="preserve"> </w:t>
      </w:r>
      <w:r w:rsidR="00A528D4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="00A528D4">
        <w:rPr>
          <w:sz w:val="28"/>
        </w:rPr>
        <w:t>системы</w:t>
      </w:r>
    </w:p>
    <w:p w:rsidR="00532DD4" w:rsidRDefault="00851097" w:rsidP="00F71AD2">
      <w:pPr>
        <w:jc w:val="center"/>
        <w:rPr>
          <w:sz w:val="28"/>
        </w:rPr>
      </w:pPr>
      <w:r>
        <w:rPr>
          <w:sz w:val="28"/>
        </w:rPr>
        <w:t>спортивное</w:t>
      </w:r>
      <w:r w:rsidR="00BC1134">
        <w:rPr>
          <w:sz w:val="28"/>
        </w:rPr>
        <w:t xml:space="preserve"> </w:t>
      </w:r>
      <w:r>
        <w:rPr>
          <w:sz w:val="28"/>
        </w:rPr>
        <w:t>питание</w:t>
      </w:r>
    </w:p>
    <w:p w:rsidR="00532DD4" w:rsidRDefault="00532DD4" w:rsidP="00F71AD2">
      <w:pPr>
        <w:jc w:val="both"/>
        <w:rPr>
          <w:sz w:val="28"/>
        </w:rPr>
      </w:pPr>
    </w:p>
    <w:p w:rsidR="00532DD4" w:rsidRDefault="00532DD4" w:rsidP="00F71AD2">
      <w:pPr>
        <w:jc w:val="both"/>
        <w:rPr>
          <w:noProof/>
        </w:rPr>
      </w:pPr>
    </w:p>
    <w:p w:rsidR="00532DD4" w:rsidRDefault="00532DD4" w:rsidP="00F71AD2">
      <w:pPr>
        <w:jc w:val="both"/>
        <w:rPr>
          <w:noProof/>
        </w:rPr>
      </w:pPr>
    </w:p>
    <w:p w:rsidR="00532DD4" w:rsidRDefault="005A637E" w:rsidP="00F71AD2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F354F4A" wp14:editId="4B2F96E9">
            <wp:extent cx="6009397" cy="30162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t="6795" b="3973"/>
                    <a:stretch/>
                  </pic:blipFill>
                  <pic:spPr bwMode="auto">
                    <a:xfrm>
                      <a:off x="0" y="0"/>
                      <a:ext cx="6012180" cy="3017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2DD4" w:rsidRDefault="00532DD4" w:rsidP="00F71AD2">
      <w:pPr>
        <w:jc w:val="center"/>
        <w:rPr>
          <w:sz w:val="28"/>
        </w:rPr>
      </w:pPr>
    </w:p>
    <w:p w:rsidR="00532DD4" w:rsidRDefault="00532DD4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13</w:t>
      </w:r>
      <w:r w:rsidR="00BC1134">
        <w:rPr>
          <w:sz w:val="28"/>
        </w:rPr>
        <w:t xml:space="preserve"> </w:t>
      </w:r>
      <w:r>
        <w:rPr>
          <w:sz w:val="28"/>
        </w:rPr>
        <w:t>–</w:t>
      </w:r>
      <w:r w:rsidR="00A528D4">
        <w:rPr>
          <w:sz w:val="28"/>
        </w:rPr>
        <w:t>Центральная</w:t>
      </w:r>
      <w:r w:rsidR="00BC1134">
        <w:rPr>
          <w:sz w:val="28"/>
        </w:rPr>
        <w:t xml:space="preserve"> </w:t>
      </w:r>
      <w:r w:rsidR="00A528D4">
        <w:rPr>
          <w:sz w:val="28"/>
        </w:rPr>
        <w:t>часть</w:t>
      </w:r>
      <w:r w:rsidR="00BC1134">
        <w:rPr>
          <w:sz w:val="28"/>
        </w:rPr>
        <w:t xml:space="preserve"> </w:t>
      </w:r>
      <w:r w:rsidR="00A528D4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</w:p>
    <w:p w:rsidR="00532DD4" w:rsidRDefault="00532DD4" w:rsidP="00F71AD2">
      <w:pPr>
        <w:jc w:val="both"/>
        <w:rPr>
          <w:sz w:val="28"/>
        </w:rPr>
      </w:pPr>
    </w:p>
    <w:p w:rsidR="00532DD4" w:rsidRDefault="00532DD4" w:rsidP="00F71AD2">
      <w:pPr>
        <w:ind w:firstLine="567"/>
        <w:jc w:val="both"/>
        <w:rPr>
          <w:sz w:val="28"/>
        </w:rPr>
      </w:pPr>
      <w:r>
        <w:rPr>
          <w:sz w:val="28"/>
        </w:rPr>
        <w:t>Демонстрация</w:t>
      </w:r>
      <w:r w:rsidR="00BC1134">
        <w:rPr>
          <w:sz w:val="28"/>
        </w:rPr>
        <w:t xml:space="preserve"> </w:t>
      </w:r>
      <w:r w:rsidR="00DF1689">
        <w:rPr>
          <w:sz w:val="28"/>
        </w:rPr>
        <w:t>кода</w:t>
      </w:r>
      <w:r w:rsidR="00BC1134">
        <w:rPr>
          <w:sz w:val="28"/>
        </w:rPr>
        <w:t xml:space="preserve"> </w:t>
      </w:r>
      <w:r w:rsidR="00A528D4">
        <w:rPr>
          <w:sz w:val="28"/>
        </w:rPr>
        <w:t>футера</w:t>
      </w:r>
      <w:r w:rsidR="00BC1134">
        <w:rPr>
          <w:sz w:val="28"/>
        </w:rPr>
        <w:t xml:space="preserve"> </w:t>
      </w:r>
      <w:r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="00165224"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  <w:r w:rsidR="00BC1134">
        <w:rPr>
          <w:sz w:val="28"/>
        </w:rPr>
        <w:t xml:space="preserve"> </w:t>
      </w:r>
      <w:r>
        <w:rPr>
          <w:sz w:val="28"/>
        </w:rPr>
        <w:t>(см.</w:t>
      </w:r>
      <w:r w:rsidR="00BC1134">
        <w:rPr>
          <w:sz w:val="28"/>
        </w:rPr>
        <w:t xml:space="preserve"> </w:t>
      </w: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14).</w:t>
      </w:r>
      <w:r w:rsidR="00BC1134">
        <w:rPr>
          <w:sz w:val="28"/>
        </w:rPr>
        <w:t xml:space="preserve"> </w:t>
      </w:r>
      <w:r>
        <w:rPr>
          <w:sz w:val="28"/>
        </w:rPr>
        <w:t>Результат</w:t>
      </w:r>
      <w:r w:rsidR="00BC1134">
        <w:rPr>
          <w:sz w:val="28"/>
        </w:rPr>
        <w:t xml:space="preserve"> </w:t>
      </w:r>
      <w:r>
        <w:rPr>
          <w:sz w:val="28"/>
        </w:rPr>
        <w:t>показан</w:t>
      </w:r>
      <w:r w:rsidR="00BC1134">
        <w:rPr>
          <w:sz w:val="28"/>
        </w:rPr>
        <w:t xml:space="preserve"> </w:t>
      </w:r>
      <w:r>
        <w:rPr>
          <w:sz w:val="28"/>
        </w:rPr>
        <w:t>на</w:t>
      </w:r>
      <w:r w:rsidR="00BC1134">
        <w:rPr>
          <w:sz w:val="28"/>
        </w:rPr>
        <w:t xml:space="preserve"> </w:t>
      </w:r>
      <w:r>
        <w:rPr>
          <w:sz w:val="28"/>
        </w:rPr>
        <w:t>рисунке</w:t>
      </w:r>
      <w:r w:rsidR="00BC1134">
        <w:rPr>
          <w:sz w:val="28"/>
        </w:rPr>
        <w:t xml:space="preserve"> </w:t>
      </w:r>
      <w:r>
        <w:rPr>
          <w:sz w:val="28"/>
        </w:rPr>
        <w:t>15.</w:t>
      </w:r>
    </w:p>
    <w:p w:rsidR="00DF1689" w:rsidRDefault="00DF1689" w:rsidP="00F71AD2">
      <w:pPr>
        <w:ind w:firstLine="567"/>
        <w:jc w:val="both"/>
        <w:rPr>
          <w:sz w:val="28"/>
        </w:rPr>
      </w:pPr>
    </w:p>
    <w:p w:rsidR="00DF1689" w:rsidRDefault="00DF1689" w:rsidP="00F71AD2">
      <w:pPr>
        <w:ind w:firstLine="567"/>
        <w:jc w:val="both"/>
        <w:rPr>
          <w:noProof/>
        </w:rPr>
      </w:pPr>
    </w:p>
    <w:p w:rsidR="00DF1689" w:rsidRDefault="005A637E" w:rsidP="00F71AD2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7BBD37FE" wp14:editId="2519F2D4">
            <wp:extent cx="5824425" cy="3005974"/>
            <wp:effectExtent l="0" t="0" r="508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l="3029" t="3078" b="7949"/>
                    <a:stretch/>
                  </pic:blipFill>
                  <pic:spPr bwMode="auto">
                    <a:xfrm>
                      <a:off x="0" y="0"/>
                      <a:ext cx="5830082" cy="300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689" w:rsidRDefault="00DF1689" w:rsidP="00F71AD2">
      <w:pPr>
        <w:jc w:val="center"/>
        <w:rPr>
          <w:sz w:val="28"/>
        </w:rPr>
      </w:pPr>
    </w:p>
    <w:p w:rsidR="00DF1689" w:rsidRDefault="00DF1689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>
        <w:rPr>
          <w:sz w:val="28"/>
        </w:rPr>
        <w:t>14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>
        <w:rPr>
          <w:sz w:val="28"/>
        </w:rPr>
        <w:t>Код</w:t>
      </w:r>
      <w:r w:rsidR="00BC1134">
        <w:rPr>
          <w:sz w:val="28"/>
        </w:rPr>
        <w:t xml:space="preserve"> </w:t>
      </w:r>
      <w:r w:rsidR="00A528D4">
        <w:rPr>
          <w:sz w:val="28"/>
        </w:rPr>
        <w:t>футера</w:t>
      </w:r>
      <w:r w:rsidR="00BC1134">
        <w:rPr>
          <w:sz w:val="28"/>
        </w:rPr>
        <w:t xml:space="preserve"> </w:t>
      </w:r>
      <w:r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</w:p>
    <w:p w:rsidR="00DF1689" w:rsidRPr="00DF1689" w:rsidRDefault="00DF1689" w:rsidP="00F71AD2">
      <w:pPr>
        <w:jc w:val="both"/>
        <w:rPr>
          <w:sz w:val="28"/>
        </w:rPr>
      </w:pPr>
    </w:p>
    <w:p w:rsidR="00DF1689" w:rsidRDefault="005A637E" w:rsidP="00F71AD2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6F8563B0" wp14:editId="6B4E4B60">
            <wp:extent cx="5263971" cy="304788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5501" cy="3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A13" w:rsidRDefault="00C61A13" w:rsidP="00F71AD2">
      <w:pPr>
        <w:jc w:val="center"/>
        <w:rPr>
          <w:sz w:val="28"/>
        </w:rPr>
      </w:pPr>
    </w:p>
    <w:p w:rsidR="00C61A13" w:rsidRDefault="00C61A13" w:rsidP="00F71AD2">
      <w:pPr>
        <w:jc w:val="center"/>
        <w:rPr>
          <w:sz w:val="28"/>
        </w:rPr>
      </w:pPr>
      <w:r>
        <w:rPr>
          <w:sz w:val="28"/>
        </w:rPr>
        <w:t>Рисунок</w:t>
      </w:r>
      <w:r w:rsidR="00BC1134">
        <w:rPr>
          <w:sz w:val="28"/>
        </w:rPr>
        <w:t xml:space="preserve"> </w:t>
      </w:r>
      <w:r w:rsidR="00061218">
        <w:rPr>
          <w:sz w:val="28"/>
        </w:rPr>
        <w:t>15</w:t>
      </w:r>
      <w:r w:rsidR="00BC1134">
        <w:rPr>
          <w:sz w:val="28"/>
        </w:rPr>
        <w:t xml:space="preserve"> </w:t>
      </w:r>
      <w:r w:rsidR="00872681">
        <w:rPr>
          <w:sz w:val="28"/>
        </w:rPr>
        <w:t>―</w:t>
      </w:r>
      <w:r w:rsidR="00061218">
        <w:rPr>
          <w:sz w:val="28"/>
        </w:rPr>
        <w:t>Ф</w:t>
      </w:r>
      <w:r>
        <w:rPr>
          <w:sz w:val="28"/>
        </w:rPr>
        <w:t>утер</w:t>
      </w:r>
      <w:r w:rsidR="00BC1134">
        <w:rPr>
          <w:sz w:val="28"/>
        </w:rPr>
        <w:t xml:space="preserve"> </w:t>
      </w:r>
      <w:r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>
        <w:rPr>
          <w:sz w:val="28"/>
        </w:rPr>
        <w:t>системы</w:t>
      </w:r>
      <w:r w:rsidR="00BC1134">
        <w:rPr>
          <w:sz w:val="28"/>
        </w:rPr>
        <w:t xml:space="preserve"> </w:t>
      </w:r>
      <w:r w:rsidR="00851097">
        <w:rPr>
          <w:sz w:val="28"/>
        </w:rPr>
        <w:t>спортивное</w:t>
      </w:r>
      <w:r w:rsidR="00BC1134">
        <w:rPr>
          <w:sz w:val="28"/>
        </w:rPr>
        <w:t xml:space="preserve"> </w:t>
      </w:r>
      <w:r w:rsidR="00851097">
        <w:rPr>
          <w:sz w:val="28"/>
        </w:rPr>
        <w:t>питание</w:t>
      </w:r>
    </w:p>
    <w:p w:rsidR="00250E59" w:rsidRPr="00B569D3" w:rsidRDefault="00250E59" w:rsidP="00F71AD2">
      <w:pPr>
        <w:jc w:val="both"/>
        <w:rPr>
          <w:bCs/>
          <w:kern w:val="32"/>
          <w:sz w:val="28"/>
          <w:szCs w:val="28"/>
        </w:rPr>
      </w:pPr>
    </w:p>
    <w:p w:rsidR="006E51A9" w:rsidRDefault="00802738" w:rsidP="00F71AD2">
      <w:pPr>
        <w:pStyle w:val="10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12" w:name="_Toc167042307"/>
      <w:r w:rsidRPr="00802738">
        <w:rPr>
          <w:rFonts w:ascii="Times New Roman" w:hAnsi="Times New Roman" w:cs="Times New Roman"/>
          <w:b w:val="0"/>
          <w:sz w:val="28"/>
          <w:szCs w:val="28"/>
        </w:rPr>
        <w:lastRenderedPageBreak/>
        <w:t>Заключение</w:t>
      </w:r>
      <w:bookmarkEnd w:id="12"/>
    </w:p>
    <w:p w:rsidR="00802738" w:rsidRPr="000E7D6E" w:rsidRDefault="00802738" w:rsidP="00F71AD2">
      <w:pPr>
        <w:ind w:firstLine="567"/>
        <w:jc w:val="both"/>
        <w:rPr>
          <w:sz w:val="28"/>
        </w:rPr>
      </w:pPr>
    </w:p>
    <w:p w:rsidR="008452A4" w:rsidRPr="00872681" w:rsidRDefault="008452A4" w:rsidP="00F71AD2">
      <w:pPr>
        <w:tabs>
          <w:tab w:val="left" w:pos="5954"/>
        </w:tabs>
        <w:ind w:right="-30" w:firstLine="567"/>
        <w:jc w:val="both"/>
        <w:rPr>
          <w:sz w:val="28"/>
        </w:rPr>
      </w:pPr>
      <w:r w:rsidRPr="00872681">
        <w:rPr>
          <w:sz w:val="28"/>
        </w:rPr>
        <w:t>Внедрение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системы</w:t>
      </w:r>
      <w:r w:rsidR="00BC1134">
        <w:rPr>
          <w:sz w:val="28"/>
        </w:rPr>
        <w:t xml:space="preserve"> </w:t>
      </w: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r w:rsidRPr="00872681">
        <w:rPr>
          <w:sz w:val="28"/>
        </w:rPr>
        <w:t>магазин</w:t>
      </w:r>
      <w:r w:rsidR="00BC1134">
        <w:rPr>
          <w:sz w:val="28"/>
        </w:rPr>
        <w:t xml:space="preserve"> </w:t>
      </w:r>
      <w:r w:rsidR="005E5851" w:rsidRPr="00872681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="005E5851" w:rsidRPr="00872681">
        <w:rPr>
          <w:sz w:val="28"/>
        </w:rPr>
        <w:t>питания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«</w:t>
      </w:r>
      <w:proofErr w:type="spellStart"/>
      <w:r w:rsidR="0042798E" w:rsidRPr="00872681">
        <w:rPr>
          <w:sz w:val="28"/>
        </w:rPr>
        <w:t>ЗОПерсон</w:t>
      </w:r>
      <w:proofErr w:type="spellEnd"/>
      <w:r w:rsidRPr="00872681">
        <w:rPr>
          <w:sz w:val="28"/>
        </w:rPr>
        <w:t>»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представляет</w:t>
      </w:r>
      <w:r w:rsidR="00BC1134">
        <w:rPr>
          <w:sz w:val="28"/>
        </w:rPr>
        <w:t xml:space="preserve"> </w:t>
      </w:r>
      <w:r w:rsidRPr="00872681">
        <w:rPr>
          <w:sz w:val="28"/>
        </w:rPr>
        <w:t>собой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важный</w:t>
      </w:r>
      <w:r w:rsidR="00BC1134">
        <w:rPr>
          <w:sz w:val="28"/>
        </w:rPr>
        <w:t xml:space="preserve"> </w:t>
      </w:r>
      <w:r w:rsidRPr="00872681">
        <w:rPr>
          <w:sz w:val="28"/>
        </w:rPr>
        <w:t>шаг</w:t>
      </w:r>
      <w:r w:rsidR="00BC1134">
        <w:rPr>
          <w:sz w:val="28"/>
        </w:rPr>
        <w:t xml:space="preserve"> </w:t>
      </w: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r w:rsidRPr="00872681">
        <w:rPr>
          <w:sz w:val="28"/>
        </w:rPr>
        <w:t>его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развитии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улучшении</w:t>
      </w:r>
      <w:r w:rsidR="00BC1134">
        <w:rPr>
          <w:sz w:val="28"/>
        </w:rPr>
        <w:t xml:space="preserve"> </w:t>
      </w:r>
      <w:r w:rsidRPr="00872681">
        <w:rPr>
          <w:sz w:val="28"/>
        </w:rPr>
        <w:t>качества</w:t>
      </w:r>
      <w:r w:rsidR="00BC1134">
        <w:rPr>
          <w:sz w:val="28"/>
        </w:rPr>
        <w:t xml:space="preserve"> </w:t>
      </w:r>
      <w:r w:rsidRPr="00872681">
        <w:rPr>
          <w:sz w:val="28"/>
        </w:rPr>
        <w:t>обслуживания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клиентов.</w:t>
      </w:r>
      <w:r w:rsidR="00BC1134">
        <w:rPr>
          <w:sz w:val="28"/>
        </w:rPr>
        <w:t xml:space="preserve"> </w:t>
      </w:r>
      <w:r w:rsidRPr="00872681">
        <w:rPr>
          <w:sz w:val="28"/>
        </w:rPr>
        <w:t>Результаты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выполненной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работы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позволят</w:t>
      </w:r>
      <w:r w:rsidR="00BC1134">
        <w:rPr>
          <w:sz w:val="28"/>
        </w:rPr>
        <w:t xml:space="preserve"> </w:t>
      </w:r>
      <w:r w:rsidRPr="00872681">
        <w:rPr>
          <w:sz w:val="28"/>
        </w:rPr>
        <w:t>магазину</w:t>
      </w:r>
      <w:r w:rsidR="00BC1134">
        <w:rPr>
          <w:sz w:val="28"/>
        </w:rPr>
        <w:t xml:space="preserve"> </w:t>
      </w:r>
      <w:r w:rsidRPr="00872681">
        <w:rPr>
          <w:sz w:val="28"/>
        </w:rPr>
        <w:t>эффективно</w:t>
      </w:r>
      <w:r w:rsidR="00BC1134">
        <w:rPr>
          <w:sz w:val="28"/>
        </w:rPr>
        <w:t xml:space="preserve"> </w:t>
      </w:r>
      <w:r w:rsidRPr="00872681">
        <w:rPr>
          <w:sz w:val="28"/>
        </w:rPr>
        <w:t>управлять</w:t>
      </w:r>
      <w:r w:rsidR="00BC1134">
        <w:rPr>
          <w:sz w:val="28"/>
        </w:rPr>
        <w:t xml:space="preserve"> </w:t>
      </w:r>
      <w:r w:rsidRPr="00872681">
        <w:rPr>
          <w:sz w:val="28"/>
        </w:rPr>
        <w:t>своими</w:t>
      </w:r>
      <w:r w:rsidR="00BC1134">
        <w:rPr>
          <w:sz w:val="28"/>
        </w:rPr>
        <w:t xml:space="preserve"> </w:t>
      </w:r>
      <w:r w:rsidRPr="00872681">
        <w:rPr>
          <w:sz w:val="28"/>
        </w:rPr>
        <w:t>ресурсами,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процессами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клиентской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базой,</w:t>
      </w:r>
      <w:r w:rsidR="00BC1134">
        <w:rPr>
          <w:sz w:val="28"/>
        </w:rPr>
        <w:t xml:space="preserve"> </w:t>
      </w:r>
      <w:r w:rsidRPr="00872681">
        <w:rPr>
          <w:sz w:val="28"/>
        </w:rPr>
        <w:t>что</w:t>
      </w:r>
      <w:r w:rsidR="00BC1134">
        <w:rPr>
          <w:sz w:val="28"/>
        </w:rPr>
        <w:t xml:space="preserve"> </w:t>
      </w: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r w:rsidRPr="00872681">
        <w:rPr>
          <w:sz w:val="28"/>
        </w:rPr>
        <w:t>свою</w:t>
      </w:r>
      <w:r w:rsidR="00BC1134">
        <w:rPr>
          <w:sz w:val="28"/>
        </w:rPr>
        <w:t xml:space="preserve"> </w:t>
      </w:r>
      <w:r w:rsidRPr="00872681">
        <w:rPr>
          <w:sz w:val="28"/>
        </w:rPr>
        <w:t>очередь</w:t>
      </w:r>
      <w:r w:rsidR="00BC1134">
        <w:rPr>
          <w:sz w:val="28"/>
        </w:rPr>
        <w:t xml:space="preserve"> </w:t>
      </w:r>
      <w:r w:rsidRPr="00872681">
        <w:rPr>
          <w:sz w:val="28"/>
        </w:rPr>
        <w:t>сделает</w:t>
      </w:r>
      <w:r w:rsidR="00BC1134">
        <w:rPr>
          <w:sz w:val="28"/>
        </w:rPr>
        <w:t xml:space="preserve"> </w:t>
      </w:r>
      <w:r w:rsidRPr="00872681">
        <w:rPr>
          <w:sz w:val="28"/>
        </w:rPr>
        <w:t>его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более</w:t>
      </w:r>
      <w:r w:rsidR="00BC1134">
        <w:rPr>
          <w:sz w:val="28"/>
        </w:rPr>
        <w:t xml:space="preserve"> </w:t>
      </w:r>
      <w:r w:rsidRPr="00872681">
        <w:rPr>
          <w:sz w:val="28"/>
        </w:rPr>
        <w:t>конкурентоспособным</w:t>
      </w:r>
      <w:r w:rsidR="00BC1134">
        <w:rPr>
          <w:sz w:val="28"/>
        </w:rPr>
        <w:t xml:space="preserve"> </w:t>
      </w:r>
      <w:r w:rsidRPr="00872681">
        <w:rPr>
          <w:sz w:val="28"/>
        </w:rPr>
        <w:t>на</w:t>
      </w:r>
      <w:r w:rsidR="00BC1134">
        <w:rPr>
          <w:sz w:val="28"/>
        </w:rPr>
        <w:t xml:space="preserve"> </w:t>
      </w:r>
      <w:r w:rsidRPr="00872681">
        <w:rPr>
          <w:sz w:val="28"/>
        </w:rPr>
        <w:t>рынке</w:t>
      </w:r>
      <w:r w:rsidR="00BC1134">
        <w:rPr>
          <w:sz w:val="28"/>
        </w:rPr>
        <w:t xml:space="preserve"> </w:t>
      </w:r>
      <w:r w:rsidR="005E5851" w:rsidRPr="00872681">
        <w:rPr>
          <w:sz w:val="28"/>
        </w:rPr>
        <w:t>спортивного</w:t>
      </w:r>
      <w:r w:rsidR="00BC1134">
        <w:rPr>
          <w:sz w:val="28"/>
        </w:rPr>
        <w:t xml:space="preserve"> </w:t>
      </w:r>
      <w:r w:rsidR="005E5851" w:rsidRPr="00872681">
        <w:rPr>
          <w:sz w:val="28"/>
        </w:rPr>
        <w:t>питания</w:t>
      </w:r>
      <w:r w:rsidRPr="00872681">
        <w:rPr>
          <w:sz w:val="28"/>
        </w:rPr>
        <w:t>.</w:t>
      </w:r>
    </w:p>
    <w:p w:rsidR="008452A4" w:rsidRPr="00872681" w:rsidRDefault="008452A4" w:rsidP="00F71AD2">
      <w:pPr>
        <w:shd w:val="clear" w:color="auto" w:fill="FFFFFF" w:themeFill="background1"/>
        <w:tabs>
          <w:tab w:val="left" w:pos="5954"/>
        </w:tabs>
        <w:ind w:right="-30" w:firstLine="567"/>
        <w:jc w:val="both"/>
        <w:rPr>
          <w:sz w:val="28"/>
        </w:rPr>
      </w:pPr>
      <w:r w:rsidRPr="00872681">
        <w:rPr>
          <w:sz w:val="28"/>
        </w:rPr>
        <w:t>Были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выполнены</w:t>
      </w:r>
      <w:r w:rsidR="00BC1134">
        <w:rPr>
          <w:sz w:val="28"/>
        </w:rPr>
        <w:t xml:space="preserve"> </w:t>
      </w:r>
      <w:r w:rsidRPr="00872681">
        <w:rPr>
          <w:sz w:val="28"/>
        </w:rPr>
        <w:t>все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поставленные</w:t>
      </w:r>
      <w:r w:rsidR="00BC1134">
        <w:rPr>
          <w:sz w:val="28"/>
        </w:rPr>
        <w:t xml:space="preserve"> </w:t>
      </w:r>
      <w:r w:rsidRPr="00872681">
        <w:rPr>
          <w:sz w:val="28"/>
        </w:rPr>
        <w:t>задачи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проекта,</w:t>
      </w:r>
      <w:r w:rsidR="00BC1134">
        <w:rPr>
          <w:sz w:val="28"/>
        </w:rPr>
        <w:t xml:space="preserve"> </w:t>
      </w:r>
      <w:r w:rsidRPr="00872681">
        <w:rPr>
          <w:sz w:val="28"/>
        </w:rPr>
        <w:t>начиная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от</w:t>
      </w:r>
      <w:r w:rsidR="00BC1134">
        <w:rPr>
          <w:sz w:val="28"/>
        </w:rPr>
        <w:t xml:space="preserve"> </w:t>
      </w:r>
      <w:r w:rsidRPr="00872681">
        <w:rPr>
          <w:sz w:val="28"/>
        </w:rPr>
        <w:t>анализа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предметной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области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составления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технического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задания,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заканчивая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разработкой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внедрением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информационной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системы.</w:t>
      </w:r>
      <w:r w:rsidR="00BC1134">
        <w:rPr>
          <w:sz w:val="28"/>
        </w:rPr>
        <w:t xml:space="preserve"> </w:t>
      </w:r>
      <w:r w:rsidRPr="00872681">
        <w:rPr>
          <w:sz w:val="28"/>
        </w:rPr>
        <w:t>Созданная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система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представляет</w:t>
      </w:r>
      <w:r w:rsidR="00BC1134">
        <w:rPr>
          <w:sz w:val="28"/>
        </w:rPr>
        <w:t xml:space="preserve"> </w:t>
      </w:r>
      <w:r w:rsidRPr="00872681">
        <w:rPr>
          <w:sz w:val="28"/>
        </w:rPr>
        <w:t>собой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функциональный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инструмент</w:t>
      </w:r>
      <w:r w:rsidR="00BC1134">
        <w:rPr>
          <w:sz w:val="28"/>
        </w:rPr>
        <w:t xml:space="preserve"> </w:t>
      </w:r>
      <w:r w:rsidRPr="00872681">
        <w:rPr>
          <w:sz w:val="28"/>
        </w:rPr>
        <w:t>для</w:t>
      </w:r>
      <w:r w:rsidR="00BC1134">
        <w:rPr>
          <w:sz w:val="28"/>
        </w:rPr>
        <w:t xml:space="preserve"> </w:t>
      </w:r>
      <w:r w:rsidRPr="00872681">
        <w:rPr>
          <w:sz w:val="28"/>
        </w:rPr>
        <w:t>управления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бизнес</w:t>
      </w:r>
      <w:r w:rsidR="00DB1658" w:rsidRPr="00872681">
        <w:rPr>
          <w:sz w:val="28"/>
        </w:rPr>
        <w:t>-</w:t>
      </w:r>
      <w:r w:rsidRPr="00872681">
        <w:rPr>
          <w:sz w:val="28"/>
        </w:rPr>
        <w:t>процессами</w:t>
      </w:r>
      <w:r w:rsidR="00BC1134">
        <w:rPr>
          <w:sz w:val="28"/>
        </w:rPr>
        <w:t xml:space="preserve"> </w:t>
      </w:r>
      <w:r w:rsidRPr="00872681">
        <w:rPr>
          <w:sz w:val="28"/>
        </w:rPr>
        <w:t>магазина</w:t>
      </w:r>
      <w:r w:rsidR="00BC1134">
        <w:rPr>
          <w:sz w:val="28"/>
        </w:rPr>
        <w:t xml:space="preserve"> </w:t>
      </w:r>
      <w:r w:rsidRPr="00872681">
        <w:rPr>
          <w:sz w:val="28"/>
        </w:rPr>
        <w:t>«</w:t>
      </w:r>
      <w:proofErr w:type="spellStart"/>
      <w:r w:rsidR="005E5851" w:rsidRPr="00872681">
        <w:rPr>
          <w:sz w:val="28"/>
        </w:rPr>
        <w:t>ЗОПерсон</w:t>
      </w:r>
      <w:proofErr w:type="spellEnd"/>
      <w:r w:rsidRPr="00872681">
        <w:rPr>
          <w:sz w:val="28"/>
        </w:rPr>
        <w:t>»,</w:t>
      </w:r>
      <w:r w:rsidR="00BC1134">
        <w:rPr>
          <w:sz w:val="28"/>
        </w:rPr>
        <w:t xml:space="preserve"> </w:t>
      </w:r>
      <w:r w:rsidRPr="00872681">
        <w:rPr>
          <w:sz w:val="28"/>
        </w:rPr>
        <w:t>способствуя</w:t>
      </w:r>
      <w:r w:rsidR="00BC1134">
        <w:rPr>
          <w:sz w:val="28"/>
        </w:rPr>
        <w:t xml:space="preserve"> </w:t>
      </w:r>
      <w:r w:rsidRPr="00872681">
        <w:rPr>
          <w:sz w:val="28"/>
        </w:rPr>
        <w:t>его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дальнейшему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развитию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успеху</w:t>
      </w:r>
      <w:r w:rsidR="00BC1134">
        <w:rPr>
          <w:sz w:val="28"/>
        </w:rPr>
        <w:t xml:space="preserve"> </w:t>
      </w:r>
      <w:r w:rsidRPr="00872681">
        <w:rPr>
          <w:sz w:val="28"/>
        </w:rPr>
        <w:t>на</w:t>
      </w:r>
      <w:r w:rsidR="00BC1134">
        <w:rPr>
          <w:sz w:val="28"/>
        </w:rPr>
        <w:t xml:space="preserve"> </w:t>
      </w:r>
      <w:r w:rsidRPr="00872681">
        <w:rPr>
          <w:sz w:val="28"/>
        </w:rPr>
        <w:t>рынке.</w:t>
      </w:r>
    </w:p>
    <w:p w:rsidR="008452A4" w:rsidRPr="00BC1134" w:rsidRDefault="008452A4" w:rsidP="00F71AD2">
      <w:pPr>
        <w:shd w:val="clear" w:color="auto" w:fill="FFFFFF" w:themeFill="background1"/>
        <w:tabs>
          <w:tab w:val="left" w:pos="5954"/>
        </w:tabs>
        <w:ind w:right="-30" w:firstLine="567"/>
        <w:jc w:val="both"/>
        <w:rPr>
          <w:sz w:val="28"/>
        </w:rPr>
      </w:pP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r w:rsidRPr="00872681">
        <w:rPr>
          <w:sz w:val="28"/>
        </w:rPr>
        <w:t>результате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выполненной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работы</w:t>
      </w:r>
      <w:r w:rsidR="00BC1134">
        <w:rPr>
          <w:sz w:val="28"/>
        </w:rPr>
        <w:t xml:space="preserve"> </w:t>
      </w:r>
      <w:r w:rsidRPr="00872681">
        <w:rPr>
          <w:sz w:val="28"/>
        </w:rPr>
        <w:t>магазин</w:t>
      </w:r>
      <w:r w:rsidR="00BC1134">
        <w:rPr>
          <w:sz w:val="28"/>
        </w:rPr>
        <w:t xml:space="preserve"> </w:t>
      </w:r>
      <w:r w:rsidRPr="00872681">
        <w:rPr>
          <w:sz w:val="28"/>
        </w:rPr>
        <w:t>«</w:t>
      </w:r>
      <w:proofErr w:type="spellStart"/>
      <w:r w:rsidR="005E5851" w:rsidRPr="00872681">
        <w:rPr>
          <w:sz w:val="28"/>
        </w:rPr>
        <w:t>ЗОПерсон</w:t>
      </w:r>
      <w:proofErr w:type="spellEnd"/>
      <w:r w:rsidRPr="00872681">
        <w:rPr>
          <w:sz w:val="28"/>
        </w:rPr>
        <w:t>»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приобретает</w:t>
      </w:r>
      <w:r w:rsidR="00BC1134">
        <w:rPr>
          <w:sz w:val="28"/>
        </w:rPr>
        <w:t xml:space="preserve"> </w:t>
      </w:r>
      <w:r w:rsidRPr="00872681">
        <w:rPr>
          <w:sz w:val="28"/>
        </w:rPr>
        <w:t>новые</w:t>
      </w:r>
      <w:r w:rsidR="00BC1134">
        <w:rPr>
          <w:sz w:val="28"/>
        </w:rPr>
        <w:t xml:space="preserve"> </w:t>
      </w:r>
      <w:r w:rsidRPr="00872681">
        <w:rPr>
          <w:sz w:val="28"/>
        </w:rPr>
        <w:t>возможности</w:t>
      </w:r>
      <w:r w:rsidR="00BC1134">
        <w:rPr>
          <w:sz w:val="28"/>
        </w:rPr>
        <w:t xml:space="preserve"> </w:t>
      </w:r>
      <w:r w:rsidRPr="00872681">
        <w:rPr>
          <w:sz w:val="28"/>
        </w:rPr>
        <w:t>для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повышения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уровня</w:t>
      </w:r>
      <w:r w:rsidR="00BC1134">
        <w:rPr>
          <w:sz w:val="28"/>
        </w:rPr>
        <w:t xml:space="preserve"> </w:t>
      </w:r>
      <w:r w:rsidRPr="00872681">
        <w:rPr>
          <w:sz w:val="28"/>
        </w:rPr>
        <w:t>сервиса,</w:t>
      </w:r>
      <w:r w:rsidR="00BC1134">
        <w:rPr>
          <w:sz w:val="28"/>
        </w:rPr>
        <w:t xml:space="preserve"> </w:t>
      </w:r>
      <w:r w:rsidRPr="00872681">
        <w:rPr>
          <w:sz w:val="28"/>
        </w:rPr>
        <w:t>удовлетворения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потребностей</w:t>
      </w:r>
      <w:r w:rsidR="00BC1134">
        <w:rPr>
          <w:sz w:val="28"/>
        </w:rPr>
        <w:t xml:space="preserve"> </w:t>
      </w:r>
      <w:r w:rsidRPr="00872681">
        <w:rPr>
          <w:sz w:val="28"/>
        </w:rPr>
        <w:t>клиентов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расширения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своей</w:t>
      </w:r>
      <w:r w:rsidR="00BC1134">
        <w:rPr>
          <w:sz w:val="28"/>
        </w:rPr>
        <w:t xml:space="preserve"> </w:t>
      </w:r>
      <w:r w:rsidRPr="00872681">
        <w:rPr>
          <w:sz w:val="28"/>
        </w:rPr>
        <w:t>клиентской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базы.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Информационная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система</w:t>
      </w:r>
      <w:r w:rsidR="00BC1134">
        <w:rPr>
          <w:sz w:val="28"/>
        </w:rPr>
        <w:t xml:space="preserve"> </w:t>
      </w:r>
      <w:r w:rsidRPr="00872681">
        <w:rPr>
          <w:sz w:val="28"/>
        </w:rPr>
        <w:t>становится</w:t>
      </w:r>
      <w:r w:rsidR="00BC1134">
        <w:rPr>
          <w:sz w:val="28"/>
        </w:rPr>
        <w:t xml:space="preserve"> </w:t>
      </w:r>
      <w:r w:rsidRPr="00872681">
        <w:rPr>
          <w:sz w:val="28"/>
        </w:rPr>
        <w:t>незаменимым</w:t>
      </w:r>
      <w:r w:rsidR="00BC1134">
        <w:rPr>
          <w:sz w:val="28"/>
        </w:rPr>
        <w:t xml:space="preserve"> </w:t>
      </w:r>
      <w:r w:rsidRPr="00872681">
        <w:rPr>
          <w:sz w:val="28"/>
        </w:rPr>
        <w:t>инструментом</w:t>
      </w:r>
      <w:r w:rsidR="00BC1134">
        <w:rPr>
          <w:sz w:val="28"/>
        </w:rPr>
        <w:t xml:space="preserve"> </w:t>
      </w: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повседневной</w:t>
      </w:r>
      <w:r w:rsidR="00BC1134">
        <w:rPr>
          <w:sz w:val="28"/>
        </w:rPr>
        <w:t xml:space="preserve"> </w:t>
      </w:r>
      <w:r w:rsidRPr="00872681">
        <w:rPr>
          <w:sz w:val="28"/>
        </w:rPr>
        <w:t>деятельности</w:t>
      </w:r>
      <w:r w:rsidR="00BC1134">
        <w:rPr>
          <w:sz w:val="28"/>
        </w:rPr>
        <w:t xml:space="preserve"> </w:t>
      </w:r>
      <w:r w:rsidRPr="00872681">
        <w:rPr>
          <w:sz w:val="28"/>
        </w:rPr>
        <w:t>магазина,</w:t>
      </w:r>
      <w:r w:rsidR="00BC1134">
        <w:rPr>
          <w:sz w:val="28"/>
        </w:rPr>
        <w:t xml:space="preserve"> </w:t>
      </w:r>
      <w:r w:rsidRPr="00872681">
        <w:rPr>
          <w:sz w:val="28"/>
        </w:rPr>
        <w:t>обеспечивая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его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успешное</w:t>
      </w:r>
      <w:r w:rsidR="00BC1134">
        <w:rPr>
          <w:sz w:val="28"/>
        </w:rPr>
        <w:t xml:space="preserve"> </w:t>
      </w:r>
      <w:r w:rsidRPr="00872681">
        <w:rPr>
          <w:sz w:val="28"/>
        </w:rPr>
        <w:t>функционирование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развитие</w:t>
      </w:r>
      <w:r w:rsidR="00BC1134">
        <w:rPr>
          <w:sz w:val="28"/>
        </w:rPr>
        <w:t xml:space="preserve"> </w:t>
      </w: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proofErr w:type="gramStart"/>
      <w:r w:rsidRPr="00872681">
        <w:rPr>
          <w:sz w:val="28"/>
        </w:rPr>
        <w:t>современном</w:t>
      </w:r>
      <w:proofErr w:type="gramEnd"/>
      <w:r w:rsidR="00BC1134">
        <w:rPr>
          <w:sz w:val="28"/>
        </w:rPr>
        <w:t xml:space="preserve"> </w:t>
      </w:r>
      <w:r w:rsidRPr="00872681">
        <w:rPr>
          <w:sz w:val="28"/>
        </w:rPr>
        <w:t>бизнес</w:t>
      </w:r>
      <w:r w:rsidR="004A24E3" w:rsidRPr="00872681">
        <w:rPr>
          <w:sz w:val="28"/>
        </w:rPr>
        <w:t>-</w:t>
      </w:r>
      <w:r w:rsidRPr="00872681">
        <w:rPr>
          <w:sz w:val="28"/>
        </w:rPr>
        <w:t>мире.</w:t>
      </w:r>
    </w:p>
    <w:p w:rsidR="00DB1658" w:rsidRPr="00197731" w:rsidRDefault="00DB1658" w:rsidP="00F71AD2">
      <w:pPr>
        <w:ind w:firstLine="567"/>
        <w:jc w:val="both"/>
        <w:rPr>
          <w:sz w:val="28"/>
        </w:rPr>
      </w:pPr>
      <w:r w:rsidRPr="00872681">
        <w:rPr>
          <w:sz w:val="28"/>
        </w:rPr>
        <w:t>1)</w:t>
      </w:r>
      <w:r w:rsidR="00BC1134">
        <w:rPr>
          <w:sz w:val="28"/>
        </w:rPr>
        <w:t xml:space="preserve"> </w:t>
      </w:r>
      <w:r w:rsidRPr="00197731">
        <w:rPr>
          <w:sz w:val="28"/>
        </w:rPr>
        <w:t>проанализирована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предметн</w:t>
      </w:r>
      <w:r w:rsidR="00872681" w:rsidRPr="00197731">
        <w:rPr>
          <w:sz w:val="28"/>
        </w:rPr>
        <w:t>ая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область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особенности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работы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магазина</w:t>
      </w:r>
      <w:r w:rsidR="00872681" w:rsidRPr="00197731">
        <w:rPr>
          <w:sz w:val="28"/>
        </w:rPr>
        <w:t>;</w:t>
      </w:r>
    </w:p>
    <w:p w:rsidR="00DB1658" w:rsidRPr="00197731" w:rsidRDefault="00DB1658" w:rsidP="00F71AD2">
      <w:pPr>
        <w:ind w:firstLine="567"/>
        <w:jc w:val="both"/>
        <w:rPr>
          <w:sz w:val="28"/>
        </w:rPr>
      </w:pPr>
      <w:r w:rsidRPr="00197731">
        <w:rPr>
          <w:sz w:val="28"/>
        </w:rPr>
        <w:t>2)</w:t>
      </w:r>
      <w:r w:rsidR="00197731">
        <w:rPr>
          <w:sz w:val="28"/>
          <w:lang w:val="en-US"/>
        </w:rPr>
        <w:t> </w:t>
      </w:r>
      <w:r w:rsidRPr="00197731">
        <w:rPr>
          <w:sz w:val="28"/>
        </w:rPr>
        <w:t>состав</w:t>
      </w:r>
      <w:r w:rsidR="00872681" w:rsidRPr="00197731">
        <w:rPr>
          <w:sz w:val="28"/>
        </w:rPr>
        <w:t>лено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разработа</w:t>
      </w:r>
      <w:r w:rsidR="00872681" w:rsidRPr="00197731">
        <w:rPr>
          <w:sz w:val="28"/>
        </w:rPr>
        <w:t>но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техническое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задание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на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создание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информационной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системы;</w:t>
      </w:r>
    </w:p>
    <w:p w:rsidR="00DB1658" w:rsidRPr="00197731" w:rsidRDefault="00DB1658" w:rsidP="00F71AD2">
      <w:pPr>
        <w:ind w:firstLine="567"/>
        <w:jc w:val="both"/>
        <w:rPr>
          <w:sz w:val="28"/>
        </w:rPr>
      </w:pPr>
      <w:r w:rsidRPr="00197731">
        <w:rPr>
          <w:sz w:val="28"/>
        </w:rPr>
        <w:t>3)</w:t>
      </w:r>
      <w:r w:rsidR="00197731">
        <w:rPr>
          <w:sz w:val="28"/>
          <w:lang w:val="en-US"/>
        </w:rPr>
        <w:t> </w:t>
      </w:r>
      <w:r w:rsidRPr="00197731">
        <w:rPr>
          <w:sz w:val="28"/>
        </w:rPr>
        <w:t>обоснова</w:t>
      </w:r>
      <w:r w:rsidR="00872681" w:rsidRPr="00197731">
        <w:rPr>
          <w:sz w:val="28"/>
        </w:rPr>
        <w:t>н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выбор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средств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технологий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для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проектирования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реализации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системы;</w:t>
      </w:r>
    </w:p>
    <w:p w:rsidR="00DB1658" w:rsidRPr="00197731" w:rsidRDefault="00DB1658" w:rsidP="00F71AD2">
      <w:pPr>
        <w:ind w:firstLine="567"/>
        <w:jc w:val="both"/>
        <w:rPr>
          <w:sz w:val="28"/>
        </w:rPr>
      </w:pPr>
      <w:r w:rsidRPr="00197731">
        <w:rPr>
          <w:sz w:val="28"/>
        </w:rPr>
        <w:t>4)</w:t>
      </w:r>
      <w:r w:rsidR="00197731">
        <w:rPr>
          <w:sz w:val="28"/>
          <w:lang w:val="en-US"/>
        </w:rPr>
        <w:t> </w:t>
      </w:r>
      <w:r w:rsidRPr="00197731">
        <w:rPr>
          <w:sz w:val="28"/>
        </w:rPr>
        <w:t>описа</w:t>
      </w:r>
      <w:r w:rsidR="00872681" w:rsidRPr="00197731">
        <w:rPr>
          <w:sz w:val="28"/>
        </w:rPr>
        <w:t>ны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основные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бизнес-процессы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магазина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выяв</w:t>
      </w:r>
      <w:r w:rsidR="00872681" w:rsidRPr="00197731">
        <w:rPr>
          <w:sz w:val="28"/>
        </w:rPr>
        <w:t>лены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ключевые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потребности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клиентов;</w:t>
      </w:r>
    </w:p>
    <w:p w:rsidR="00DB1658" w:rsidRPr="00197731" w:rsidRDefault="00DB1658" w:rsidP="00F71AD2">
      <w:pPr>
        <w:ind w:firstLine="567"/>
        <w:jc w:val="both"/>
        <w:rPr>
          <w:sz w:val="28"/>
        </w:rPr>
      </w:pPr>
      <w:r w:rsidRPr="00197731">
        <w:rPr>
          <w:sz w:val="28"/>
        </w:rPr>
        <w:t>5)</w:t>
      </w:r>
      <w:r w:rsidR="00197731">
        <w:rPr>
          <w:sz w:val="28"/>
          <w:lang w:val="en-US"/>
        </w:rPr>
        <w:t> </w:t>
      </w:r>
      <w:r w:rsidRPr="00197731">
        <w:rPr>
          <w:sz w:val="28"/>
        </w:rPr>
        <w:t>постро</w:t>
      </w:r>
      <w:r w:rsidR="00872681" w:rsidRPr="00197731">
        <w:rPr>
          <w:sz w:val="28"/>
        </w:rPr>
        <w:t>ены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различные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диаграммы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модели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на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языке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UML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для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наглядного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представления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работы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системы;</w:t>
      </w:r>
    </w:p>
    <w:p w:rsidR="00DB1658" w:rsidRPr="00197731" w:rsidRDefault="00DB1658" w:rsidP="00F71AD2">
      <w:pPr>
        <w:ind w:firstLine="567"/>
        <w:jc w:val="both"/>
        <w:rPr>
          <w:sz w:val="28"/>
        </w:rPr>
      </w:pPr>
      <w:r w:rsidRPr="00197731">
        <w:rPr>
          <w:sz w:val="28"/>
        </w:rPr>
        <w:t>6)</w:t>
      </w:r>
      <w:r w:rsidR="00197731">
        <w:rPr>
          <w:sz w:val="28"/>
          <w:lang w:val="en-US"/>
        </w:rPr>
        <w:t> </w:t>
      </w:r>
      <w:r w:rsidRPr="00197731">
        <w:rPr>
          <w:sz w:val="28"/>
        </w:rPr>
        <w:t>спроектирова</w:t>
      </w:r>
      <w:r w:rsidR="00872681" w:rsidRPr="00197731">
        <w:rPr>
          <w:sz w:val="28"/>
        </w:rPr>
        <w:t>на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архитектур</w:t>
      </w:r>
      <w:r w:rsidR="00872681" w:rsidRPr="00197731">
        <w:rPr>
          <w:sz w:val="28"/>
        </w:rPr>
        <w:t>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функционал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информационной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системы,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учитывая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специфику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бизнеса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"</w:t>
      </w:r>
      <w:proofErr w:type="spellStart"/>
      <w:r w:rsidRPr="00197731">
        <w:rPr>
          <w:sz w:val="28"/>
        </w:rPr>
        <w:t>ЗОПерсон</w:t>
      </w:r>
      <w:proofErr w:type="spellEnd"/>
      <w:r w:rsidRPr="00197731">
        <w:rPr>
          <w:sz w:val="28"/>
        </w:rPr>
        <w:t>";</w:t>
      </w:r>
    </w:p>
    <w:p w:rsidR="00DB1658" w:rsidRPr="00872681" w:rsidRDefault="00DB1658" w:rsidP="00F71AD2">
      <w:pPr>
        <w:ind w:firstLine="567"/>
        <w:jc w:val="both"/>
        <w:rPr>
          <w:sz w:val="28"/>
        </w:rPr>
      </w:pPr>
      <w:r w:rsidRPr="00197731">
        <w:rPr>
          <w:sz w:val="28"/>
        </w:rPr>
        <w:t>7)</w:t>
      </w:r>
      <w:r w:rsidR="00197731">
        <w:rPr>
          <w:sz w:val="28"/>
          <w:lang w:val="en-US"/>
        </w:rPr>
        <w:t> </w:t>
      </w:r>
      <w:r w:rsidRPr="00197731">
        <w:rPr>
          <w:sz w:val="28"/>
        </w:rPr>
        <w:t>разработа</w:t>
      </w:r>
      <w:r w:rsidR="00872681" w:rsidRPr="00197731">
        <w:rPr>
          <w:sz w:val="28"/>
        </w:rPr>
        <w:t>на</w:t>
      </w:r>
      <w:r w:rsidR="00BC1134" w:rsidRPr="00197731">
        <w:rPr>
          <w:sz w:val="28"/>
        </w:rPr>
        <w:t xml:space="preserve"> </w:t>
      </w:r>
      <w:r w:rsidR="00872681" w:rsidRPr="00197731">
        <w:rPr>
          <w:sz w:val="28"/>
        </w:rPr>
        <w:t>сама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информационн</w:t>
      </w:r>
      <w:r w:rsidR="00872681" w:rsidRPr="00197731">
        <w:rPr>
          <w:sz w:val="28"/>
        </w:rPr>
        <w:t>ая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систем</w:t>
      </w:r>
      <w:r w:rsidR="00872681" w:rsidRPr="00197731">
        <w:rPr>
          <w:sz w:val="28"/>
        </w:rPr>
        <w:t>а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с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учетом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всех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выявленных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требований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и</w:t>
      </w:r>
      <w:r w:rsidR="00BC1134" w:rsidRPr="00197731">
        <w:rPr>
          <w:sz w:val="28"/>
        </w:rPr>
        <w:t xml:space="preserve"> </w:t>
      </w:r>
      <w:r w:rsidRPr="00197731">
        <w:rPr>
          <w:sz w:val="28"/>
        </w:rPr>
        <w:t>особенностей.</w:t>
      </w:r>
    </w:p>
    <w:p w:rsidR="00802738" w:rsidRPr="00802738" w:rsidRDefault="000E7D6E" w:rsidP="00F71AD2">
      <w:pPr>
        <w:tabs>
          <w:tab w:val="left" w:pos="5954"/>
        </w:tabs>
        <w:ind w:right="-30" w:firstLine="567"/>
        <w:jc w:val="both"/>
        <w:rPr>
          <w:sz w:val="28"/>
        </w:rPr>
      </w:pPr>
      <w:r w:rsidRPr="00872681">
        <w:rPr>
          <w:sz w:val="28"/>
        </w:rPr>
        <w:t>В</w:t>
      </w:r>
      <w:r w:rsidR="00BC1134">
        <w:rPr>
          <w:sz w:val="28"/>
        </w:rPr>
        <w:t xml:space="preserve"> </w:t>
      </w:r>
      <w:r w:rsidRPr="00872681">
        <w:rPr>
          <w:sz w:val="28"/>
        </w:rPr>
        <w:t>ходе</w:t>
      </w:r>
      <w:r w:rsidR="00BC1134">
        <w:rPr>
          <w:sz w:val="28"/>
        </w:rPr>
        <w:t xml:space="preserve"> </w:t>
      </w:r>
      <w:r w:rsidRPr="00872681">
        <w:rPr>
          <w:sz w:val="28"/>
        </w:rPr>
        <w:t>выполнения</w:t>
      </w:r>
      <w:r w:rsidR="00BC1134">
        <w:rPr>
          <w:sz w:val="28"/>
        </w:rPr>
        <w:t xml:space="preserve"> </w:t>
      </w:r>
      <w:r w:rsidRPr="00872681">
        <w:rPr>
          <w:sz w:val="28"/>
        </w:rPr>
        <w:t>курсового</w:t>
      </w:r>
      <w:r w:rsidR="00BC1134">
        <w:rPr>
          <w:sz w:val="28"/>
        </w:rPr>
        <w:t xml:space="preserve"> </w:t>
      </w:r>
      <w:r w:rsidRPr="00872681">
        <w:rPr>
          <w:sz w:val="28"/>
        </w:rPr>
        <w:t>проекта</w:t>
      </w:r>
      <w:r w:rsidR="00BC1134">
        <w:rPr>
          <w:sz w:val="28"/>
        </w:rPr>
        <w:t xml:space="preserve"> </w:t>
      </w:r>
      <w:r w:rsidRPr="00872681">
        <w:rPr>
          <w:sz w:val="28"/>
        </w:rPr>
        <w:t>была</w:t>
      </w:r>
      <w:r w:rsidR="00BC1134">
        <w:rPr>
          <w:sz w:val="28"/>
        </w:rPr>
        <w:t xml:space="preserve"> </w:t>
      </w:r>
      <w:r w:rsidRPr="00872681">
        <w:rPr>
          <w:sz w:val="28"/>
        </w:rPr>
        <w:t>достигнута</w:t>
      </w:r>
      <w:r w:rsidR="00BC1134">
        <w:rPr>
          <w:sz w:val="28"/>
        </w:rPr>
        <w:t xml:space="preserve"> </w:t>
      </w:r>
      <w:r w:rsidRPr="00872681">
        <w:rPr>
          <w:sz w:val="28"/>
        </w:rPr>
        <w:t>ее</w:t>
      </w:r>
      <w:r w:rsidR="00BC1134">
        <w:rPr>
          <w:sz w:val="28"/>
        </w:rPr>
        <w:t xml:space="preserve"> </w:t>
      </w:r>
      <w:r w:rsidRPr="00872681">
        <w:rPr>
          <w:sz w:val="28"/>
        </w:rPr>
        <w:t>основная</w:t>
      </w:r>
      <w:r w:rsidR="00BC1134">
        <w:rPr>
          <w:sz w:val="28"/>
        </w:rPr>
        <w:t xml:space="preserve"> </w:t>
      </w:r>
      <w:r w:rsidRPr="00872681">
        <w:rPr>
          <w:sz w:val="28"/>
        </w:rPr>
        <w:t>цель</w:t>
      </w:r>
      <w:r w:rsidR="00BC1134">
        <w:rPr>
          <w:sz w:val="28"/>
        </w:rPr>
        <w:t xml:space="preserve"> </w:t>
      </w:r>
      <w:r w:rsidRPr="00872681">
        <w:rPr>
          <w:sz w:val="28"/>
        </w:rPr>
        <w:t>и</w:t>
      </w:r>
      <w:r w:rsidR="00BC1134">
        <w:rPr>
          <w:sz w:val="28"/>
        </w:rPr>
        <w:t xml:space="preserve"> </w:t>
      </w:r>
      <w:r w:rsidRPr="00872681">
        <w:rPr>
          <w:sz w:val="28"/>
        </w:rPr>
        <w:t>решены</w:t>
      </w:r>
      <w:r w:rsidR="00BC1134">
        <w:rPr>
          <w:sz w:val="28"/>
        </w:rPr>
        <w:t xml:space="preserve"> </w:t>
      </w:r>
      <w:r w:rsidRPr="00872681">
        <w:rPr>
          <w:sz w:val="28"/>
        </w:rPr>
        <w:t>все</w:t>
      </w:r>
      <w:r w:rsidR="00BC1134">
        <w:rPr>
          <w:sz w:val="28"/>
        </w:rPr>
        <w:t xml:space="preserve"> </w:t>
      </w:r>
      <w:r w:rsidRPr="00872681">
        <w:rPr>
          <w:sz w:val="28"/>
        </w:rPr>
        <w:t>задачи,</w:t>
      </w:r>
      <w:r w:rsidR="00BC1134">
        <w:rPr>
          <w:sz w:val="28"/>
        </w:rPr>
        <w:t xml:space="preserve"> </w:t>
      </w:r>
      <w:r w:rsidRPr="00872681">
        <w:rPr>
          <w:sz w:val="28"/>
        </w:rPr>
        <w:t>поставленные</w:t>
      </w:r>
      <w:r w:rsidR="00BC1134">
        <w:rPr>
          <w:sz w:val="28"/>
        </w:rPr>
        <w:t xml:space="preserve"> </w:t>
      </w:r>
      <w:r w:rsidRPr="00872681">
        <w:rPr>
          <w:sz w:val="28"/>
        </w:rPr>
        <w:t>во</w:t>
      </w:r>
      <w:r w:rsidR="00BC1134">
        <w:rPr>
          <w:sz w:val="28"/>
        </w:rPr>
        <w:t xml:space="preserve"> </w:t>
      </w:r>
      <w:r w:rsidRPr="00872681">
        <w:rPr>
          <w:sz w:val="28"/>
        </w:rPr>
        <w:t>введении.</w:t>
      </w:r>
    </w:p>
    <w:p w:rsidR="00802738" w:rsidRPr="00802738" w:rsidRDefault="00802738" w:rsidP="00F71AD2">
      <w:pPr>
        <w:jc w:val="both"/>
        <w:rPr>
          <w:sz w:val="28"/>
        </w:rPr>
      </w:pPr>
    </w:p>
    <w:p w:rsidR="00802738" w:rsidRPr="00802738" w:rsidRDefault="00802738" w:rsidP="00F71AD2">
      <w:pPr>
        <w:jc w:val="both"/>
        <w:rPr>
          <w:sz w:val="28"/>
        </w:rPr>
      </w:pPr>
    </w:p>
    <w:p w:rsidR="00802738" w:rsidRPr="00802738" w:rsidRDefault="00802738" w:rsidP="00F71AD2">
      <w:pPr>
        <w:jc w:val="both"/>
        <w:rPr>
          <w:sz w:val="28"/>
        </w:rPr>
      </w:pPr>
    </w:p>
    <w:p w:rsidR="00802738" w:rsidRPr="00802738" w:rsidRDefault="00802738" w:rsidP="00F71AD2">
      <w:pPr>
        <w:jc w:val="both"/>
        <w:rPr>
          <w:sz w:val="32"/>
          <w:szCs w:val="28"/>
        </w:rPr>
      </w:pPr>
    </w:p>
    <w:p w:rsidR="00802738" w:rsidRPr="00802738" w:rsidRDefault="00802738" w:rsidP="00F71AD2">
      <w:pPr>
        <w:jc w:val="both"/>
        <w:rPr>
          <w:sz w:val="32"/>
          <w:szCs w:val="28"/>
        </w:rPr>
      </w:pPr>
    </w:p>
    <w:p w:rsidR="006E51A9" w:rsidRPr="00802738" w:rsidRDefault="006E51A9" w:rsidP="00F71AD2">
      <w:pPr>
        <w:ind w:firstLine="567"/>
        <w:jc w:val="both"/>
        <w:rPr>
          <w:sz w:val="28"/>
          <w:szCs w:val="28"/>
        </w:rPr>
      </w:pPr>
    </w:p>
    <w:p w:rsidR="006E51A9" w:rsidRPr="00802738" w:rsidRDefault="006E51A9" w:rsidP="00F71AD2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0E7D6E" w:rsidRDefault="000E7D6E" w:rsidP="00F71AD2">
      <w:pPr>
        <w:pStyle w:val="10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13" w:name="_Toc167042308"/>
      <w:r w:rsidRPr="000E7D6E">
        <w:rPr>
          <w:rFonts w:ascii="Times New Roman" w:hAnsi="Times New Roman" w:cs="Times New Roman"/>
          <w:b w:val="0"/>
          <w:sz w:val="28"/>
          <w:szCs w:val="28"/>
        </w:rPr>
        <w:lastRenderedPageBreak/>
        <w:t>Список</w:t>
      </w:r>
      <w:r w:rsidR="00BC113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0E7D6E">
        <w:rPr>
          <w:rFonts w:ascii="Times New Roman" w:hAnsi="Times New Roman" w:cs="Times New Roman"/>
          <w:b w:val="0"/>
          <w:sz w:val="28"/>
          <w:szCs w:val="28"/>
        </w:rPr>
        <w:t>используемых</w:t>
      </w:r>
      <w:r w:rsidR="00BC1134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0E7D6E">
        <w:rPr>
          <w:rFonts w:ascii="Times New Roman" w:hAnsi="Times New Roman" w:cs="Times New Roman"/>
          <w:b w:val="0"/>
          <w:sz w:val="28"/>
          <w:szCs w:val="28"/>
        </w:rPr>
        <w:t>источников</w:t>
      </w:r>
      <w:bookmarkEnd w:id="13"/>
    </w:p>
    <w:p w:rsidR="000E7D6E" w:rsidRDefault="000E7D6E" w:rsidP="00F71AD2">
      <w:pPr>
        <w:ind w:firstLine="567"/>
        <w:jc w:val="both"/>
        <w:rPr>
          <w:sz w:val="28"/>
          <w:szCs w:val="28"/>
          <w:lang w:val="en-US"/>
        </w:rPr>
      </w:pPr>
    </w:p>
    <w:p w:rsidR="00AA03DA" w:rsidRPr="00426AC8" w:rsidRDefault="00567581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 w:rsidRPr="00DA7306">
        <w:rPr>
          <w:sz w:val="28"/>
          <w:szCs w:val="28"/>
        </w:rPr>
        <w:t>Электронная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к</w:t>
      </w:r>
      <w:r w:rsidR="00271443" w:rsidRPr="00DA7306">
        <w:rPr>
          <w:sz w:val="28"/>
          <w:szCs w:val="28"/>
        </w:rPr>
        <w:t>нига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 w:rsidRPr="00DA7306">
        <w:rPr>
          <w:sz w:val="28"/>
          <w:szCs w:val="28"/>
          <w:lang w:val="en-US"/>
        </w:rPr>
        <w:t>Star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UML</w:t>
      </w:r>
      <w:r w:rsidRPr="00426AC8">
        <w:rPr>
          <w:sz w:val="28"/>
          <w:szCs w:val="28"/>
          <w:lang w:val="en-US"/>
        </w:rPr>
        <w:t>.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Руководство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пользователя</w:t>
      </w:r>
      <w:r w:rsidRPr="00426AC8">
        <w:rPr>
          <w:sz w:val="28"/>
          <w:szCs w:val="28"/>
          <w:lang w:val="en-US"/>
        </w:rPr>
        <w:t>»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перевод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Д</w:t>
      </w:r>
      <w:r w:rsidRPr="00426AC8">
        <w:rPr>
          <w:sz w:val="28"/>
          <w:szCs w:val="28"/>
          <w:lang w:val="en-US"/>
        </w:rPr>
        <w:t>.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В</w:t>
      </w:r>
      <w:r w:rsidRPr="00426AC8">
        <w:rPr>
          <w:sz w:val="28"/>
          <w:szCs w:val="28"/>
          <w:lang w:val="en-US"/>
        </w:rPr>
        <w:t>.</w:t>
      </w:r>
      <w:r w:rsidR="0007584F" w:rsidRPr="00426AC8">
        <w:rPr>
          <w:sz w:val="28"/>
          <w:szCs w:val="28"/>
          <w:lang w:val="en-US"/>
        </w:rPr>
        <w:t> </w:t>
      </w:r>
      <w:proofErr w:type="spellStart"/>
      <w:r w:rsidRPr="00DA7306">
        <w:rPr>
          <w:sz w:val="28"/>
          <w:szCs w:val="28"/>
        </w:rPr>
        <w:t>Летуновского</w:t>
      </w:r>
      <w:proofErr w:type="spellEnd"/>
      <w:r w:rsidRPr="00426AC8">
        <w:rPr>
          <w:sz w:val="28"/>
          <w:szCs w:val="28"/>
          <w:lang w:val="en-US"/>
        </w:rPr>
        <w:t>,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2007:</w:t>
      </w:r>
      <w:r w:rsidR="0007584F" w:rsidRPr="00426AC8">
        <w:rPr>
          <w:sz w:val="28"/>
          <w:szCs w:val="28"/>
          <w:lang w:val="en-US"/>
        </w:rPr>
        <w:t> </w:t>
      </w:r>
      <w:hyperlink r:id="rId47" w:history="1">
        <w:r w:rsidRPr="00DA7306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DA7306">
          <w:rPr>
            <w:rStyle w:val="af1"/>
            <w:sz w:val="28"/>
            <w:szCs w:val="28"/>
            <w:lang w:val="en-US"/>
          </w:rPr>
          <w:t>staruml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DA7306">
          <w:rPr>
            <w:rStyle w:val="af1"/>
            <w:sz w:val="28"/>
            <w:szCs w:val="28"/>
            <w:lang w:val="en-US"/>
          </w:rPr>
          <w:t>sourceforge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DA7306">
          <w:rPr>
            <w:rStyle w:val="af1"/>
            <w:sz w:val="28"/>
            <w:szCs w:val="28"/>
            <w:lang w:val="en-US"/>
          </w:rPr>
          <w:t>net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DA7306">
          <w:rPr>
            <w:rStyle w:val="af1"/>
            <w:sz w:val="28"/>
            <w:szCs w:val="28"/>
            <w:lang w:val="en-US"/>
          </w:rPr>
          <w:t>docs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DA7306">
          <w:rPr>
            <w:rStyle w:val="af1"/>
            <w:sz w:val="28"/>
            <w:szCs w:val="28"/>
            <w:lang w:val="en-US"/>
          </w:rPr>
          <w:t>user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guide</w:t>
        </w:r>
        <w:r w:rsidRPr="00426AC8">
          <w:rPr>
            <w:rStyle w:val="af1"/>
            <w:sz w:val="28"/>
            <w:szCs w:val="28"/>
            <w:lang w:val="en-US"/>
          </w:rPr>
          <w:t>(</w:t>
        </w:r>
        <w:r w:rsidRPr="00DA7306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)/</w:t>
        </w:r>
        <w:r w:rsidRPr="00DA7306">
          <w:rPr>
            <w:rStyle w:val="af1"/>
            <w:sz w:val="28"/>
            <w:szCs w:val="28"/>
            <w:lang w:val="en-US"/>
          </w:rPr>
          <w:t>user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guide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DA7306">
          <w:rPr>
            <w:rStyle w:val="af1"/>
            <w:sz w:val="28"/>
            <w:szCs w:val="28"/>
            <w:lang w:val="en-US"/>
          </w:rPr>
          <w:t>pdf</w:t>
        </w:r>
      </w:hyperlink>
      <w:r w:rsidR="0007584F" w:rsidRPr="00426AC8">
        <w:rPr>
          <w:sz w:val="28"/>
          <w:szCs w:val="28"/>
          <w:lang w:val="en-US"/>
        </w:rPr>
        <w:t> </w:t>
      </w:r>
    </w:p>
    <w:p w:rsidR="00567581" w:rsidRPr="00426AC8" w:rsidRDefault="00567581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 w:rsidRPr="00DA7306">
        <w:rPr>
          <w:sz w:val="28"/>
          <w:szCs w:val="28"/>
        </w:rPr>
        <w:t>Электронная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книга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В</w:t>
      </w:r>
      <w:r w:rsidRPr="00426AC8">
        <w:rPr>
          <w:sz w:val="28"/>
          <w:szCs w:val="28"/>
          <w:lang w:val="en-US"/>
        </w:rPr>
        <w:t>.</w:t>
      </w:r>
      <w:r w:rsidRPr="00DA7306">
        <w:rPr>
          <w:sz w:val="28"/>
          <w:szCs w:val="28"/>
        </w:rPr>
        <w:t>Ю</w:t>
      </w:r>
      <w:r w:rsidRPr="00426AC8">
        <w:rPr>
          <w:sz w:val="28"/>
          <w:szCs w:val="28"/>
          <w:lang w:val="en-US"/>
        </w:rPr>
        <w:t>.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Кара</w:t>
      </w:r>
      <w:r w:rsidR="00872681" w:rsidRPr="00426AC8">
        <w:rPr>
          <w:sz w:val="28"/>
          <w:szCs w:val="28"/>
          <w:lang w:val="en-US"/>
        </w:rPr>
        <w:t>―</w:t>
      </w:r>
      <w:r w:rsidRPr="00DA7306">
        <w:rPr>
          <w:sz w:val="28"/>
          <w:szCs w:val="28"/>
        </w:rPr>
        <w:t>Ушанов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 w:rsidRPr="00DA7306">
        <w:rPr>
          <w:sz w:val="28"/>
          <w:szCs w:val="28"/>
        </w:rPr>
        <w:t>Функционально</w:t>
      </w:r>
      <w:r w:rsidR="00872681" w:rsidRPr="00426AC8">
        <w:rPr>
          <w:sz w:val="28"/>
          <w:szCs w:val="28"/>
          <w:lang w:val="en-US"/>
        </w:rPr>
        <w:t>―</w:t>
      </w:r>
      <w:r w:rsidRPr="00DA7306">
        <w:rPr>
          <w:sz w:val="28"/>
          <w:szCs w:val="28"/>
        </w:rPr>
        <w:t>структурное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моделирование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в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системе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Ramus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Educational</w:t>
      </w:r>
      <w:r w:rsidRPr="00426AC8">
        <w:rPr>
          <w:sz w:val="28"/>
          <w:szCs w:val="28"/>
          <w:lang w:val="en-US"/>
        </w:rPr>
        <w:t>»:</w:t>
      </w:r>
      <w:r w:rsidR="0007584F" w:rsidRPr="00426AC8">
        <w:rPr>
          <w:sz w:val="28"/>
          <w:szCs w:val="28"/>
          <w:lang w:val="en-US"/>
        </w:rPr>
        <w:t> </w:t>
      </w:r>
      <w:hyperlink r:id="rId48" w:history="1">
        <w:r w:rsidRPr="00005D23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005D23">
          <w:rPr>
            <w:rStyle w:val="af1"/>
            <w:sz w:val="28"/>
            <w:szCs w:val="28"/>
            <w:lang w:val="en-US"/>
          </w:rPr>
          <w:t>study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005D23">
          <w:rPr>
            <w:rStyle w:val="af1"/>
            <w:sz w:val="28"/>
            <w:szCs w:val="28"/>
            <w:lang w:val="en-US"/>
          </w:rPr>
          <w:t>urfu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005D23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005D23">
          <w:rPr>
            <w:rStyle w:val="af1"/>
            <w:sz w:val="28"/>
            <w:szCs w:val="28"/>
            <w:lang w:val="en-US"/>
          </w:rPr>
          <w:t>Aid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005D23">
          <w:rPr>
            <w:rStyle w:val="af1"/>
            <w:sz w:val="28"/>
            <w:szCs w:val="28"/>
            <w:lang w:val="en-US"/>
          </w:rPr>
          <w:t>Publication</w:t>
        </w:r>
        <w:r w:rsidRPr="00426AC8">
          <w:rPr>
            <w:rStyle w:val="af1"/>
            <w:sz w:val="28"/>
            <w:szCs w:val="28"/>
            <w:lang w:val="en-US"/>
          </w:rPr>
          <w:t>/13928/1/%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0%9</w:t>
        </w:r>
        <w:r w:rsidRPr="00005D23">
          <w:rPr>
            <w:rStyle w:val="af1"/>
            <w:sz w:val="28"/>
            <w:szCs w:val="28"/>
            <w:lang w:val="en-US"/>
          </w:rPr>
          <w:t>A</w:t>
        </w:r>
        <w:r w:rsidRPr="00426AC8">
          <w:rPr>
            <w:rStyle w:val="af1"/>
            <w:sz w:val="28"/>
            <w:szCs w:val="28"/>
            <w:lang w:val="en-US"/>
          </w:rPr>
          <w:t>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B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1%80%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B</w:t>
        </w:r>
        <w:r w:rsidRPr="00426AC8">
          <w:rPr>
            <w:rStyle w:val="af1"/>
            <w:sz w:val="28"/>
            <w:szCs w:val="28"/>
            <w:lang w:val="en-US"/>
          </w:rPr>
          <w:t>0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426AC8">
          <w:rPr>
            <w:rStyle w:val="af1"/>
            <w:sz w:val="28"/>
            <w:szCs w:val="28"/>
            <w:lang w:val="en-US"/>
          </w:rPr>
          <w:t>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A</w:t>
        </w:r>
        <w:r w:rsidRPr="00426AC8">
          <w:rPr>
            <w:rStyle w:val="af1"/>
            <w:sz w:val="28"/>
            <w:szCs w:val="28"/>
            <w:lang w:val="en-US"/>
          </w:rPr>
          <w:t>3%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1%88%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B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BD</w:t>
        </w:r>
        <w:r w:rsidRPr="00426AC8">
          <w:rPr>
            <w:rStyle w:val="af1"/>
            <w:sz w:val="28"/>
            <w:szCs w:val="28"/>
            <w:lang w:val="en-US"/>
          </w:rPr>
          <w:t>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BE</w:t>
        </w:r>
        <w:r w:rsidRPr="00426AC8">
          <w:rPr>
            <w:rStyle w:val="af1"/>
            <w:sz w:val="28"/>
            <w:szCs w:val="28"/>
            <w:lang w:val="en-US"/>
          </w:rPr>
          <w:t>%</w:t>
        </w:r>
        <w:r w:rsidRPr="00005D23">
          <w:rPr>
            <w:rStyle w:val="af1"/>
            <w:sz w:val="28"/>
            <w:szCs w:val="28"/>
            <w:lang w:val="en-US"/>
          </w:rPr>
          <w:t>D</w:t>
        </w:r>
        <w:r w:rsidRPr="00426AC8">
          <w:rPr>
            <w:rStyle w:val="af1"/>
            <w:sz w:val="28"/>
            <w:szCs w:val="28"/>
            <w:lang w:val="en-US"/>
          </w:rPr>
          <w:t>0%</w:t>
        </w:r>
        <w:r w:rsidRPr="00005D23">
          <w:rPr>
            <w:rStyle w:val="af1"/>
            <w:sz w:val="28"/>
            <w:szCs w:val="28"/>
            <w:lang w:val="en-US"/>
          </w:rPr>
          <w:t>B</w:t>
        </w:r>
        <w:r w:rsidRPr="00426AC8">
          <w:rPr>
            <w:rStyle w:val="af1"/>
            <w:sz w:val="28"/>
            <w:szCs w:val="28"/>
            <w:lang w:val="en-US"/>
          </w:rPr>
          <w:t>2_</w:t>
        </w:r>
        <w:r w:rsidRPr="00005D23">
          <w:rPr>
            <w:rStyle w:val="af1"/>
            <w:sz w:val="28"/>
            <w:szCs w:val="28"/>
            <w:lang w:val="en-US"/>
          </w:rPr>
          <w:t>Ramus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005D23">
          <w:rPr>
            <w:rStyle w:val="af1"/>
            <w:sz w:val="28"/>
            <w:szCs w:val="28"/>
            <w:lang w:val="en-US"/>
          </w:rPr>
          <w:t>pdf</w:t>
        </w:r>
      </w:hyperlink>
      <w:r w:rsidR="0007584F" w:rsidRPr="00426AC8">
        <w:rPr>
          <w:sz w:val="28"/>
          <w:szCs w:val="28"/>
          <w:lang w:val="en-US"/>
        </w:rPr>
        <w:t> </w:t>
      </w:r>
    </w:p>
    <w:p w:rsidR="00B413C3" w:rsidRPr="00426AC8" w:rsidRDefault="00271443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color w:val="000000" w:themeColor="text1"/>
          <w:sz w:val="28"/>
          <w:szCs w:val="28"/>
          <w:lang w:val="en-US"/>
        </w:rPr>
      </w:pPr>
      <w:r w:rsidRPr="00DA7306">
        <w:rPr>
          <w:sz w:val="28"/>
          <w:szCs w:val="28"/>
        </w:rPr>
        <w:t>Статья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на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тему</w:t>
      </w:r>
      <w:r w:rsidR="0007584F" w:rsidRPr="00426AC8">
        <w:rPr>
          <w:sz w:val="28"/>
          <w:szCs w:val="28"/>
          <w:lang w:val="en-US"/>
        </w:rPr>
        <w:t> </w:t>
      </w:r>
      <w:r w:rsidR="00B413C3" w:rsidRPr="00426AC8">
        <w:rPr>
          <w:sz w:val="28"/>
          <w:szCs w:val="28"/>
          <w:lang w:val="en-US"/>
        </w:rPr>
        <w:t>«</w:t>
      </w:r>
      <w:hyperlink r:id="rId49" w:history="1"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Что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такое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proofErr w:type="spellStart"/>
        <w:r w:rsidR="00B413C3" w:rsidRPr="00005D23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Figma</w:t>
        </w:r>
        <w:proofErr w:type="spellEnd"/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872681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―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гид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по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proofErr w:type="spellStart"/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Фигме</w:t>
        </w:r>
        <w:proofErr w:type="spellEnd"/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для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начинающих</w:t>
        </w:r>
        <w:r w:rsidR="00B413C3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,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как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ей</w:t>
        </w:r>
        <w:r w:rsidR="0007584F" w:rsidRPr="00426AC8">
          <w:rPr>
            <w:rStyle w:val="af1"/>
            <w:color w:val="000000" w:themeColor="text1"/>
            <w:sz w:val="28"/>
            <w:szCs w:val="28"/>
            <w:u w:val="none"/>
            <w:lang w:val="en-US"/>
          </w:rPr>
          <w:t> </w:t>
        </w:r>
        <w:r w:rsidR="00B413C3" w:rsidRPr="00DA7306">
          <w:rPr>
            <w:rStyle w:val="af1"/>
            <w:color w:val="000000" w:themeColor="text1"/>
            <w:sz w:val="28"/>
            <w:szCs w:val="28"/>
            <w:u w:val="none"/>
          </w:rPr>
          <w:t>пользоваться</w:t>
        </w:r>
      </w:hyperlink>
      <w:r w:rsidR="00B413C3" w:rsidRPr="00426AC8">
        <w:rPr>
          <w:color w:val="000000" w:themeColor="text1"/>
          <w:sz w:val="28"/>
          <w:szCs w:val="28"/>
          <w:lang w:val="en-US"/>
        </w:rPr>
        <w:t>»:</w:t>
      </w:r>
      <w:r w:rsidR="0007584F" w:rsidRPr="00426AC8">
        <w:rPr>
          <w:color w:val="000000" w:themeColor="text1"/>
          <w:sz w:val="28"/>
          <w:szCs w:val="28"/>
          <w:lang w:val="en-US"/>
        </w:rPr>
        <w:t> </w:t>
      </w:r>
      <w:hyperlink r:id="rId50" w:history="1">
        <w:r w:rsidR="00B413C3" w:rsidRPr="00005D23">
          <w:rPr>
            <w:rStyle w:val="af1"/>
            <w:sz w:val="28"/>
            <w:szCs w:val="28"/>
            <w:lang w:val="en-US"/>
          </w:rPr>
          <w:t>https</w:t>
        </w:r>
        <w:r w:rsidR="00B413C3" w:rsidRPr="00426AC8">
          <w:rPr>
            <w:rStyle w:val="af1"/>
            <w:sz w:val="28"/>
            <w:szCs w:val="28"/>
            <w:lang w:val="en-US"/>
          </w:rPr>
          <w:t>://</w:t>
        </w:r>
        <w:r w:rsidR="00B413C3" w:rsidRPr="00005D23">
          <w:rPr>
            <w:rStyle w:val="af1"/>
            <w:sz w:val="28"/>
            <w:szCs w:val="28"/>
            <w:lang w:val="en-US"/>
          </w:rPr>
          <w:t>www</w:t>
        </w:r>
        <w:r w:rsidR="00B413C3" w:rsidRPr="00426AC8">
          <w:rPr>
            <w:rStyle w:val="af1"/>
            <w:sz w:val="28"/>
            <w:szCs w:val="28"/>
            <w:lang w:val="en-US"/>
          </w:rPr>
          <w:t>.</w:t>
        </w:r>
        <w:r w:rsidR="00B413C3" w:rsidRPr="00005D23">
          <w:rPr>
            <w:rStyle w:val="af1"/>
            <w:sz w:val="28"/>
            <w:szCs w:val="28"/>
            <w:lang w:val="en-US"/>
          </w:rPr>
          <w:t>sravni</w:t>
        </w:r>
        <w:r w:rsidR="00B413C3" w:rsidRPr="00426AC8">
          <w:rPr>
            <w:rStyle w:val="af1"/>
            <w:sz w:val="28"/>
            <w:szCs w:val="28"/>
            <w:lang w:val="en-US"/>
          </w:rPr>
          <w:t>.</w:t>
        </w:r>
        <w:r w:rsidR="00B413C3" w:rsidRPr="00005D23">
          <w:rPr>
            <w:rStyle w:val="af1"/>
            <w:sz w:val="28"/>
            <w:szCs w:val="28"/>
            <w:lang w:val="en-US"/>
          </w:rPr>
          <w:t>ru</w:t>
        </w:r>
        <w:r w:rsidR="00B413C3" w:rsidRPr="00426AC8">
          <w:rPr>
            <w:rStyle w:val="af1"/>
            <w:sz w:val="28"/>
            <w:szCs w:val="28"/>
            <w:lang w:val="en-US"/>
          </w:rPr>
          <w:t>/</w:t>
        </w:r>
        <w:r w:rsidR="00B413C3" w:rsidRPr="00005D23">
          <w:rPr>
            <w:rStyle w:val="af1"/>
            <w:sz w:val="28"/>
            <w:szCs w:val="28"/>
            <w:lang w:val="en-US"/>
          </w:rPr>
          <w:t>kursy</w:t>
        </w:r>
        <w:r w:rsidR="00B413C3" w:rsidRPr="00426AC8">
          <w:rPr>
            <w:rStyle w:val="af1"/>
            <w:sz w:val="28"/>
            <w:szCs w:val="28"/>
            <w:lang w:val="en-US"/>
          </w:rPr>
          <w:t>/</w:t>
        </w:r>
        <w:r w:rsidR="00B413C3" w:rsidRPr="00005D23">
          <w:rPr>
            <w:rStyle w:val="af1"/>
            <w:sz w:val="28"/>
            <w:szCs w:val="28"/>
            <w:lang w:val="en-US"/>
          </w:rPr>
          <w:t>info</w:t>
        </w:r>
        <w:r w:rsidR="00B413C3" w:rsidRPr="00426AC8">
          <w:rPr>
            <w:rStyle w:val="af1"/>
            <w:sz w:val="28"/>
            <w:szCs w:val="28"/>
            <w:lang w:val="en-US"/>
          </w:rPr>
          <w:t>/</w:t>
        </w:r>
        <w:r w:rsidR="00B413C3" w:rsidRPr="00005D23">
          <w:rPr>
            <w:rStyle w:val="af1"/>
            <w:sz w:val="28"/>
            <w:szCs w:val="28"/>
            <w:lang w:val="en-US"/>
          </w:rPr>
          <w:t>chto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="00B413C3" w:rsidRPr="00005D23">
          <w:rPr>
            <w:rStyle w:val="af1"/>
            <w:sz w:val="28"/>
            <w:szCs w:val="28"/>
            <w:lang w:val="en-US"/>
          </w:rPr>
          <w:t>takoe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="00B413C3" w:rsidRPr="00005D23">
          <w:rPr>
            <w:rStyle w:val="af1"/>
            <w:sz w:val="28"/>
            <w:szCs w:val="28"/>
            <w:lang w:val="en-US"/>
          </w:rPr>
          <w:t>figma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="00B413C3" w:rsidRPr="00005D23">
          <w:rPr>
            <w:rStyle w:val="af1"/>
            <w:sz w:val="28"/>
            <w:szCs w:val="28"/>
            <w:lang w:val="en-US"/>
          </w:rPr>
          <w:t>bolshoj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="00B413C3" w:rsidRPr="00005D23">
          <w:rPr>
            <w:rStyle w:val="af1"/>
            <w:sz w:val="28"/>
            <w:szCs w:val="28"/>
            <w:lang w:val="en-US"/>
          </w:rPr>
          <w:t>obzor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="00B413C3" w:rsidRPr="00005D23">
          <w:rPr>
            <w:rStyle w:val="af1"/>
            <w:sz w:val="28"/>
            <w:szCs w:val="28"/>
            <w:lang w:val="en-US"/>
          </w:rPr>
          <w:t>produkta</w:t>
        </w:r>
        <w:r w:rsidR="00B413C3" w:rsidRPr="00426AC8">
          <w:rPr>
            <w:rStyle w:val="af1"/>
            <w:sz w:val="28"/>
            <w:szCs w:val="28"/>
            <w:lang w:val="en-US"/>
          </w:rPr>
          <w:t>/</w:t>
        </w:r>
      </w:hyperlink>
    </w:p>
    <w:p w:rsidR="00B413C3" w:rsidRPr="00426AC8" w:rsidRDefault="00B413C3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color w:val="000000" w:themeColor="text1"/>
          <w:sz w:val="28"/>
          <w:szCs w:val="28"/>
          <w:lang w:val="en-US"/>
        </w:rPr>
      </w:pPr>
      <w:r w:rsidRPr="00DA7306">
        <w:rPr>
          <w:sz w:val="28"/>
          <w:szCs w:val="28"/>
        </w:rPr>
        <w:t>Статья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на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тему</w:t>
      </w:r>
      <w:r w:rsidRPr="00426AC8">
        <w:rPr>
          <w:sz w:val="28"/>
          <w:szCs w:val="28"/>
          <w:lang w:val="en-US"/>
        </w:rPr>
        <w:t>: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 w:rsidRPr="00DA7306">
        <w:rPr>
          <w:sz w:val="28"/>
          <w:szCs w:val="28"/>
        </w:rPr>
        <w:t>Почему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стоит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выбрать</w:t>
      </w:r>
      <w:r w:rsidR="0007584F" w:rsidRPr="00426AC8">
        <w:rPr>
          <w:sz w:val="28"/>
          <w:szCs w:val="28"/>
          <w:lang w:val="en-US"/>
        </w:rPr>
        <w:t> </w:t>
      </w:r>
      <w:r w:rsidRPr="00005D23">
        <w:rPr>
          <w:sz w:val="28"/>
          <w:szCs w:val="28"/>
          <w:lang w:val="en-US"/>
        </w:rPr>
        <w:t>Visual</w:t>
      </w:r>
      <w:r w:rsidR="0007584F" w:rsidRPr="00426AC8">
        <w:rPr>
          <w:sz w:val="28"/>
          <w:szCs w:val="28"/>
          <w:lang w:val="en-US"/>
        </w:rPr>
        <w:t> </w:t>
      </w:r>
      <w:r w:rsidRPr="00005D23">
        <w:rPr>
          <w:sz w:val="28"/>
          <w:szCs w:val="28"/>
          <w:lang w:val="en-US"/>
        </w:rPr>
        <w:t>Studio</w:t>
      </w:r>
      <w:r w:rsidRPr="00426AC8">
        <w:rPr>
          <w:sz w:val="28"/>
          <w:szCs w:val="28"/>
          <w:lang w:val="en-US"/>
        </w:rPr>
        <w:t>: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преимущества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и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возможности</w:t>
      </w:r>
      <w:r w:rsidRPr="00426AC8">
        <w:rPr>
          <w:sz w:val="28"/>
          <w:szCs w:val="28"/>
          <w:lang w:val="en-US"/>
        </w:rPr>
        <w:t>»:</w:t>
      </w:r>
      <w:r w:rsidR="0007584F" w:rsidRPr="00426AC8">
        <w:rPr>
          <w:sz w:val="28"/>
          <w:szCs w:val="28"/>
          <w:lang w:val="en-US"/>
        </w:rPr>
        <w:t> </w:t>
      </w:r>
      <w:hyperlink r:id="rId51" w:history="1">
        <w:r w:rsidRPr="00005D23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005D23">
          <w:rPr>
            <w:rStyle w:val="af1"/>
            <w:sz w:val="28"/>
            <w:szCs w:val="28"/>
            <w:lang w:val="en-US"/>
          </w:rPr>
          <w:t>www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005D23">
          <w:rPr>
            <w:rStyle w:val="af1"/>
            <w:sz w:val="28"/>
            <w:szCs w:val="28"/>
            <w:lang w:val="en-US"/>
          </w:rPr>
          <w:t>sravni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005D23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005D23">
          <w:rPr>
            <w:rStyle w:val="af1"/>
            <w:sz w:val="28"/>
            <w:szCs w:val="28"/>
            <w:lang w:val="en-US"/>
          </w:rPr>
          <w:t>kursy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005D23">
          <w:rPr>
            <w:rStyle w:val="af1"/>
            <w:sz w:val="28"/>
            <w:szCs w:val="28"/>
            <w:lang w:val="en-US"/>
          </w:rPr>
          <w:t>info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005D23">
          <w:rPr>
            <w:rStyle w:val="af1"/>
            <w:sz w:val="28"/>
            <w:szCs w:val="28"/>
            <w:lang w:val="en-US"/>
          </w:rPr>
          <w:t>chto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005D23">
          <w:rPr>
            <w:rStyle w:val="af1"/>
            <w:sz w:val="28"/>
            <w:szCs w:val="28"/>
            <w:lang w:val="en-US"/>
          </w:rPr>
          <w:t>takoe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005D23">
          <w:rPr>
            <w:rStyle w:val="af1"/>
            <w:sz w:val="28"/>
            <w:szCs w:val="28"/>
            <w:lang w:val="en-US"/>
          </w:rPr>
          <w:t>figma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005D23">
          <w:rPr>
            <w:rStyle w:val="af1"/>
            <w:sz w:val="28"/>
            <w:szCs w:val="28"/>
            <w:lang w:val="en-US"/>
          </w:rPr>
          <w:t>bolshoj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005D23">
          <w:rPr>
            <w:rStyle w:val="af1"/>
            <w:sz w:val="28"/>
            <w:szCs w:val="28"/>
            <w:lang w:val="en-US"/>
          </w:rPr>
          <w:t>obzor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005D23">
          <w:rPr>
            <w:rStyle w:val="af1"/>
            <w:sz w:val="28"/>
            <w:szCs w:val="28"/>
            <w:lang w:val="en-US"/>
          </w:rPr>
          <w:t>produkta</w:t>
        </w:r>
        <w:r w:rsidRPr="00426AC8">
          <w:rPr>
            <w:rStyle w:val="af1"/>
            <w:sz w:val="28"/>
            <w:szCs w:val="28"/>
            <w:lang w:val="en-US"/>
          </w:rPr>
          <w:t>/</w:t>
        </w:r>
      </w:hyperlink>
    </w:p>
    <w:p w:rsidR="00271443" w:rsidRPr="00426AC8" w:rsidRDefault="00271443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 w:rsidRPr="00DA7306">
        <w:rPr>
          <w:sz w:val="28"/>
          <w:szCs w:val="28"/>
        </w:rPr>
        <w:t>Статья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на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тему</w:t>
      </w:r>
      <w:r w:rsidR="0007584F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 w:rsidRPr="00DA7306">
        <w:rPr>
          <w:sz w:val="28"/>
          <w:szCs w:val="28"/>
          <w:lang w:val="en-US"/>
        </w:rPr>
        <w:t>HTML</w:t>
      </w:r>
      <w:r w:rsidRPr="00426AC8">
        <w:rPr>
          <w:sz w:val="28"/>
          <w:szCs w:val="28"/>
          <w:lang w:val="en-US"/>
        </w:rPr>
        <w:t>5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новые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тэги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header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footer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nav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aside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section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article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hgroup</w:t>
      </w:r>
      <w:r w:rsidRPr="00426AC8">
        <w:rPr>
          <w:sz w:val="28"/>
          <w:szCs w:val="28"/>
          <w:lang w:val="en-US"/>
        </w:rPr>
        <w:t>,</w:t>
      </w:r>
      <w:r w:rsidR="0007584F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  <w:lang w:val="en-US"/>
        </w:rPr>
        <w:t>main</w:t>
      </w:r>
      <w:r w:rsidRPr="00426AC8">
        <w:rPr>
          <w:sz w:val="28"/>
          <w:szCs w:val="28"/>
          <w:lang w:val="en-US"/>
        </w:rPr>
        <w:t>»:</w:t>
      </w:r>
      <w:r w:rsidR="0007584F">
        <w:rPr>
          <w:sz w:val="28"/>
          <w:szCs w:val="28"/>
          <w:lang w:val="en-US"/>
        </w:rPr>
        <w:t> </w:t>
      </w:r>
      <w:hyperlink r:id="rId52" w:history="1">
        <w:r w:rsidRPr="00DA7306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DA7306">
          <w:rPr>
            <w:rStyle w:val="af1"/>
            <w:sz w:val="28"/>
            <w:szCs w:val="28"/>
            <w:lang w:val="en-US"/>
          </w:rPr>
          <w:t>www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DA7306">
          <w:rPr>
            <w:rStyle w:val="af1"/>
            <w:sz w:val="28"/>
            <w:szCs w:val="28"/>
            <w:lang w:val="en-US"/>
          </w:rPr>
          <w:t>websovet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DA7306">
          <w:rPr>
            <w:rStyle w:val="af1"/>
            <w:sz w:val="28"/>
            <w:szCs w:val="28"/>
            <w:lang w:val="en-US"/>
          </w:rPr>
          <w:t>com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DA7306">
          <w:rPr>
            <w:rStyle w:val="af1"/>
            <w:sz w:val="28"/>
            <w:szCs w:val="28"/>
            <w:lang w:val="en-US"/>
          </w:rPr>
          <w:t>html</w:t>
        </w:r>
        <w:r w:rsidRPr="00426AC8">
          <w:rPr>
            <w:rStyle w:val="af1"/>
            <w:sz w:val="28"/>
            <w:szCs w:val="28"/>
            <w:lang w:val="en-US"/>
          </w:rPr>
          <w:t>5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novye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tegi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header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footer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nav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aside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section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article</w:t>
        </w:r>
        <w:r w:rsidR="00872681" w:rsidRPr="00426AC8">
          <w:rPr>
            <w:rStyle w:val="af1"/>
            <w:sz w:val="28"/>
            <w:szCs w:val="28"/>
            <w:lang w:val="en-US"/>
          </w:rPr>
          <w:t>―</w:t>
        </w:r>
        <w:r w:rsidRPr="00DA7306">
          <w:rPr>
            <w:rStyle w:val="af1"/>
            <w:sz w:val="28"/>
            <w:szCs w:val="28"/>
            <w:lang w:val="en-US"/>
          </w:rPr>
          <w:t>hgroup</w:t>
        </w:r>
      </w:hyperlink>
      <w:r w:rsidR="0007584F" w:rsidRPr="00426AC8">
        <w:rPr>
          <w:sz w:val="28"/>
          <w:szCs w:val="28"/>
          <w:lang w:val="en-US"/>
        </w:rPr>
        <w:t> </w:t>
      </w:r>
    </w:p>
    <w:p w:rsidR="00271443" w:rsidRPr="00426AC8" w:rsidRDefault="00271443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 w:rsidRPr="00DA7306">
        <w:rPr>
          <w:sz w:val="28"/>
          <w:szCs w:val="28"/>
        </w:rPr>
        <w:t>Межгосударственный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стандарт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ГОСТ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34.602</w:t>
      </w:r>
      <w:r w:rsidR="00872681" w:rsidRPr="00426AC8">
        <w:rPr>
          <w:sz w:val="28"/>
          <w:szCs w:val="28"/>
          <w:lang w:val="en-US"/>
        </w:rPr>
        <w:t>―</w:t>
      </w:r>
      <w:r w:rsidRPr="00426AC8">
        <w:rPr>
          <w:sz w:val="28"/>
          <w:szCs w:val="28"/>
          <w:lang w:val="en-US"/>
        </w:rPr>
        <w:t>89</w:t>
      </w:r>
      <w:r w:rsidR="0007584F" w:rsidRPr="00426AC8">
        <w:rPr>
          <w:sz w:val="28"/>
          <w:szCs w:val="28"/>
          <w:lang w:val="en-US"/>
        </w:rPr>
        <w:t> </w:t>
      </w:r>
      <w:r w:rsidR="00AA683A" w:rsidRPr="00426AC8">
        <w:rPr>
          <w:sz w:val="28"/>
          <w:szCs w:val="28"/>
          <w:lang w:val="en-US"/>
        </w:rPr>
        <w:t>«</w:t>
      </w:r>
      <w:r w:rsidR="00AA683A" w:rsidRPr="00DA7306">
        <w:rPr>
          <w:sz w:val="28"/>
          <w:szCs w:val="28"/>
        </w:rPr>
        <w:t>Информационная</w:t>
      </w:r>
      <w:r w:rsidR="0007584F" w:rsidRPr="00426AC8">
        <w:rPr>
          <w:sz w:val="28"/>
          <w:szCs w:val="28"/>
          <w:lang w:val="en-US"/>
        </w:rPr>
        <w:t> </w:t>
      </w:r>
      <w:r w:rsidR="00AA683A" w:rsidRPr="00DA7306">
        <w:rPr>
          <w:sz w:val="28"/>
          <w:szCs w:val="28"/>
        </w:rPr>
        <w:t>технология</w:t>
      </w:r>
      <w:r w:rsidR="00AA683A" w:rsidRPr="00426AC8">
        <w:rPr>
          <w:sz w:val="28"/>
          <w:szCs w:val="28"/>
          <w:lang w:val="en-US"/>
        </w:rPr>
        <w:t>»:</w:t>
      </w:r>
      <w:r w:rsidR="0007584F" w:rsidRPr="00426AC8">
        <w:rPr>
          <w:sz w:val="28"/>
          <w:szCs w:val="28"/>
          <w:lang w:val="en-US"/>
        </w:rPr>
        <w:t> </w:t>
      </w:r>
      <w:hyperlink r:id="rId53" w:history="1">
        <w:r w:rsidR="00AA683A" w:rsidRPr="00005D23">
          <w:rPr>
            <w:rStyle w:val="af1"/>
            <w:sz w:val="28"/>
            <w:szCs w:val="28"/>
            <w:lang w:val="en-US"/>
          </w:rPr>
          <w:t>https</w:t>
        </w:r>
        <w:r w:rsidR="00AA683A" w:rsidRPr="00426AC8">
          <w:rPr>
            <w:rStyle w:val="af1"/>
            <w:sz w:val="28"/>
            <w:szCs w:val="28"/>
            <w:lang w:val="en-US"/>
          </w:rPr>
          <w:t>://</w:t>
        </w:r>
        <w:r w:rsidR="00AA683A" w:rsidRPr="00005D23">
          <w:rPr>
            <w:rStyle w:val="af1"/>
            <w:sz w:val="28"/>
            <w:szCs w:val="28"/>
            <w:lang w:val="en-US"/>
          </w:rPr>
          <w:t>docs</w:t>
        </w:r>
        <w:r w:rsidR="00AA683A" w:rsidRPr="00426AC8">
          <w:rPr>
            <w:rStyle w:val="af1"/>
            <w:sz w:val="28"/>
            <w:szCs w:val="28"/>
            <w:lang w:val="en-US"/>
          </w:rPr>
          <w:t>.</w:t>
        </w:r>
        <w:r w:rsidR="00AA683A" w:rsidRPr="00005D23">
          <w:rPr>
            <w:rStyle w:val="af1"/>
            <w:sz w:val="28"/>
            <w:szCs w:val="28"/>
            <w:lang w:val="en-US"/>
          </w:rPr>
          <w:t>cntd</w:t>
        </w:r>
        <w:r w:rsidR="00AA683A" w:rsidRPr="00426AC8">
          <w:rPr>
            <w:rStyle w:val="af1"/>
            <w:sz w:val="28"/>
            <w:szCs w:val="28"/>
            <w:lang w:val="en-US"/>
          </w:rPr>
          <w:t>.</w:t>
        </w:r>
        <w:r w:rsidR="00AA683A" w:rsidRPr="00005D23">
          <w:rPr>
            <w:rStyle w:val="af1"/>
            <w:sz w:val="28"/>
            <w:szCs w:val="28"/>
            <w:lang w:val="en-US"/>
          </w:rPr>
          <w:t>ru</w:t>
        </w:r>
        <w:r w:rsidR="00AA683A" w:rsidRPr="00426AC8">
          <w:rPr>
            <w:rStyle w:val="af1"/>
            <w:sz w:val="28"/>
            <w:szCs w:val="28"/>
            <w:lang w:val="en-US"/>
          </w:rPr>
          <w:t>/</w:t>
        </w:r>
        <w:r w:rsidR="00AA683A" w:rsidRPr="00005D23">
          <w:rPr>
            <w:rStyle w:val="af1"/>
            <w:sz w:val="28"/>
            <w:szCs w:val="28"/>
            <w:lang w:val="en-US"/>
          </w:rPr>
          <w:t>document</w:t>
        </w:r>
        <w:r w:rsidR="00AA683A" w:rsidRPr="00426AC8">
          <w:rPr>
            <w:rStyle w:val="af1"/>
            <w:sz w:val="28"/>
            <w:szCs w:val="28"/>
            <w:lang w:val="en-US"/>
          </w:rPr>
          <w:t>/1200006924</w:t>
        </w:r>
      </w:hyperlink>
      <w:r w:rsidR="0007584F" w:rsidRPr="00426AC8">
        <w:rPr>
          <w:sz w:val="28"/>
          <w:szCs w:val="28"/>
          <w:lang w:val="en-US"/>
        </w:rPr>
        <w:t> </w:t>
      </w:r>
    </w:p>
    <w:p w:rsidR="002E4B39" w:rsidRPr="00426AC8" w:rsidRDefault="002E4B39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 w:rsidRPr="00DA7306">
        <w:rPr>
          <w:sz w:val="28"/>
          <w:szCs w:val="28"/>
        </w:rPr>
        <w:t>Статья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на</w:t>
      </w:r>
      <w:r w:rsidR="0007584F" w:rsidRPr="00426AC8">
        <w:rPr>
          <w:sz w:val="28"/>
          <w:szCs w:val="28"/>
          <w:lang w:val="en-US"/>
        </w:rPr>
        <w:t> </w:t>
      </w:r>
      <w:r w:rsidRPr="00DA7306">
        <w:rPr>
          <w:sz w:val="28"/>
          <w:szCs w:val="28"/>
        </w:rPr>
        <w:t>тему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CSS</w:t>
      </w:r>
      <w:r w:rsidRPr="00426AC8">
        <w:rPr>
          <w:sz w:val="28"/>
          <w:szCs w:val="28"/>
          <w:lang w:val="en-US"/>
        </w:rPr>
        <w:t>: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каскадные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таблицы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стилей</w:t>
      </w:r>
      <w:r w:rsidRPr="00426AC8">
        <w:rPr>
          <w:sz w:val="28"/>
          <w:szCs w:val="28"/>
          <w:lang w:val="en-US"/>
        </w:rPr>
        <w:t>:»</w:t>
      </w:r>
      <w:r w:rsidR="0007584F" w:rsidRPr="00426AC8">
        <w:rPr>
          <w:sz w:val="28"/>
          <w:szCs w:val="28"/>
          <w:lang w:val="en-US"/>
        </w:rPr>
        <w:t> </w:t>
      </w:r>
      <w:hyperlink r:id="rId54" w:history="1">
        <w:r w:rsidRPr="002E4B39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2E4B39">
          <w:rPr>
            <w:rStyle w:val="af1"/>
            <w:sz w:val="28"/>
            <w:szCs w:val="28"/>
            <w:lang w:val="en-US"/>
          </w:rPr>
          <w:t>developer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E4B39">
          <w:rPr>
            <w:rStyle w:val="af1"/>
            <w:sz w:val="28"/>
            <w:szCs w:val="28"/>
            <w:lang w:val="en-US"/>
          </w:rPr>
          <w:t>mozilla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E4B39">
          <w:rPr>
            <w:rStyle w:val="af1"/>
            <w:sz w:val="28"/>
            <w:szCs w:val="28"/>
            <w:lang w:val="en-US"/>
          </w:rPr>
          <w:t>org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docs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Web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CSS</w:t>
        </w:r>
      </w:hyperlink>
    </w:p>
    <w:p w:rsidR="002E4B39" w:rsidRPr="00426AC8" w:rsidRDefault="002E4B39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 w:rsidRPr="00DA7306">
        <w:rPr>
          <w:sz w:val="28"/>
          <w:szCs w:val="28"/>
        </w:rPr>
        <w:t>Статья</w:t>
      </w:r>
      <w:r w:rsidR="0007584F" w:rsidRPr="00426AC8">
        <w:rPr>
          <w:sz w:val="28"/>
          <w:szCs w:val="28"/>
          <w:lang w:val="en-US"/>
        </w:rPr>
        <w:t>  </w:t>
      </w:r>
      <w:r w:rsidRPr="00DA7306">
        <w:rPr>
          <w:sz w:val="28"/>
          <w:szCs w:val="28"/>
        </w:rPr>
        <w:t>на</w:t>
      </w:r>
      <w:r w:rsidR="0007584F" w:rsidRPr="00426AC8">
        <w:rPr>
          <w:sz w:val="28"/>
          <w:szCs w:val="28"/>
          <w:lang w:val="en-US"/>
        </w:rPr>
        <w:t>  </w:t>
      </w:r>
      <w:r w:rsidRPr="00DA7306">
        <w:rPr>
          <w:sz w:val="28"/>
          <w:szCs w:val="28"/>
        </w:rPr>
        <w:t>тему</w:t>
      </w:r>
      <w:r w:rsidR="0007584F" w:rsidRPr="00426AC8">
        <w:rPr>
          <w:sz w:val="28"/>
          <w:szCs w:val="28"/>
          <w:lang w:val="en-US"/>
        </w:rPr>
        <w:t>  </w:t>
      </w:r>
      <w:r w:rsidRPr="00426AC8">
        <w:rPr>
          <w:sz w:val="28"/>
          <w:szCs w:val="28"/>
          <w:lang w:val="en-US"/>
        </w:rPr>
        <w:t>«</w:t>
      </w:r>
      <w:r>
        <w:rPr>
          <w:sz w:val="28"/>
          <w:szCs w:val="28"/>
          <w:lang w:val="en-US"/>
        </w:rPr>
        <w:t>JavaScript</w:t>
      </w:r>
      <w:r w:rsidRPr="00426AC8">
        <w:rPr>
          <w:sz w:val="28"/>
          <w:szCs w:val="28"/>
          <w:lang w:val="en-US"/>
        </w:rPr>
        <w:t>»:</w:t>
      </w:r>
      <w:r w:rsidR="0007584F" w:rsidRPr="00426AC8">
        <w:rPr>
          <w:sz w:val="28"/>
          <w:szCs w:val="28"/>
          <w:lang w:val="en-US"/>
        </w:rPr>
        <w:t>  </w:t>
      </w:r>
      <w:hyperlink r:id="rId55" w:history="1">
        <w:r w:rsidRPr="002E4B39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2E4B39">
          <w:rPr>
            <w:rStyle w:val="af1"/>
            <w:sz w:val="28"/>
            <w:szCs w:val="28"/>
            <w:lang w:val="en-US"/>
          </w:rPr>
          <w:t>developer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E4B39">
          <w:rPr>
            <w:rStyle w:val="af1"/>
            <w:sz w:val="28"/>
            <w:szCs w:val="28"/>
            <w:lang w:val="en-US"/>
          </w:rPr>
          <w:t>mozilla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E4B39">
          <w:rPr>
            <w:rStyle w:val="af1"/>
            <w:sz w:val="28"/>
            <w:szCs w:val="28"/>
            <w:lang w:val="en-US"/>
          </w:rPr>
          <w:t>org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docs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Web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JavaScript</w:t>
        </w:r>
      </w:hyperlink>
    </w:p>
    <w:p w:rsidR="002E4B39" w:rsidRPr="00426AC8" w:rsidRDefault="002E4B39" w:rsidP="00F71AD2">
      <w:pPr>
        <w:pStyle w:val="ad"/>
        <w:numPr>
          <w:ilvl w:val="0"/>
          <w:numId w:val="9"/>
        </w:numPr>
        <w:tabs>
          <w:tab w:val="left" w:pos="851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Статья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на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тему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>
        <w:rPr>
          <w:sz w:val="28"/>
          <w:szCs w:val="28"/>
        </w:rPr>
        <w:t>Циклы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и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итерации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  <w:lang w:val="en-US"/>
        </w:rPr>
        <w:t>JS</w:t>
      </w:r>
      <w:r w:rsidRPr="00426AC8">
        <w:rPr>
          <w:sz w:val="28"/>
          <w:szCs w:val="28"/>
          <w:lang w:val="en-US"/>
        </w:rPr>
        <w:t>»:</w:t>
      </w:r>
      <w:r w:rsidR="0007584F" w:rsidRPr="00426AC8">
        <w:rPr>
          <w:sz w:val="28"/>
          <w:szCs w:val="28"/>
          <w:lang w:val="en-US"/>
        </w:rPr>
        <w:t> </w:t>
      </w:r>
      <w:hyperlink r:id="rId56" w:history="1">
        <w:r w:rsidRPr="002E4B39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2E4B39">
          <w:rPr>
            <w:rStyle w:val="af1"/>
            <w:sz w:val="28"/>
            <w:szCs w:val="28"/>
            <w:lang w:val="en-US"/>
          </w:rPr>
          <w:t>developer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E4B39">
          <w:rPr>
            <w:rStyle w:val="af1"/>
            <w:sz w:val="28"/>
            <w:szCs w:val="28"/>
            <w:lang w:val="en-US"/>
          </w:rPr>
          <w:t>mozilla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E4B39">
          <w:rPr>
            <w:rStyle w:val="af1"/>
            <w:sz w:val="28"/>
            <w:szCs w:val="28"/>
            <w:lang w:val="en-US"/>
          </w:rPr>
          <w:t>org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docs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Web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JavaScript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Guide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E4B39">
          <w:rPr>
            <w:rStyle w:val="af1"/>
            <w:sz w:val="28"/>
            <w:szCs w:val="28"/>
            <w:lang w:val="en-US"/>
          </w:rPr>
          <w:t>Loops</w:t>
        </w:r>
        <w:r w:rsidRPr="00426AC8">
          <w:rPr>
            <w:rStyle w:val="af1"/>
            <w:sz w:val="28"/>
            <w:szCs w:val="28"/>
            <w:lang w:val="en-US"/>
          </w:rPr>
          <w:t>_</w:t>
        </w:r>
        <w:r w:rsidRPr="002E4B39">
          <w:rPr>
            <w:rStyle w:val="af1"/>
            <w:sz w:val="28"/>
            <w:szCs w:val="28"/>
            <w:lang w:val="en-US"/>
          </w:rPr>
          <w:t>and</w:t>
        </w:r>
        <w:r w:rsidRPr="00426AC8">
          <w:rPr>
            <w:rStyle w:val="af1"/>
            <w:sz w:val="28"/>
            <w:szCs w:val="28"/>
            <w:lang w:val="en-US"/>
          </w:rPr>
          <w:t>_</w:t>
        </w:r>
        <w:r w:rsidRPr="002E4B39">
          <w:rPr>
            <w:rStyle w:val="af1"/>
            <w:sz w:val="28"/>
            <w:szCs w:val="28"/>
            <w:lang w:val="en-US"/>
          </w:rPr>
          <w:t>iteration</w:t>
        </w:r>
      </w:hyperlink>
    </w:p>
    <w:p w:rsidR="002E4B39" w:rsidRPr="00426AC8" w:rsidRDefault="002C5574" w:rsidP="00F71AD2">
      <w:pPr>
        <w:pStyle w:val="ad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Статья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на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тему</w:t>
      </w:r>
      <w:r w:rsidR="0007584F" w:rsidRPr="00426AC8">
        <w:rPr>
          <w:sz w:val="28"/>
          <w:szCs w:val="28"/>
          <w:lang w:val="en-US"/>
        </w:rPr>
        <w:t> </w:t>
      </w:r>
      <w:r w:rsidRPr="00426AC8">
        <w:rPr>
          <w:sz w:val="28"/>
          <w:szCs w:val="28"/>
          <w:lang w:val="en-US"/>
        </w:rPr>
        <w:t>«</w:t>
      </w:r>
      <w:r>
        <w:rPr>
          <w:sz w:val="28"/>
          <w:szCs w:val="28"/>
        </w:rPr>
        <w:t>Функции</w:t>
      </w:r>
      <w:r w:rsidR="0007584F" w:rsidRPr="00426AC8">
        <w:rPr>
          <w:sz w:val="28"/>
          <w:szCs w:val="28"/>
          <w:lang w:val="en-US"/>
        </w:rPr>
        <w:t> </w:t>
      </w:r>
      <w:r>
        <w:rPr>
          <w:sz w:val="28"/>
          <w:szCs w:val="28"/>
          <w:lang w:val="en-US"/>
        </w:rPr>
        <w:t>JS</w:t>
      </w:r>
      <w:r w:rsidRPr="00426AC8">
        <w:rPr>
          <w:sz w:val="28"/>
          <w:szCs w:val="28"/>
          <w:lang w:val="en-US"/>
        </w:rPr>
        <w:t>»:</w:t>
      </w:r>
      <w:r w:rsidR="0007584F" w:rsidRPr="00426AC8">
        <w:rPr>
          <w:sz w:val="28"/>
          <w:szCs w:val="28"/>
          <w:lang w:val="en-US"/>
        </w:rPr>
        <w:t> </w:t>
      </w:r>
      <w:hyperlink r:id="rId57" w:history="1">
        <w:r w:rsidRPr="002C5574">
          <w:rPr>
            <w:rStyle w:val="af1"/>
            <w:sz w:val="28"/>
            <w:szCs w:val="28"/>
            <w:lang w:val="en-US"/>
          </w:rPr>
          <w:t>https</w:t>
        </w:r>
        <w:r w:rsidRPr="00426AC8">
          <w:rPr>
            <w:rStyle w:val="af1"/>
            <w:sz w:val="28"/>
            <w:szCs w:val="28"/>
            <w:lang w:val="en-US"/>
          </w:rPr>
          <w:t>://</w:t>
        </w:r>
        <w:r w:rsidRPr="002C5574">
          <w:rPr>
            <w:rStyle w:val="af1"/>
            <w:sz w:val="28"/>
            <w:szCs w:val="28"/>
            <w:lang w:val="en-US"/>
          </w:rPr>
          <w:t>developer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C5574">
          <w:rPr>
            <w:rStyle w:val="af1"/>
            <w:sz w:val="28"/>
            <w:szCs w:val="28"/>
            <w:lang w:val="en-US"/>
          </w:rPr>
          <w:t>mozilla</w:t>
        </w:r>
        <w:r w:rsidRPr="00426AC8">
          <w:rPr>
            <w:rStyle w:val="af1"/>
            <w:sz w:val="28"/>
            <w:szCs w:val="28"/>
            <w:lang w:val="en-US"/>
          </w:rPr>
          <w:t>.</w:t>
        </w:r>
        <w:r w:rsidRPr="002C5574">
          <w:rPr>
            <w:rStyle w:val="af1"/>
            <w:sz w:val="28"/>
            <w:szCs w:val="28"/>
            <w:lang w:val="en-US"/>
          </w:rPr>
          <w:t>org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C5574">
          <w:rPr>
            <w:rStyle w:val="af1"/>
            <w:sz w:val="28"/>
            <w:szCs w:val="28"/>
            <w:lang w:val="en-US"/>
          </w:rPr>
          <w:t>ru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C5574">
          <w:rPr>
            <w:rStyle w:val="af1"/>
            <w:sz w:val="28"/>
            <w:szCs w:val="28"/>
            <w:lang w:val="en-US"/>
          </w:rPr>
          <w:t>docs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C5574">
          <w:rPr>
            <w:rStyle w:val="af1"/>
            <w:sz w:val="28"/>
            <w:szCs w:val="28"/>
            <w:lang w:val="en-US"/>
          </w:rPr>
          <w:t>Web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C5574">
          <w:rPr>
            <w:rStyle w:val="af1"/>
            <w:sz w:val="28"/>
            <w:szCs w:val="28"/>
            <w:lang w:val="en-US"/>
          </w:rPr>
          <w:t>JavaScript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C5574">
          <w:rPr>
            <w:rStyle w:val="af1"/>
            <w:sz w:val="28"/>
            <w:szCs w:val="28"/>
            <w:lang w:val="en-US"/>
          </w:rPr>
          <w:t>Guide</w:t>
        </w:r>
        <w:r w:rsidRPr="00426AC8">
          <w:rPr>
            <w:rStyle w:val="af1"/>
            <w:sz w:val="28"/>
            <w:szCs w:val="28"/>
            <w:lang w:val="en-US"/>
          </w:rPr>
          <w:t>/</w:t>
        </w:r>
        <w:r w:rsidRPr="002C5574">
          <w:rPr>
            <w:rStyle w:val="af1"/>
            <w:sz w:val="28"/>
            <w:szCs w:val="28"/>
            <w:lang w:val="en-US"/>
          </w:rPr>
          <w:t>Functions</w:t>
        </w:r>
      </w:hyperlink>
    </w:p>
    <w:p w:rsidR="00ED3BFD" w:rsidRPr="00426AC8" w:rsidRDefault="00ED3BFD" w:rsidP="00F71AD2">
      <w:pPr>
        <w:spacing w:line="360" w:lineRule="auto"/>
        <w:jc w:val="both"/>
        <w:rPr>
          <w:b/>
          <w:szCs w:val="28"/>
          <w:lang w:val="en-US"/>
        </w:rPr>
      </w:pPr>
    </w:p>
    <w:sectPr w:rsidR="00ED3BFD" w:rsidRPr="00426AC8" w:rsidSect="003E116A">
      <w:headerReference w:type="default" r:id="rId58"/>
      <w:footerReference w:type="default" r:id="rId59"/>
      <w:headerReference w:type="first" r:id="rId60"/>
      <w:pgSz w:w="11906" w:h="16838"/>
      <w:pgMar w:top="709" w:right="737" w:bottom="1134" w:left="1701" w:header="136" w:footer="98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F94" w:rsidRDefault="00AA7F94" w:rsidP="0085029A">
      <w:r>
        <w:separator/>
      </w:r>
    </w:p>
  </w:endnote>
  <w:endnote w:type="continuationSeparator" w:id="0">
    <w:p w:rsidR="00AA7F94" w:rsidRDefault="00AA7F94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panose1 w:val="02010603020201000205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F94" w:rsidRDefault="00AA7F94">
    <w:pPr>
      <w:pStyle w:val="a6"/>
      <w:jc w:val="right"/>
    </w:pPr>
  </w:p>
  <w:p w:rsidR="00AA7F94" w:rsidRDefault="00AA7F94" w:rsidP="003470ED">
    <w:pPr>
      <w:pStyle w:val="a6"/>
      <w:ind w:lef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F94" w:rsidRDefault="00AA7F94" w:rsidP="0085029A">
      <w:r>
        <w:separator/>
      </w:r>
    </w:p>
  </w:footnote>
  <w:footnote w:type="continuationSeparator" w:id="0">
    <w:p w:rsidR="00AA7F94" w:rsidRDefault="00AA7F94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F94" w:rsidRDefault="00AA7F94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DC2FCF" wp14:editId="2E22E59B">
              <wp:simplePos x="0" y="0"/>
              <wp:positionH relativeFrom="page">
                <wp:posOffset>717550</wp:posOffset>
              </wp:positionH>
              <wp:positionV relativeFrom="page">
                <wp:posOffset>203200</wp:posOffset>
              </wp:positionV>
              <wp:extent cx="6487795" cy="10258425"/>
              <wp:effectExtent l="0" t="0" r="27305" b="28575"/>
              <wp:wrapNone/>
              <wp:docPr id="24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25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7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8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9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0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1E5BA8" w:rsidRDefault="00AA7F94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1E5BA8" w:rsidRDefault="00AA7F94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1E5BA8" w:rsidRDefault="00AA7F94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1E5BA8" w:rsidRDefault="00AA7F94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5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1E5BA8" w:rsidRDefault="00AA7F94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6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977FCF" w:rsidRDefault="00AA7F94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7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ED3BFD" w:rsidRDefault="00AA7F94" w:rsidP="00ED3BFD">
                            <w:pPr>
                              <w:pStyle w:val="a6"/>
                              <w:jc w:val="center"/>
                              <w:rPr>
                                <w:lang w:val="en-US"/>
                              </w:rPr>
                            </w:pPr>
                            <w:r w:rsidRPr="00ED3BFD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ED3BFD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ED3BFD"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050DF">
                              <w:rPr>
                                <w:noProof/>
                                <w:lang w:val="en-US"/>
                              </w:rPr>
                              <w:t>7</w:t>
                            </w:r>
                            <w:r w:rsidRPr="00ED3BFD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8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8D0525" w:rsidRDefault="00AA7F94" w:rsidP="00ED3B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1.</w:t>
                            </w:r>
                            <w:r w:rsidRPr="005A3770">
                              <w:rPr>
                                <w:highlight w:val="yellow"/>
                              </w:rPr>
                              <w:t>004</w:t>
                            </w:r>
                            <w:r>
                              <w:t xml:space="preserve">.00.00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56.5pt;margin-top:16pt;width:510.85pt;height:807.7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">
              <v:rect id="Rectangle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HdMAA&#10;AADcAAAADwAAAGRycy9kb3ducmV2LnhtbERPzYrCMBC+L/gOYQRva6qgaDVKFQRPi1YfYGjGtthM&#10;ahPb6tNvDoLHj+9/ve1NJVpqXGlZwWQcgSDOrC45V3C9HH4XIJxH1lhZJgUvcrDdDH7WGGvb8Zna&#10;1OcihLCLUUHhfR1L6bKCDLqxrYkDd7ONQR9gk0vdYBfCTSWnUTSXBksODQXWtC8ou6dPo+Du+/Yv&#10;ydP3YXndLbPTLumej0Sp0bBPViA89f4r/riPWsF0FuaHM+EIy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d+HdMAAAADcAAAADwAAAAAAAAAAAAAAAACYAgAAZHJzL2Rvd25y&#10;ZXYueG1sUEsFBgAAAAAEAAQA9QAAAIUDAAAAAA==&#10;" filled="f" strokeweight="2pt"/>
              <v:line id="Line 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nPL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pzy7AAAAA3AAAAA8AAAAAAAAAAAAAAAAA&#10;oQIAAGRycy9kb3ducmV2LnhtbFBLBQYAAAAABAAEAPkAAACOAwAAAAA=&#10;" strokeweight="2pt"/>
              <v:line id="Line 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tRWb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ia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3tRWb8AAADcAAAADwAAAAAAAAAAAAAAAACh&#10;AgAAZHJzL2Rvd25yZXYueG1sUEsFBgAAAAAEAAQA+QAAAI0DAAAAAA==&#10;" strokeweight="2pt"/>
              <v:line id="Line 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f0w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39MLAAAAA3AAAAA8AAAAAAAAAAAAAAAAA&#10;oQIAAGRycy9kb3ducmV2LnhtbFBLBQYAAAAABAAEAPkAAACOAwAAAAA=&#10;" strokeweight="2pt"/>
              <v:line id="Line 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95st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ebLbAAAAA3AAAAA8AAAAAAAAAAAAAAAAA&#10;oQIAAGRycy9kb3ducmV2LnhtbFBLBQYAAAAABAAEAPkAAACOAwAAAAA=&#10;" strokeweight="2pt"/>
              <v:line id="Line 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LJLb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q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JLJLb8AAADcAAAADwAAAAAAAAAAAAAAAACh&#10;AgAAZHJzL2Rvd25yZXYueG1sUEsFBgAAAAAEAAQA+QAAAI0DAAAAAA==&#10;" strokeweight="2pt"/>
              <v:line id="Line 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BXW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AV1rAAAAA3AAAAA8AAAAAAAAAAAAAAAAA&#10;oQIAAGRycy9kb3ducmV2LnhtbFBLBQYAAAAABAAEAPkAAACOAwAAAAA=&#10;" strokeweight="2pt"/>
              <v:line id="Line 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zyw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MM8sHAAAAA3AAAAA8AAAAAAAAAAAAAAAAA&#10;oQIAAGRycy9kb3ducmV2LnhtbFBLBQYAAAAABAAEAPkAAACOAwAAAAA=&#10;" strokeweight="2pt"/>
              <v:line id="Line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DkAMIAAADcAAAADwAAAGRycy9kb3ducmV2LnhtbERP3WrCMBS+H+wdwhl4N1MFx9Y1lTEV&#10;Jl6I3R7g2BybanNSkqjdnt5cCLv8+P6L+WA7cSEfWscKJuMMBHHtdMuNgp/v1fMriBCRNXaOScEv&#10;BZiXjw8F5tpdeUeXKjYihXDIUYGJsc+lDLUhi2HseuLEHZy3GBP0jdQeryncdnKaZS/SYsupwWBP&#10;n4bqU3W2CtZ+vzlN/hoj97z2y267eAv2qNToafh4BxFpiP/iu/tLK5jO0tp0Jh0BW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iDkAMIAAADcAAAADwAAAAAAAAAAAAAA&#10;AAChAgAAZHJzL2Rvd25yZXYueG1sUEsFBgAAAAAEAAQA+QAAAJADAAAAAA==&#10;" strokeweight="1pt"/>
              <v:line id="Line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/DK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k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fwyjAAAAA3AAAAA8AAAAAAAAAAAAAAAAA&#10;oQIAAGRycy9kb3ducmV2LnhtbFBLBQYAAAAABAAEAPkAAACOAwAAAAA=&#10;" strokeweight="2pt"/>
              <v:line id="Line 1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oiu8IAAADcAAAADwAAAGRycy9kb3ducmV2LnhtbERPS27CMBDdV+IO1iB1VxxYoDbEiRBQ&#10;qaiLqsABJvEQB+JxZLuQ9vT1olKXT+9fVKPtxY186BwrmM8yEMSN0x23Ck7H16dnECEia+wdk4Jv&#10;ClCVk4cCc+3u/Em3Q2xFCuGQowIT45BLGRpDFsPMDcSJOztvMSboW6k93lO47eUiy5bSYsepweBA&#10;G0PN9fBlFex9/X6d/7RG1rz3u/5j+xLsRanH6bhegYg0xn/xn/tNK1gs0/x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joiu8IAAADcAAAADwAAAAAAAAAAAAAA&#10;AAChAgAAZHJzL2Rvd25yZXYueG1sUEsFBgAAAAAEAAQA+QAAAJADAAAAAA==&#10;" strokeweight="1pt"/>
              <v:rect id="Rectangle 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IrM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3QC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yCKzBAAAA3AAAAA8AAAAAAAAAAAAAAAAAmAIAAGRycy9kb3du&#10;cmV2LnhtbFBLBQYAAAAABAAEAPUAAACGAwAAAAA=&#10;" filled="f" stroked="f" strokeweight=".25pt">
                <v:textbox inset="1pt,1pt,1pt,1pt">
                  <w:txbxContent>
                    <w:p w:rsidR="00AA7F94" w:rsidRPr="001E5BA8" w:rsidRDefault="00AA7F94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W28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WQr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JbbwgAAANwAAAAPAAAAAAAAAAAAAAAAAJgCAABkcnMvZG93&#10;bnJldi54bWxQSwUGAAAAAAQABAD1AAAAhwMAAAAA&#10;" filled="f" stroked="f" strokeweight=".25pt">
                <v:textbox inset="1pt,1pt,1pt,1pt">
                  <w:txbxContent>
                    <w:p w:rsidR="00AA7F94" w:rsidRPr="001E5BA8" w:rsidRDefault="00AA7F94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zQM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2R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wzQMMAAADcAAAADwAAAAAAAAAAAAAAAACYAgAAZHJzL2Rv&#10;d25yZXYueG1sUEsFBgAAAAAEAAQA9QAAAIgDAAAAAA==&#10;" filled="f" stroked="f" strokeweight=".25pt">
                <v:textbox inset="1pt,1pt,1pt,1pt">
                  <w:txbxContent>
                    <w:p w:rsidR="00AA7F94" w:rsidRPr="001E5BA8" w:rsidRDefault="00AA7F94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rNM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WbdA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WrNMMAAADcAAAADwAAAAAAAAAAAAAAAACYAgAAZHJzL2Rv&#10;d25yZXYueG1sUEsFBgAAAAAEAAQA9QAAAIgDAAAAAA==&#10;" filled="f" stroked="f" strokeweight=".25pt">
                <v:textbox inset="1pt,1pt,1pt,1pt">
                  <w:txbxContent>
                    <w:p w:rsidR="00AA7F94" w:rsidRPr="001E5BA8" w:rsidRDefault="00AA7F94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Or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kOr8MAAADcAAAADwAAAAAAAAAAAAAAAACYAgAAZHJzL2Rv&#10;d25yZXYueG1sUEsFBgAAAAAEAAQA9QAAAIgDAAAAAA==&#10;" filled="f" stroked="f" strokeweight=".25pt">
                <v:textbox inset="1pt,1pt,1pt,1pt">
                  <w:txbxContent>
                    <w:p w:rsidR="00AA7F94" w:rsidRPr="001E5BA8" w:rsidRDefault="00AA7F94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Q2MA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zSF/zPx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uQ2MAAAADcAAAADwAAAAAAAAAAAAAAAACYAgAAZHJzL2Rvd25y&#10;ZXYueG1sUEsFBgAAAAAEAAQA9QAAAIUDAAAAAA==&#10;" filled="f" stroked="f" strokeweight=".25pt">
                <v:textbox inset="1pt,1pt,1pt,1pt">
                  <w:txbxContent>
                    <w:p w:rsidR="00AA7F94" w:rsidRPr="00977FCF" w:rsidRDefault="00AA7F94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c1Q8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c1Q8MAAADcAAAADwAAAAAAAAAAAAAAAACYAgAAZHJzL2Rv&#10;d25yZXYueG1sUEsFBgAAAAAEAAQA9QAAAIgDAAAAAA==&#10;" filled="f" stroked="f" strokeweight=".25pt">
                <v:textbox inset="1pt,1pt,1pt,1pt">
                  <w:txbxContent>
                    <w:p w:rsidR="00AA7F94" w:rsidRPr="00ED3BFD" w:rsidRDefault="00AA7F94" w:rsidP="00ED3BFD">
                      <w:pPr>
                        <w:pStyle w:val="a6"/>
                        <w:jc w:val="center"/>
                        <w:rPr>
                          <w:lang w:val="en-US"/>
                        </w:rPr>
                      </w:pPr>
                      <w:r w:rsidRPr="00ED3BFD">
                        <w:rPr>
                          <w:lang w:val="en-US"/>
                        </w:rPr>
                        <w:fldChar w:fldCharType="begin"/>
                      </w:r>
                      <w:r w:rsidRPr="00ED3BFD">
                        <w:rPr>
                          <w:lang w:val="en-US"/>
                        </w:rPr>
                        <w:instrText>PAGE   \* MERGEFORMAT</w:instrText>
                      </w:r>
                      <w:r w:rsidRPr="00ED3BFD">
                        <w:rPr>
                          <w:lang w:val="en-US"/>
                        </w:rPr>
                        <w:fldChar w:fldCharType="separate"/>
                      </w:r>
                      <w:r w:rsidR="00E050DF">
                        <w:rPr>
                          <w:noProof/>
                          <w:lang w:val="en-US"/>
                        </w:rPr>
                        <w:t>7</w:t>
                      </w:r>
                      <w:r w:rsidRPr="00ED3BFD"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ihMb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1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MihMb0AAADcAAAADwAAAAAAAAAAAAAAAACYAgAAZHJzL2Rvd25yZXYu&#10;eG1sUEsFBgAAAAAEAAQA9QAAAIIDAAAAAA==&#10;" filled="f" stroked="f" strokeweight=".25pt">
                <v:textbox inset="1pt,1pt,1pt,1pt">
                  <w:txbxContent>
                    <w:p w:rsidR="00AA7F94" w:rsidRPr="008D0525" w:rsidRDefault="00AA7F94" w:rsidP="00ED3B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1.</w:t>
                      </w:r>
                      <w:r w:rsidRPr="005A3770">
                        <w:rPr>
                          <w:highlight w:val="yellow"/>
                        </w:rPr>
                        <w:t>004</w:t>
                      </w:r>
                      <w:r>
                        <w:t xml:space="preserve">.00.00 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F94" w:rsidRDefault="00AA7F94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0BCF27C7" wp14:editId="2535C72D">
              <wp:simplePos x="0" y="0"/>
              <wp:positionH relativeFrom="page">
                <wp:posOffset>715010</wp:posOffset>
              </wp:positionH>
              <wp:positionV relativeFrom="page">
                <wp:posOffset>158750</wp:posOffset>
              </wp:positionV>
              <wp:extent cx="6553835" cy="10309225"/>
              <wp:effectExtent l="0" t="0" r="18415" b="15875"/>
              <wp:wrapNone/>
              <wp:docPr id="46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3835" cy="10309225"/>
                        <a:chOff x="0" y="0"/>
                        <a:chExt cx="20000" cy="20000"/>
                      </a:xfrm>
                    </wpg:grpSpPr>
                    <wps:wsp>
                      <wps:cNvPr id="47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ED3BFD" w:rsidRDefault="00AA7F94" w:rsidP="00A4411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DA5EA6" w:rsidRDefault="00AA7F94" w:rsidP="0058606A">
                            <w:pPr>
                              <w:jc w:val="center"/>
                            </w:pPr>
                            <w:r>
                              <w:t>1.</w:t>
                            </w:r>
                            <w:r w:rsidRPr="005A3770">
                              <w:rPr>
                                <w:color w:val="000000" w:themeColor="text1"/>
                                <w:highlight w:val="yellow"/>
                              </w:rPr>
                              <w:t>00</w:t>
                            </w:r>
                            <w:r w:rsidRPr="005A3770">
                              <w:rPr>
                                <w:color w:val="000000" w:themeColor="text1"/>
                                <w:highlight w:val="yellow"/>
                                <w:lang w:val="en-US"/>
                              </w:rPr>
                              <w:t>6</w:t>
                            </w:r>
                            <w:r w:rsidRPr="00ED3BFD">
                              <w:t>.00.00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1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" name="Line 44"/>
                      <wps:cNvCnPr/>
                      <wps:spPr bwMode="auto">
                        <a:xfrm>
                          <a:off x="68" y="1862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23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22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Default="00AA7F94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Pr="00ED3BFD" w:rsidRDefault="00AA7F94" w:rsidP="00F93F99"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20"/>
                                </w:rPr>
                                <w:t>Епифанцев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20"/>
                                </w:rPr>
                                <w:t xml:space="preserve"> Е.Е.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6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27"/>
                          <a:chOff x="0" y="0"/>
                          <a:chExt cx="19999" cy="21165"/>
                        </a:xfrm>
                      </wpg:grpSpPr>
                      <wps:wsp>
                        <wps:cNvPr id="227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Default="00AA7F94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952" y="0"/>
                            <a:ext cx="11047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Pr="00ED3BFD" w:rsidRDefault="00AA7F94" w:rsidP="0053536F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 w:rsidRPr="00ED3BFD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Сенотрусова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9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Pr="009E5A54" w:rsidRDefault="00AA7F94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1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Pr="007F277A" w:rsidRDefault="00AA7F94" w:rsidP="0053536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2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33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Default="00AA7F94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4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Pr="00813BD6" w:rsidRDefault="00AA7F94" w:rsidP="0053536F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lang w:val="ru-RU"/>
                                </w:rPr>
                                <w:t>Сенотрусова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5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Default="00AA7F94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7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7F94" w:rsidRDefault="00AA7F94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38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9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970EE3" w:rsidRDefault="00AA7F94" w:rsidP="005353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7037">
                              <w:t>Разработка серверной части для</w:t>
                            </w:r>
                            <w:r>
                              <w:t xml:space="preserve"> магазина</w:t>
                            </w:r>
                            <w:r w:rsidRPr="00CE7037">
                              <w:t xml:space="preserve"> </w:t>
                            </w:r>
                            <w:r w:rsidRPr="003927A9">
                              <w:t>спортивного питания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0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Line 63"/>
                      <wps:cNvCnPr/>
                      <wps:spPr bwMode="auto">
                        <a:xfrm>
                          <a:off x="14231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3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4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Default="00AA7F94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Листов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970EE3" w:rsidRDefault="00AA7F94" w:rsidP="0053536F">
                            <w:pPr>
                              <w:pStyle w:val="a8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:rsidR="00AA7F94" w:rsidRPr="00AD69C7" w:rsidRDefault="00AA7F94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7F94" w:rsidRPr="00A36B0D" w:rsidRDefault="00AA7F94" w:rsidP="0053536F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A36B0D">
                              <w:rPr>
                                <w:sz w:val="28"/>
                                <w:szCs w:val="32"/>
                              </w:rPr>
                              <w:t>ИСПР-21-1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1" o:spid="_x0000_s1046" style="position:absolute;margin-left:56.3pt;margin-top:12.5pt;width:516.05pt;height:811.7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">
              <v:rect id="Rectangle 22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i/ScQA&#10;AADbAAAADwAAAGRycy9kb3ducmV2LnhtbESPzWrDMBCE74W8g9hAbo2cEtrEiWLsgqGn0jp5gMXa&#10;2CbWyrHkn/bpq0Khx2FmvmGOyWxaMVLvGssKNusIBHFpdcOVgss5f9yBcB5ZY2uZFHyRg+S0eDhi&#10;rO3EnzQWvhIBwi5GBbX3XSylK2sy6Na2Iw7e1fYGfZB9JXWPU4CbVj5F0bM02HBYqLGj15rKWzEY&#10;BTc/j+9pVXzn+0u2Lz+ydBruqVKr5ZweQHia/X/4r/2mFWxf4P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ov0nEAAAA2wAAAA8AAAAAAAAAAAAAAAAAmAIAAGRycy9k&#10;b3ducmV2LnhtbFBLBQYAAAAABAAEAPUAAACJAwAAAAA=&#10;" filled="f" strokeweight="2pt"/>
              <v:line id="Line 23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Iz9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Iz978AAADbAAAADwAAAAAAAAAAAAAAAACh&#10;AgAAZHJzL2Rvd25yZXYueG1sUEsFBgAAAAAEAAQA+QAAAI0DAAAAAA==&#10;" strokeweight="2pt"/>
              <v:line id="Line 24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vEp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hvEpb8AAADbAAAADwAAAAAAAAAAAAAAAACh&#10;AgAAZHJzL2Rvd25yZXYueG1sUEsFBgAAAAAEAAQA+QAAAI0DAAAAAA==&#10;" strokeweight="2pt"/>
              <v:line id="Line 25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RQ1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k4RQ17wAAADbAAAADwAAAAAAAAAAAAAAAAChAgAA&#10;ZHJzL2Rvd25yZXYueG1sUEsFBgAAAAAEAAQA+QAAAIoDAAAAAA==&#10;" strokeweight="2pt"/>
              <v:line id="Line 26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j1T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q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Mj1TL8AAADbAAAADwAAAAAAAAAAAAAAAACh&#10;AgAAZHJzL2Rvd25yZXYueG1sUEsFBgAAAAAEAAQA+QAAAI0DAAAAAA==&#10;" strokeweight="2pt"/>
              <v:line id="Line 27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<v:line id="Line 28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dvl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dvl78AAADbAAAADwAAAAAAAAAAAAAAAACh&#10;AgAAZHJzL2Rvd25yZXYueG1sUEsFBgAAAAAEAAQA+QAAAI0DAAAAAA==&#10;" strokeweight="2pt"/>
              <v:line id="Line 29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Xx4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P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7Xx4L8AAADbAAAADwAAAAAAAAAAAAAAAACh&#10;AgAAZHJzL2Rvd25yZXYueG1sUEsFBgAAAAAEAAQA+QAAAI0DAAAAAA==&#10;" strokeweight="2pt"/>
              <v:line id="Line 30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<v:line id="Line 31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  <v:rect id="Rectangle 32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FYL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cy+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BWCzBAAAA2wAAAA8AAAAAAAAAAAAAAAAAmAIAAGRycy9kb3du&#10;cmV2LnhtbFBLBQYAAAAABAAEAPUAAACGAwAAAAA=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GW8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YJHC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PGW8AAAADbAAAADwAAAAAAAAAAAAAAAACYAgAAZHJzL2Rvd25y&#10;ZXYueG1sUEsFBgAAAAAEAAQA9QAAAIUDAAAAAA==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jwMIA&#10;AADbAAAADwAAAGRycy9kb3ducmV2LnhtbESPQWvCQBSE74L/YXmF3nTTUqKNrhIKgV5NFXp8ZJ9J&#10;NPs27m6T+O+7hYLHYWa+Ybb7yXRiIOdbywpelgkI4srqlmsFx69isQbhA7LGzjIpuJOH/W4+22Km&#10;7cgHGspQiwhhn6GCJoQ+k9JXDRn0S9sTR+9sncEQpauldjhGuOnka5Kk0mDLcaHBnj4aqq7lj1GQ&#10;55fpdCvfsfBynbhUv+k6/1bq+WnKNyACTeER/m9/agWrF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2PAwgAAANsAAAAPAAAAAAAAAAAAAAAAAJgCAABkcnMvZG93&#10;bnJldi54bWxQSwUGAAAAAAQABAD1AAAAhwMAAAAA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3sr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s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MD3sr0AAADbAAAADwAAAAAAAAAAAAAAAACYAgAAZHJzL2Rvd25yZXYu&#10;eG1sUEsFBgAAAAAEAAQA9QAAAIIDAAAAAA==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xSKc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wB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4xSKcAAAADbAAAADwAAAAAAAAAAAAAAAACYAgAAZHJzL2Rvd25y&#10;ZXYueG1sUEsFBgAAAAAEAAQA9QAAAIUDAAAAAA==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OLk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4uTvwAAANsAAAAPAAAAAAAAAAAAAAAAAJgCAABkcnMvZG93bnJl&#10;di54bWxQSwUGAAAAAAQABAD1AAAAhAMAAAAA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8uCMAA&#10;AADbAAAADwAAAGRycy9kb3ducmV2LnhtbESPQYvCMBSE7wv+h/AEb9tUEaldoxRB8GpXweOjedt2&#10;t3mpSdT6782C4HGYmW+Y1WYwnbiR861lBdMkBUFcWd1yreD4vfvMQPiArLGzTAoe5GGzHn2sMNf2&#10;zge6laEWEcI+RwVNCH0upa8aMugT2xNH78c6gyFKV0vt8B7hppOzNF1Igy3HhQZ72jZU/ZVXo6Ao&#10;fofTpVzizsssdQs913VxVmoyHoovEIGG8A6/2nutIJvC/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8uCMAAAADbAAAADwAAAAAAAAAAAAAAAACYAgAAZHJzL2Rvd25y&#10;ZXYueG1sUEsFBgAAAAAEAAQA9QAAAIUDAAAAAA==&#10;" filled="f" stroked="f" strokeweight=".25pt">
                <v:textbox inset="1pt,1pt,1pt,1pt">
                  <w:txbxContent>
                    <w:p w:rsidR="00AA7F94" w:rsidRPr="00ED3BFD" w:rsidRDefault="00AA7F94" w:rsidP="00A4411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39" o:spid="_x0000_s1064" style="position:absolute;left:7760;top:17481;width:12159;height: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6Adr8A&#10;AADcAAAADwAAAGRycy9kb3ducmV2LnhtbERPTYvCMBC9L/gfwgje1kQR0WqUIghe7e7CHodmtq02&#10;k5pErf/eLAje5vE+Z73tbStu5EPjWMNkrEAQl840XGn4/tp/LkCEiGywdUwaHhRguxl8rDEz7s5H&#10;uhWxEimEQ4Ya6hi7TMpQ1mQxjF1HnLg/5y3GBH0ljcd7CretnCo1lxYbTg01drSrqTwXV6shz0/9&#10;z6VY4j7IhfJzMzNV/qv1aNjnKxCR+vgWv9wHk+arJfw/ky6Qm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foB2vwAAANwAAAAPAAAAAAAAAAAAAAAAAJgCAABkcnMvZG93bnJl&#10;di54bWxQSwUGAAAAAAQABAD1AAAAhAMAAAAA&#10;" filled="f" stroked="f" strokeweight=".25pt">
                <v:textbox inset="1pt,1pt,1pt,1pt">
                  <w:txbxContent>
                    <w:p w:rsidR="00AA7F94" w:rsidRPr="00DA5EA6" w:rsidRDefault="00AA7F94" w:rsidP="0058606A">
                      <w:pPr>
                        <w:jc w:val="center"/>
                      </w:pPr>
                      <w:r>
                        <w:t>1.</w:t>
                      </w:r>
                      <w:r w:rsidRPr="005A3770">
                        <w:rPr>
                          <w:color w:val="000000" w:themeColor="text1"/>
                          <w:highlight w:val="yellow"/>
                        </w:rPr>
                        <w:t>00</w:t>
                      </w:r>
                      <w:r w:rsidRPr="005A3770">
                        <w:rPr>
                          <w:color w:val="000000" w:themeColor="text1"/>
                          <w:highlight w:val="yellow"/>
                          <w:lang w:val="en-US"/>
                        </w:rPr>
                        <w:t>6</w:t>
                      </w:r>
                      <w:r w:rsidRPr="00ED3BFD">
                        <w:t>.00.00 ПЗ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qyCcIAAADc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V/KvjyjEyg1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aqyCcIAAADcAAAADwAAAAAAAAAAAAAA&#10;AAChAgAAZHJzL2Rvd25yZXYueG1sUEsFBgAAAAAEAAQA+QAAAJADAAAAAA==&#10;" strokeweight="2pt"/>
              <v:line id="Line 41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YXkr0AAADcAAAADwAAAGRycy9kb3ducmV2LnhtbERPvQrCMBDeBd8hnOCmaQVFqlFEqLiJ&#10;1cXtbM622FxKE7W+vREEt/v4fm+57kwtntS6yrKCeByBIM6trrhQcD6lozkI55E11pZJwZscrFf9&#10;3hITbV98pGfmCxFC2CWooPS+SaR0eUkG3dg2xIG72dagD7AtpG7xFcJNLSdRNJMGKw4NJTa0LSm/&#10;Zw+j4H45T9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7mF5K9AAAA3AAAAA8AAAAAAAAAAAAAAAAAoQIA&#10;AGRycy9kb3ducmV2LnhtbFBLBQYAAAAABAAEAPkAAACLAwAAAAA=&#10;" strokeweight="2pt"/>
              <v:line id="Line 42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Cbe8EAAADcAAAADwAAAGRycy9kb3ducmV2LnhtbERPS27CMBDdI3EHa5C6A4csqhIwCPGR&#10;irpA0B5giIc4EI8j24W0p8cLJJZP7z9bdLYRN/KhdqxgPMpAEJdO11wp+PneDj9AhIissXFMCv4o&#10;wGLe782w0O7OB7odYyVSCIcCFZgY20LKUBqyGEauJU7c2XmLMUFfSe3xnsJtI/Mse5cWa04NBlta&#10;GSqvx1+rYOdPX9fxf2XkiXd+0+zXk2AvSr0NuuUURKQuvsRP96dWkOdpfjqTjo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UJt7wQAAANwAAAAPAAAAAAAAAAAAAAAA&#10;AKECAABkcnMvZG93bnJldi54bWxQSwUGAAAAAAQABAD5AAAAjwMAAAAA&#10;" strokeweight="1pt"/>
              <v:line id="Line 43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4MQAAADcAAAADwAAAGRycy9kb3ducmV2LnhtbESPQWsCMRSE7wX/Q3hCbzW7eyjtahTR&#10;FpQeStUf8Nw8N6ublyWJuu2vbwTB4zAz3zCTWW9bcSEfGscK8lEGgrhyuuFawW77+fIGIkRkja1j&#10;UvBLAWbTwdMES+2u/EOXTaxFgnAoUYGJsSulDJUhi2HkOuLkHZy3GJP0tdQerwluW1lk2au02HBa&#10;MNjRwlB12pytgrXff53yv9rIPa/9R/u9fA/2qNTzsJ+PQUTq4yN8b6+0gqLI4XY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HD7gxAAAANwAAAAPAAAAAAAAAAAA&#10;AAAAAKECAABkcnMvZG93bnJldi54bWxQSwUGAAAAAAQABAD5AAAAkgMAAAAA&#10;" strokeweight="1pt"/>
              <v:line id="Line 44" o:spid="_x0000_s1069" style="position:absolute;visibility:visible;mso-wrap-style:square" from="68,18623" to="7689,18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6gl8UAAADcAAAADwAAAGRycy9kb3ducmV2LnhtbESPwW7CMBBE70j8g7VIvYFDDhVN46AK&#10;WqmIQ1XgA5Z4G6fE68h2Ie3X10hIHEcz80ZTLgfbiTP50DpWMJ9lIIhrp1tuFBz2b9MFiBCRNXaO&#10;ScEvBVhW41GJhXYX/qTzLjYiQTgUqMDE2BdShtqQxTBzPXHyvpy3GJP0jdQeLwluO5ln2aO02HJa&#10;MNjTylB92v1YBRt/3J7mf42RR9741+5j/RTst1IPk+HlGUSkId7Dt/a7VpDnOVzPpCMg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86gl8UAAADcAAAADwAAAAAAAAAA&#10;AAAAAAChAgAAZHJzL2Rvd25yZXYueG1sUEsFBgAAAAAEAAQA+QAAAJMDAAAAAA==&#10;" strokeweight="1pt"/>
              <v:group id="Group 45" o:spid="_x0000_s1070" style="position:absolute;left:39;top:18267;width:4801;height:310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<v:rect id="Rectangle 4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8S9MEA&#10;AADcAAAADwAAAGRycy9kb3ducmV2LnhtbESPQYvCMBSE74L/ITzBm6YWEa1GKYKwV7sKHh/Ns602&#10;LzXJav33ZmFhj8PMfMNsdr1pxZOcbywrmE0TEMSl1Q1XCk7fh8kShA/IGlvLpOBNHnbb4WCDmbYv&#10;PtKzCJWIEPYZKqhD6DIpfVmTQT+1HXH0rtYZDFG6SmqHrwg3rUyTZCENNhwXauxoX1N5L36Mgjy/&#10;9edHscKDl8vELfRcV/lFqfGoz9cgAvXhP/zX/tIK0nQOv2fiEZDb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vEvTBAAAA3AAAAA8AAAAAAAAAAAAAAAAAmAIAAGRycy9kb3du&#10;cmV2LnhtbFBLBQYAAAAABAAEAPUAAACGAwAAAAA=&#10;" filled="f" stroked="f" strokeweight=".25pt">
                  <v:textbox inset="1pt,1pt,1pt,1pt">
                    <w:txbxContent>
                      <w:p w:rsidR="00AA7F94" w:rsidRDefault="00AA7F94" w:rsidP="0053536F">
                        <w:pPr>
                          <w:pStyle w:val="a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2;width:10719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3b8MA&#10;AADcAAAADwAAAGRycy9kb3ducmV2LnhtbESPwWrDMBBE74X8g9hAbrUc0wbXiRJMIdBr3QZ6XKyN&#10;7cRaOZJqO39fFQo9DjPzhtkdZtOLkZzvLCtYJykI4trqjhsFnx/HxxyED8gae8uk4E4eDvvFww4L&#10;bSd+p7EKjYgQ9gUqaEMYCil93ZJBn9iBOHpn6wyGKF0jtcMpwk0vszTdSIMdx4UWB3ptqb5W30ZB&#10;WV7m0616waOXeeo2+kk35ZdSq+VcbkEEmsN/+K/9phVk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O3b8MAAADcAAAADwAAAAAAAAAAAAAAAACYAgAAZHJzL2Rv&#10;d25yZXYueG1sUEsFBgAAAAAEAAQA9QAAAIgDAAAAAA==&#10;" filled="f" stroked="f" strokeweight=".25pt">
                  <v:textbox inset="1pt,1pt,1pt,1pt">
                    <w:txbxContent>
                      <w:p w:rsidR="00AA7F94" w:rsidRPr="00ED3BFD" w:rsidRDefault="00AA7F94" w:rsidP="00F93F99">
                        <w:pPr>
                          <w:rPr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0"/>
                          </w:rPr>
                          <w:t>Епифанцев</w:t>
                        </w:r>
                        <w:proofErr w:type="spellEnd"/>
                        <w:r>
                          <w:rPr>
                            <w:sz w:val="16"/>
                            <w:szCs w:val="20"/>
                          </w:rPr>
                          <w:t xml:space="preserve"> Е.Е.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27" coordsize="19999,211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<v:rect id="Rectangle 49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2Mg8MA&#10;AADcAAAADwAAAGRycy9kb3ducmV2LnhtbESPwWrDMBBE74X8g9hAbrUcU1LXiRJMIdBr3QZ6XKyN&#10;7cRaOZJqO39fFQo9DjPzhtkdZtOLkZzvLCtYJykI4trqjhsFnx/HxxyED8gae8uk4E4eDvvFww4L&#10;bSd+p7EKjYgQ9gUqaEMYCil93ZJBn9iBOHpn6wyGKF0jtcMpwk0vszTdSIMdx4UWB3ptqb5W30ZB&#10;WV7m0616waOXeeo2+kk35ZdSq+VcbkEEmsN/+K/9phVk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2Mg8MAAADcAAAADwAAAAAAAAAAAAAAAACYAgAAZHJzL2Rv&#10;d25yZXYueG1sUEsFBgAAAAAEAAQA9QAAAIgDAAAAAA==&#10;" filled="f" stroked="f" strokeweight=".25pt">
                  <v:textbox inset="1pt,1pt,1pt,1pt">
                    <w:txbxContent>
                      <w:p w:rsidR="00AA7F94" w:rsidRDefault="00AA7F94" w:rsidP="0053536F">
                        <w:pPr>
                          <w:pStyle w:val="a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8952;width:11047;height:2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IY8b0A&#10;AADcAAAADwAAAGRycy9kb3ducmV2LnhtbERPTYvCMBC9C/6HMII3TS0iWo1SBGGvVgWPQzO21WZS&#10;k6zWf785LHh8vO/NrjeteJHzjWUFs2kCgri0uuFKwfl0mCxB+ICssbVMCj7kYbcdDjaYafvmI72K&#10;UIkYwj5DBXUIXSalL2sy6Ke2I47czTqDIUJXSe3wHcNNK9MkWUiDDceGGjva11Q+il+jIM/v/eVZ&#10;rPDg5TJxCz3XVX5Vajzq8zWIQH34iv/dP1pBmsa18Uw8AnL7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qIY8b0AAADcAAAADwAAAAAAAAAAAAAAAACYAgAAZHJzL2Rvd25yZXYu&#10;eG1sUEsFBgAAAAAEAAQA9QAAAIIDAAAAAA==&#10;" filled="f" stroked="f" strokeweight=".25pt">
                  <v:textbox inset="1pt,1pt,1pt,1pt">
                    <w:txbxContent>
                      <w:p w:rsidR="00AA7F94" w:rsidRPr="00ED3BFD" w:rsidRDefault="00AA7F94" w:rsidP="0053536F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Cambria" w:hAnsi="Cambria" w:cs="Cambria"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 w:rsidRPr="00ED3BFD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>Сенотрусова Т.А.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<v:rect id="Rectangle 52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CKs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XpW5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Q2CKsAAAADcAAAADwAAAAAAAAAAAAAAAACYAgAAZHJzL2Rvd25y&#10;ZXYueG1sUEsFBgAAAAAEAAQA9QAAAIUDAAAAAA==&#10;" filled="f" stroked="f" strokeweight=".25pt">
                  <v:textbox inset="1pt,1pt,1pt,1pt">
                    <w:txbxContent>
                      <w:p w:rsidR="00AA7F94" w:rsidRPr="009E5A54" w:rsidRDefault="00AA7F94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Ensc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QrV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EnscMAAADcAAAADwAAAAAAAAAAAAAAAACYAgAAZHJzL2Rv&#10;d25yZXYueG1sUEsFBgAAAAAEAAQA9QAAAIgDAAAAAA==&#10;" filled="f" stroked="f" strokeweight=".25pt">
                  <v:textbox inset="1pt,1pt,1pt,1pt">
                    <w:txbxContent>
                      <w:p w:rsidR="00AA7F94" w:rsidRPr="007F277A" w:rsidRDefault="00AA7F94" w:rsidP="0053536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<v:rect id="Rectangle 55" o:spid="_x0000_s108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8cXc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XQ2g8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fHF3BAAAA3AAAAA8AAAAAAAAAAAAAAAAAmAIAAGRycy9kb3du&#10;cmV2LnhtbFBLBQYAAAAABAAEAPUAAACGAwAAAAA=&#10;" filled="f" stroked="f" strokeweight=".25pt">
                  <v:textbox inset="1pt,1pt,1pt,1pt">
                    <w:txbxContent>
                      <w:p w:rsidR="00AA7F94" w:rsidRDefault="00AA7F94" w:rsidP="0053536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aEKc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3N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2hCnBAAAA3AAAAA8AAAAAAAAAAAAAAAAAmAIAAGRycy9kb3du&#10;cmV2LnhtbFBLBQYAAAAABAAEAPUAAACGAwAAAAA=&#10;" filled="f" stroked="f" strokeweight=".25pt">
                  <v:textbox inset="1pt,1pt,1pt,1pt">
                    <w:txbxContent>
                      <w:p w:rsidR="00AA7F94" w:rsidRPr="00813BD6" w:rsidRDefault="00AA7F94" w:rsidP="0053536F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6"/>
                            <w:lang w:val="ru-RU"/>
                          </w:rPr>
                          <w:t>Сенотрусова Т.А.</w:t>
                        </w: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<v:rect id="Rectangle 58" o:spid="_x0000_s10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i/x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T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i/xcMAAADcAAAADwAAAAAAAAAAAAAAAACYAgAAZHJzL2Rv&#10;d25yZXYueG1sUEsFBgAAAAAEAAQA9QAAAIgDAAAAAA==&#10;" filled="f" stroked="f" strokeweight=".25pt">
                  <v:textbox inset="1pt,1pt,1pt,1pt">
                    <w:txbxContent>
                      <w:p w:rsidR="00AA7F94" w:rsidRDefault="00AA7F94" w:rsidP="0053536F">
                        <w:pPr>
                          <w:pStyle w:val="a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QaX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dLe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5BpewgAAANwAAAAPAAAAAAAAAAAAAAAAAJgCAABkcnMvZG93&#10;bnJldi54bWxQSwUGAAAAAAQABAD1AAAAhwMAAAAA&#10;" filled="f" stroked="f" strokeweight=".25pt">
                  <v:textbox inset="1pt,1pt,1pt,1pt">
                    <w:txbxContent>
                      <w:p w:rsidR="00AA7F94" w:rsidRDefault="00AA7F94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yDE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s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9MgxO9AAAA3AAAAA8AAAAAAAAAAAAAAAAAoQIA&#10;AGRycy9kb3ducmV2LnhtbFBLBQYAAAAABAAEAPkAAACLAwAAAAA=&#10;" strokeweight="2pt"/>
              <v:rect id="Rectangle 61" o:spid="_x0000_s108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crt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XS2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3K7fBAAAA3AAAAA8AAAAAAAAAAAAAAAAAmAIAAGRycy9kb3du&#10;cmV2LnhtbFBLBQYAAAAABAAEAPUAAACGAwAAAAA=&#10;" filled="f" stroked="f" strokeweight=".25pt">
                <v:textbox inset="1pt,1pt,1pt,1pt">
                  <w:txbxContent>
                    <w:p w:rsidR="00AA7F94" w:rsidRPr="00970EE3" w:rsidRDefault="00AA7F94" w:rsidP="0053536F">
                      <w:pPr>
                        <w:rPr>
                          <w:sz w:val="20"/>
                          <w:szCs w:val="20"/>
                        </w:rPr>
                      </w:pPr>
                      <w:r w:rsidRPr="00CE7037">
                        <w:t>Разработка серверной части для</w:t>
                      </w:r>
                      <w:r>
                        <w:t xml:space="preserve"> магазина</w:t>
                      </w:r>
                      <w:r w:rsidRPr="00CE7037">
                        <w:t xml:space="preserve"> </w:t>
                      </w:r>
                      <w:r w:rsidRPr="003927A9">
                        <w:t>спортивного питания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z8a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s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k8/Gi9AAAA3AAAAA8AAAAAAAAAAAAAAAAAoQIA&#10;AGRycy9kb3ducmV2LnhtbFBLBQYAAAAABAAEAPkAAACLAwAAAAA=&#10;" strokeweight="2pt"/>
              <v:line id="Line 63" o:spid="_x0000_s1088" style="position:absolute;visibility:visible;mso-wrap-style:square" from="14231,18939" to="20000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BZ8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wWfPAAAAA3AAAAA8AAAAAAAAAAAAAAAAA&#10;oQIAAGRycy9kb3ducmV2LnhtbFBLBQYAAAAABAAEAPkAAACOAwAAAAA=&#10;" strokeweight="2pt"/>
              <v:line id="Line 64" o:spid="_x0000_s108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LHhMMAAADcAAAADwAAAGRycy9kb3ducmV2LnhtbESPQWvCQBSE7wX/w/IEb83GYItEVwmB&#10;iLfS6CW3Z/aZBLNvQ3bV+O+7hUKPw8x8w2z3k+nFg0bXWVawjGIQxLXVHTcKzqfifQ3CeWSNvWVS&#10;8CIH+93sbYuptk/+pkfpGxEg7FJU0Ho/pFK6uiWDLrIDcfCudjTogxwbqUd8BrjpZRLHn9Jgx2Gh&#10;xYHylupbeTcKbtX5ozh85frUl5m+NIWvLlet1GI+ZRsQnib/H/5rH7WCZJX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ix4TDAAAA3AAAAA8AAAAAAAAAAAAA&#10;AAAAoQIAAGRycy9kb3ducmV2LnhtbFBLBQYAAAAABAAEAPkAAACRAwAAAAA=&#10;" strokeweight="2pt"/>
              <v:rect id="Rectangle 65" o:spid="_x0000_s109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lvIM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3P4O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ZbyDBAAAA3AAAAA8AAAAAAAAAAAAAAAAAmAIAAGRycy9kb3du&#10;cmV2LnhtbFBLBQYAAAAABAAEAPUAAACGAwAAAAA=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D3VM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mmW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w91TBAAAA3AAAAA8AAAAAAAAAAAAAAAAAmAIAAGRycy9kb3du&#10;cmV2LnhtbFBLBQYAAAAABAAEAPUAAACGAwAAAAA=&#10;" filled="f" stroked="f" strokeweight=".25pt">
                <v:textbox inset="1pt,1pt,1pt,1pt">
                  <w:txbxContent>
                    <w:p w:rsidR="00AA7F94" w:rsidRDefault="00AA7F94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Листов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xSz8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TGdz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8Us/BAAAA3AAAAA8AAAAAAAAAAAAAAAAAmAIAAGRycy9kb3du&#10;cmV2LnhtbFBLBQYAAAAABAAEAPUAAACGAwAAAAA=&#10;" filled="f" stroked="f" strokeweight=".25pt">
                <v:textbox inset="1pt,1pt,1pt,1pt">
                  <w:txbxContent>
                    <w:p w:rsidR="00AA7F94" w:rsidRPr="00970EE3" w:rsidRDefault="00AA7F94" w:rsidP="0053536F">
                      <w:pPr>
                        <w:pStyle w:val="a8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  <w:p w:rsidR="00AA7F94" w:rsidRPr="00AD69C7" w:rsidRDefault="00AA7F94" w:rsidP="0053536F">
                      <w:pPr>
                        <w:jc w:val="center"/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DNM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xhPpn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SpDNMUAAADcAAAADwAAAAAAAAAA&#10;AAAAAAChAgAAZHJzL2Rvd25yZXYueG1sUEsFBgAAAAAEAAQA+QAAAJMDAAAAAA==&#10;" strokeweight="1pt"/>
              <v:line id="Line 69" o:spid="_x0000_s109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bmr8UAAADcAAAADwAAAGRycy9kb3ducmV2LnhtbESP3WoCMRSE7wXfIRyhdzWrlKqrUcS2&#10;UOmF+PMAx81xs7o5WZJUt336Rih4OczMN8xs0dpaXMmHyrGCQT8DQVw4XXGp4LD/eB6DCBFZY+2Y&#10;FPxQgMW825lhrt2Nt3TdxVIkCIccFZgYm1zKUBiyGPquIU7eyXmLMUlfSu3xluC2lsMse5UWK04L&#10;BhtaGSouu2+rYO2PX5fBb2nkkdf+vd68TYI9K/XUa5dTEJHa+Aj/tz+1guHLC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bmr8UAAADcAAAADwAAAAAAAAAA&#10;AAAAAAChAgAAZHJzL2Rvd25yZXYueG1sUEsFBgAAAAAEAAQA+QAAAJMDAAAAAA==&#10;" strokeweight="1pt"/>
              <v:rect id="Rectangle 70" o:spid="_x0000_s109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39Ub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rJFXBv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ff1RvwAAANwAAAAPAAAAAAAAAAAAAAAAAJgCAABkcnMvZG93bnJl&#10;di54bWxQSwUGAAAAAAQABAD1AAAAhAMAAAAA&#10;" filled="f" stroked="f" strokeweight=".25pt">
                <v:textbox inset="1pt,1pt,1pt,1pt">
                  <w:txbxContent>
                    <w:p w:rsidR="00AA7F94" w:rsidRPr="00A36B0D" w:rsidRDefault="00AA7F94" w:rsidP="0053536F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  <w:r w:rsidRPr="00A36B0D">
                        <w:rPr>
                          <w:sz w:val="28"/>
                          <w:szCs w:val="32"/>
                        </w:rPr>
                        <w:t>ИСПР-21-1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272"/>
        </w:tabs>
        <w:ind w:left="3272" w:hanging="360"/>
      </w:pPr>
      <w:rPr>
        <w:rFonts w:ascii="Symbol" w:hAnsi="Symbol"/>
      </w:rPr>
    </w:lvl>
  </w:abstractNum>
  <w:abstractNum w:abstractNumId="1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</w:rPr>
    </w:lvl>
    <w:lvl w:ilvl="2">
      <w:start w:val="1"/>
      <w:numFmt w:val="bullet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/>
      </w:r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3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3230"/>
        </w:tabs>
        <w:ind w:left="1323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13590"/>
        </w:tabs>
        <w:ind w:left="1359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3950"/>
        </w:tabs>
        <w:ind w:left="1395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310"/>
        </w:tabs>
        <w:ind w:left="1431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14670"/>
        </w:tabs>
        <w:ind w:left="14670" w:hanging="360"/>
      </w:pPr>
      <w:rPr>
        <w:rFonts w:cs="Times New Roman"/>
      </w:rPr>
    </w:lvl>
  </w:abstractNum>
  <w:abstractNum w:abstractNumId="2">
    <w:nsid w:val="0000000D"/>
    <w:multiLevelType w:val="multi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3">
    <w:nsid w:val="0000000E"/>
    <w:multiLevelType w:val="multilevel"/>
    <w:tmpl w:val="0000000E"/>
    <w:name w:val="WW8Num15"/>
    <w:lvl w:ilvl="0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/>
        <w:color w:val="auto"/>
        <w:kern w:val="1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851" w:hanging="284"/>
      </w:pPr>
      <w:rPr>
        <w:rFonts w:ascii="Arial" w:hAnsi="Arial"/>
        <w:color w:val="auto"/>
      </w:rPr>
    </w:lvl>
    <w:lvl w:ilvl="2">
      <w:start w:val="1"/>
      <w:numFmt w:val="bullet"/>
      <w:lvlText w:val="●"/>
      <w:lvlJc w:val="left"/>
      <w:pPr>
        <w:tabs>
          <w:tab w:val="num" w:pos="1418"/>
        </w:tabs>
        <w:ind w:left="1418" w:hanging="284"/>
      </w:pPr>
      <w:rPr>
        <w:rFonts w:ascii="Arial" w:hAnsi="Arial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cs="Times New Roman"/>
      </w:rPr>
    </w:lvl>
  </w:abstractNum>
  <w:abstractNum w:abstractNumId="4">
    <w:nsid w:val="00000012"/>
    <w:multiLevelType w:val="multilevel"/>
    <w:tmpl w:val="00000012"/>
    <w:name w:val="WW8Num19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</w:rPr>
    </w:lvl>
    <w:lvl w:ilvl="2">
      <w:start w:val="1"/>
      <w:numFmt w:val="bullet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/>
      </w:r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3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3230"/>
        </w:tabs>
        <w:ind w:left="1323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13590"/>
        </w:tabs>
        <w:ind w:left="1359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3950"/>
        </w:tabs>
        <w:ind w:left="1395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310"/>
        </w:tabs>
        <w:ind w:left="1431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14670"/>
        </w:tabs>
        <w:ind w:left="14670" w:hanging="360"/>
      </w:pPr>
      <w:rPr>
        <w:rFonts w:cs="Times New Roman"/>
      </w:rPr>
    </w:lvl>
  </w:abstractNum>
  <w:abstractNum w:abstractNumId="5">
    <w:nsid w:val="00000013"/>
    <w:multiLevelType w:val="multilevel"/>
    <w:tmpl w:val="A82ABD8C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>
    <w:nsid w:val="00000014"/>
    <w:multiLevelType w:val="singleLevel"/>
    <w:tmpl w:val="0000001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>
    <w:nsid w:val="00000015"/>
    <w:multiLevelType w:val="multilevel"/>
    <w:tmpl w:val="00000015"/>
    <w:name w:val="WW8Num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2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3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4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5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7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8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>
    <w:nsid w:val="017C17CA"/>
    <w:multiLevelType w:val="hybridMultilevel"/>
    <w:tmpl w:val="B666075E"/>
    <w:lvl w:ilvl="0" w:tplc="4BCC4B6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06B32DCA"/>
    <w:multiLevelType w:val="hybridMultilevel"/>
    <w:tmpl w:val="AC9C78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0AFF0A11"/>
    <w:multiLevelType w:val="hybridMultilevel"/>
    <w:tmpl w:val="BEA657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0F3F212F"/>
    <w:multiLevelType w:val="hybridMultilevel"/>
    <w:tmpl w:val="6756CDB4"/>
    <w:lvl w:ilvl="0" w:tplc="83108778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18FE75CB"/>
    <w:multiLevelType w:val="hybridMultilevel"/>
    <w:tmpl w:val="E24C336A"/>
    <w:lvl w:ilvl="0" w:tplc="EA821996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1E623EE3"/>
    <w:multiLevelType w:val="hybridMultilevel"/>
    <w:tmpl w:val="A1F49A78"/>
    <w:lvl w:ilvl="0" w:tplc="8794B1C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28550BFF"/>
    <w:multiLevelType w:val="hybridMultilevel"/>
    <w:tmpl w:val="18BEB9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29071E6B"/>
    <w:multiLevelType w:val="hybridMultilevel"/>
    <w:tmpl w:val="998CFCF6"/>
    <w:lvl w:ilvl="0" w:tplc="F4609E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296C603A"/>
    <w:multiLevelType w:val="hybridMultilevel"/>
    <w:tmpl w:val="231E99E6"/>
    <w:lvl w:ilvl="0" w:tplc="4BCC4B6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D4E5351"/>
    <w:multiLevelType w:val="hybridMultilevel"/>
    <w:tmpl w:val="F78A0090"/>
    <w:lvl w:ilvl="0" w:tplc="F8184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2E2C7E83"/>
    <w:multiLevelType w:val="hybridMultilevel"/>
    <w:tmpl w:val="1A045EAE"/>
    <w:lvl w:ilvl="0" w:tplc="04190011">
      <w:start w:val="1"/>
      <w:numFmt w:val="decimal"/>
      <w:lvlText w:val="%1)"/>
      <w:lvlJc w:val="left"/>
      <w:pPr>
        <w:ind w:left="2061" w:hanging="360"/>
      </w:p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>
    <w:nsid w:val="355B1F3B"/>
    <w:multiLevelType w:val="multilevel"/>
    <w:tmpl w:val="CDA837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>
    <w:nsid w:val="3C0B32EC"/>
    <w:multiLevelType w:val="multilevel"/>
    <w:tmpl w:val="6DD05A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>
    <w:nsid w:val="403E3DE5"/>
    <w:multiLevelType w:val="hybridMultilevel"/>
    <w:tmpl w:val="857EA0F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54481C5D"/>
    <w:multiLevelType w:val="hybridMultilevel"/>
    <w:tmpl w:val="AEB6EF3C"/>
    <w:lvl w:ilvl="0" w:tplc="D6703E62">
      <w:start w:val="1"/>
      <w:numFmt w:val="decimal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C24901"/>
    <w:multiLevelType w:val="multilevel"/>
    <w:tmpl w:val="D2E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9E1A0E"/>
    <w:multiLevelType w:val="multilevel"/>
    <w:tmpl w:val="6A9E90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6B15EDC"/>
    <w:multiLevelType w:val="multilevel"/>
    <w:tmpl w:val="AD8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4F46AC"/>
    <w:multiLevelType w:val="hybridMultilevel"/>
    <w:tmpl w:val="8250BC90"/>
    <w:lvl w:ilvl="0" w:tplc="04190001">
      <w:start w:val="5"/>
      <w:numFmt w:val="decimal"/>
      <w:pStyle w:val="a"/>
      <w:lvlText w:val="%1."/>
      <w:lvlJc w:val="left"/>
      <w:pPr>
        <w:ind w:left="885" w:hanging="360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ind w:left="1605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325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045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3765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485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205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5925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6645" w:hanging="180"/>
      </w:pPr>
      <w:rPr>
        <w:rFonts w:cs="Times New Roman"/>
      </w:rPr>
    </w:lvl>
  </w:abstractNum>
  <w:abstractNum w:abstractNumId="27">
    <w:nsid w:val="69E007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70F70A3D"/>
    <w:multiLevelType w:val="hybridMultilevel"/>
    <w:tmpl w:val="F23EBA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>
    <w:nsid w:val="7759621C"/>
    <w:multiLevelType w:val="hybridMultilevel"/>
    <w:tmpl w:val="18BEB9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>
    <w:nsid w:val="7BBE7166"/>
    <w:multiLevelType w:val="hybridMultilevel"/>
    <w:tmpl w:val="5F5013CA"/>
    <w:lvl w:ilvl="0" w:tplc="B25863A8">
      <w:start w:val="1"/>
      <w:numFmt w:val="decimal"/>
      <w:pStyle w:val="1"/>
      <w:lvlText w:val="%1."/>
      <w:lvlJc w:val="left"/>
      <w:pPr>
        <w:ind w:left="786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31">
    <w:nsid w:val="7F05422C"/>
    <w:multiLevelType w:val="multilevel"/>
    <w:tmpl w:val="AD8C7A50"/>
    <w:lvl w:ilvl="0">
      <w:start w:val="1"/>
      <w:numFmt w:val="decimal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284" w:firstLine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135"/>
        </w:tabs>
        <w:ind w:left="568" w:firstLine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19"/>
        </w:tabs>
        <w:ind w:left="852" w:firstLine="56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703"/>
        </w:tabs>
        <w:ind w:left="1136" w:firstLine="567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987"/>
        </w:tabs>
        <w:ind w:left="142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1704" w:firstLine="56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555"/>
        </w:tabs>
        <w:ind w:left="1988" w:firstLine="567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839"/>
        </w:tabs>
        <w:ind w:left="2272" w:firstLine="567"/>
      </w:pPr>
      <w:rPr>
        <w:rFonts w:hint="default"/>
      </w:rPr>
    </w:lvl>
  </w:abstractNum>
  <w:num w:numId="1">
    <w:abstractNumId w:val="26"/>
  </w:num>
  <w:num w:numId="2">
    <w:abstractNumId w:val="30"/>
  </w:num>
  <w:num w:numId="3">
    <w:abstractNumId w:val="18"/>
  </w:num>
  <w:num w:numId="4">
    <w:abstractNumId w:val="16"/>
  </w:num>
  <w:num w:numId="5">
    <w:abstractNumId w:val="24"/>
  </w:num>
  <w:num w:numId="6">
    <w:abstractNumId w:val="19"/>
  </w:num>
  <w:num w:numId="7">
    <w:abstractNumId w:val="31"/>
  </w:num>
  <w:num w:numId="8">
    <w:abstractNumId w:val="20"/>
  </w:num>
  <w:num w:numId="9">
    <w:abstractNumId w:val="28"/>
  </w:num>
  <w:num w:numId="10">
    <w:abstractNumId w:val="22"/>
  </w:num>
  <w:num w:numId="11">
    <w:abstractNumId w:val="23"/>
  </w:num>
  <w:num w:numId="12">
    <w:abstractNumId w:val="17"/>
  </w:num>
  <w:num w:numId="13">
    <w:abstractNumId w:val="15"/>
  </w:num>
  <w:num w:numId="14">
    <w:abstractNumId w:val="25"/>
  </w:num>
  <w:num w:numId="15">
    <w:abstractNumId w:val="11"/>
  </w:num>
  <w:num w:numId="16">
    <w:abstractNumId w:val="12"/>
  </w:num>
  <w:num w:numId="17">
    <w:abstractNumId w:val="21"/>
  </w:num>
  <w:num w:numId="18">
    <w:abstractNumId w:val="10"/>
  </w:num>
  <w:num w:numId="19">
    <w:abstractNumId w:val="9"/>
  </w:num>
  <w:num w:numId="20">
    <w:abstractNumId w:val="14"/>
  </w:num>
  <w:num w:numId="21">
    <w:abstractNumId w:val="29"/>
  </w:num>
  <w:num w:numId="22">
    <w:abstractNumId w:val="27"/>
  </w:num>
  <w:num w:numId="23">
    <w:abstractNumId w:val="8"/>
  </w:num>
  <w:num w:numId="2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567"/>
  <w:hyphenationZone w:val="35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169"/>
    <w:rsid w:val="00000FF5"/>
    <w:rsid w:val="00005D23"/>
    <w:rsid w:val="00012D2B"/>
    <w:rsid w:val="00017179"/>
    <w:rsid w:val="00025CE3"/>
    <w:rsid w:val="00032611"/>
    <w:rsid w:val="000332E3"/>
    <w:rsid w:val="00033B55"/>
    <w:rsid w:val="000422A6"/>
    <w:rsid w:val="0004613F"/>
    <w:rsid w:val="00047964"/>
    <w:rsid w:val="000507F3"/>
    <w:rsid w:val="000554B3"/>
    <w:rsid w:val="00060E05"/>
    <w:rsid w:val="00061068"/>
    <w:rsid w:val="00061218"/>
    <w:rsid w:val="00066297"/>
    <w:rsid w:val="00067B51"/>
    <w:rsid w:val="0007584F"/>
    <w:rsid w:val="000843CB"/>
    <w:rsid w:val="00084FA9"/>
    <w:rsid w:val="00091DD5"/>
    <w:rsid w:val="00093330"/>
    <w:rsid w:val="0009766D"/>
    <w:rsid w:val="000A06CC"/>
    <w:rsid w:val="000A4C1E"/>
    <w:rsid w:val="000A75DF"/>
    <w:rsid w:val="000B6DA3"/>
    <w:rsid w:val="000C19A6"/>
    <w:rsid w:val="000C6B95"/>
    <w:rsid w:val="000E47F5"/>
    <w:rsid w:val="000E7D6E"/>
    <w:rsid w:val="000F3F3C"/>
    <w:rsid w:val="000F6001"/>
    <w:rsid w:val="000F65C8"/>
    <w:rsid w:val="001002D2"/>
    <w:rsid w:val="00105839"/>
    <w:rsid w:val="00106CE4"/>
    <w:rsid w:val="00107B68"/>
    <w:rsid w:val="00122AA3"/>
    <w:rsid w:val="0013045A"/>
    <w:rsid w:val="001341DE"/>
    <w:rsid w:val="0014127F"/>
    <w:rsid w:val="00150A16"/>
    <w:rsid w:val="00151639"/>
    <w:rsid w:val="00151E47"/>
    <w:rsid w:val="00153DDE"/>
    <w:rsid w:val="00157235"/>
    <w:rsid w:val="00157670"/>
    <w:rsid w:val="00161E00"/>
    <w:rsid w:val="00163112"/>
    <w:rsid w:val="00165224"/>
    <w:rsid w:val="00165371"/>
    <w:rsid w:val="00165699"/>
    <w:rsid w:val="00170727"/>
    <w:rsid w:val="001720BC"/>
    <w:rsid w:val="00173F07"/>
    <w:rsid w:val="0017774F"/>
    <w:rsid w:val="00181A7B"/>
    <w:rsid w:val="00182AFD"/>
    <w:rsid w:val="00194AAA"/>
    <w:rsid w:val="00194E8F"/>
    <w:rsid w:val="00197731"/>
    <w:rsid w:val="001A221E"/>
    <w:rsid w:val="001A4288"/>
    <w:rsid w:val="001A53AD"/>
    <w:rsid w:val="001A5D8D"/>
    <w:rsid w:val="001A61DE"/>
    <w:rsid w:val="001A6C30"/>
    <w:rsid w:val="001B219E"/>
    <w:rsid w:val="001B2C2C"/>
    <w:rsid w:val="001B335B"/>
    <w:rsid w:val="001B35CC"/>
    <w:rsid w:val="001B7F8C"/>
    <w:rsid w:val="001C3372"/>
    <w:rsid w:val="001E1419"/>
    <w:rsid w:val="001E4916"/>
    <w:rsid w:val="001E580D"/>
    <w:rsid w:val="001E5BA8"/>
    <w:rsid w:val="001F0FB7"/>
    <w:rsid w:val="002017D4"/>
    <w:rsid w:val="002036E3"/>
    <w:rsid w:val="002045DB"/>
    <w:rsid w:val="00206E68"/>
    <w:rsid w:val="0020742D"/>
    <w:rsid w:val="00210AEB"/>
    <w:rsid w:val="0022220B"/>
    <w:rsid w:val="00224199"/>
    <w:rsid w:val="00225510"/>
    <w:rsid w:val="002336BB"/>
    <w:rsid w:val="002347F4"/>
    <w:rsid w:val="00234FA2"/>
    <w:rsid w:val="00237CE6"/>
    <w:rsid w:val="00243426"/>
    <w:rsid w:val="00243CAF"/>
    <w:rsid w:val="00250E59"/>
    <w:rsid w:val="00251AD4"/>
    <w:rsid w:val="00260919"/>
    <w:rsid w:val="002619F1"/>
    <w:rsid w:val="00271443"/>
    <w:rsid w:val="002728FE"/>
    <w:rsid w:val="00275BD1"/>
    <w:rsid w:val="00276808"/>
    <w:rsid w:val="00282143"/>
    <w:rsid w:val="00284292"/>
    <w:rsid w:val="00286F40"/>
    <w:rsid w:val="002A12A5"/>
    <w:rsid w:val="002A150E"/>
    <w:rsid w:val="002A1A31"/>
    <w:rsid w:val="002A370A"/>
    <w:rsid w:val="002A6CC3"/>
    <w:rsid w:val="002B54DD"/>
    <w:rsid w:val="002B77A4"/>
    <w:rsid w:val="002C2F56"/>
    <w:rsid w:val="002C5574"/>
    <w:rsid w:val="002D3488"/>
    <w:rsid w:val="002D4F18"/>
    <w:rsid w:val="002D57BE"/>
    <w:rsid w:val="002E4B39"/>
    <w:rsid w:val="002F193D"/>
    <w:rsid w:val="002F1C7E"/>
    <w:rsid w:val="002F2AFA"/>
    <w:rsid w:val="002F3011"/>
    <w:rsid w:val="002F330F"/>
    <w:rsid w:val="002F791D"/>
    <w:rsid w:val="003026D2"/>
    <w:rsid w:val="00312492"/>
    <w:rsid w:val="003134ED"/>
    <w:rsid w:val="00314EED"/>
    <w:rsid w:val="00317FD6"/>
    <w:rsid w:val="00325231"/>
    <w:rsid w:val="00326F05"/>
    <w:rsid w:val="00335173"/>
    <w:rsid w:val="00340603"/>
    <w:rsid w:val="00346D1E"/>
    <w:rsid w:val="003470ED"/>
    <w:rsid w:val="00351981"/>
    <w:rsid w:val="0035616B"/>
    <w:rsid w:val="00360428"/>
    <w:rsid w:val="0036558F"/>
    <w:rsid w:val="00371BCB"/>
    <w:rsid w:val="003732B8"/>
    <w:rsid w:val="0039254D"/>
    <w:rsid w:val="003926EA"/>
    <w:rsid w:val="003A0A1E"/>
    <w:rsid w:val="003A64E0"/>
    <w:rsid w:val="003B270A"/>
    <w:rsid w:val="003B683F"/>
    <w:rsid w:val="003C2AB8"/>
    <w:rsid w:val="003C4AE5"/>
    <w:rsid w:val="003C6A0C"/>
    <w:rsid w:val="003D4DB1"/>
    <w:rsid w:val="003D6DCC"/>
    <w:rsid w:val="003E116A"/>
    <w:rsid w:val="003E5848"/>
    <w:rsid w:val="00412204"/>
    <w:rsid w:val="00413119"/>
    <w:rsid w:val="00416C81"/>
    <w:rsid w:val="00421C56"/>
    <w:rsid w:val="00426AC8"/>
    <w:rsid w:val="0042798E"/>
    <w:rsid w:val="00436CDE"/>
    <w:rsid w:val="00437E03"/>
    <w:rsid w:val="00442DC3"/>
    <w:rsid w:val="00454081"/>
    <w:rsid w:val="004617F8"/>
    <w:rsid w:val="004634CA"/>
    <w:rsid w:val="0046461D"/>
    <w:rsid w:val="00465422"/>
    <w:rsid w:val="00466098"/>
    <w:rsid w:val="00474D83"/>
    <w:rsid w:val="004825E0"/>
    <w:rsid w:val="004859E1"/>
    <w:rsid w:val="00487013"/>
    <w:rsid w:val="004914C6"/>
    <w:rsid w:val="00494E4E"/>
    <w:rsid w:val="004A225A"/>
    <w:rsid w:val="004A24E3"/>
    <w:rsid w:val="004B14B4"/>
    <w:rsid w:val="004B17E2"/>
    <w:rsid w:val="004C1AEE"/>
    <w:rsid w:val="004C403B"/>
    <w:rsid w:val="004C4294"/>
    <w:rsid w:val="004C5599"/>
    <w:rsid w:val="004E11E3"/>
    <w:rsid w:val="004E5C0F"/>
    <w:rsid w:val="004F1974"/>
    <w:rsid w:val="004F1A03"/>
    <w:rsid w:val="004F30D1"/>
    <w:rsid w:val="005053A9"/>
    <w:rsid w:val="005208B5"/>
    <w:rsid w:val="00524447"/>
    <w:rsid w:val="00527FE2"/>
    <w:rsid w:val="005300FD"/>
    <w:rsid w:val="00530BAC"/>
    <w:rsid w:val="00532DD4"/>
    <w:rsid w:val="00534C71"/>
    <w:rsid w:val="0053536F"/>
    <w:rsid w:val="00537B56"/>
    <w:rsid w:val="005452DA"/>
    <w:rsid w:val="005460CB"/>
    <w:rsid w:val="00546545"/>
    <w:rsid w:val="00551BDF"/>
    <w:rsid w:val="005554F4"/>
    <w:rsid w:val="00561B8D"/>
    <w:rsid w:val="00567581"/>
    <w:rsid w:val="00572452"/>
    <w:rsid w:val="00574224"/>
    <w:rsid w:val="00584404"/>
    <w:rsid w:val="00584B5A"/>
    <w:rsid w:val="0058578A"/>
    <w:rsid w:val="0058606A"/>
    <w:rsid w:val="00586C67"/>
    <w:rsid w:val="00594BDD"/>
    <w:rsid w:val="005954F9"/>
    <w:rsid w:val="00595D4A"/>
    <w:rsid w:val="005974D1"/>
    <w:rsid w:val="005A28FE"/>
    <w:rsid w:val="005A3770"/>
    <w:rsid w:val="005A637E"/>
    <w:rsid w:val="005C4FB4"/>
    <w:rsid w:val="005C797F"/>
    <w:rsid w:val="005E2337"/>
    <w:rsid w:val="005E5851"/>
    <w:rsid w:val="005F30CC"/>
    <w:rsid w:val="005F6DBB"/>
    <w:rsid w:val="00607E0D"/>
    <w:rsid w:val="00614D78"/>
    <w:rsid w:val="0062202C"/>
    <w:rsid w:val="006248B6"/>
    <w:rsid w:val="006277BA"/>
    <w:rsid w:val="00633948"/>
    <w:rsid w:val="0063672E"/>
    <w:rsid w:val="0064081E"/>
    <w:rsid w:val="00643D07"/>
    <w:rsid w:val="00650983"/>
    <w:rsid w:val="0066271E"/>
    <w:rsid w:val="00662E59"/>
    <w:rsid w:val="00674A1F"/>
    <w:rsid w:val="006771B2"/>
    <w:rsid w:val="00697DDD"/>
    <w:rsid w:val="00697E96"/>
    <w:rsid w:val="006B1CD7"/>
    <w:rsid w:val="006C40B2"/>
    <w:rsid w:val="006C4E72"/>
    <w:rsid w:val="006C7162"/>
    <w:rsid w:val="006D248B"/>
    <w:rsid w:val="006E01B5"/>
    <w:rsid w:val="006E3846"/>
    <w:rsid w:val="006E51A9"/>
    <w:rsid w:val="006F3C4D"/>
    <w:rsid w:val="006F5070"/>
    <w:rsid w:val="00725205"/>
    <w:rsid w:val="00731712"/>
    <w:rsid w:val="0073430C"/>
    <w:rsid w:val="00734A56"/>
    <w:rsid w:val="00735232"/>
    <w:rsid w:val="00742983"/>
    <w:rsid w:val="00745543"/>
    <w:rsid w:val="0074620B"/>
    <w:rsid w:val="0075451E"/>
    <w:rsid w:val="00763259"/>
    <w:rsid w:val="00763CCD"/>
    <w:rsid w:val="00786921"/>
    <w:rsid w:val="00790E65"/>
    <w:rsid w:val="007A285D"/>
    <w:rsid w:val="007A4C9F"/>
    <w:rsid w:val="007C1AC5"/>
    <w:rsid w:val="007C39EC"/>
    <w:rsid w:val="007C5600"/>
    <w:rsid w:val="007D26FC"/>
    <w:rsid w:val="007D6605"/>
    <w:rsid w:val="007F277A"/>
    <w:rsid w:val="007F3806"/>
    <w:rsid w:val="007F3B8D"/>
    <w:rsid w:val="00802738"/>
    <w:rsid w:val="00804D1B"/>
    <w:rsid w:val="00805301"/>
    <w:rsid w:val="00806B5C"/>
    <w:rsid w:val="00813BD6"/>
    <w:rsid w:val="00815D51"/>
    <w:rsid w:val="00820C72"/>
    <w:rsid w:val="00823D08"/>
    <w:rsid w:val="00824A9E"/>
    <w:rsid w:val="00826E38"/>
    <w:rsid w:val="00833AF4"/>
    <w:rsid w:val="008452A4"/>
    <w:rsid w:val="0085029A"/>
    <w:rsid w:val="00851097"/>
    <w:rsid w:val="008604F7"/>
    <w:rsid w:val="008627A8"/>
    <w:rsid w:val="008651BA"/>
    <w:rsid w:val="00871140"/>
    <w:rsid w:val="00872681"/>
    <w:rsid w:val="00872D35"/>
    <w:rsid w:val="008746BE"/>
    <w:rsid w:val="00877B2D"/>
    <w:rsid w:val="008838B6"/>
    <w:rsid w:val="00884B6A"/>
    <w:rsid w:val="00885983"/>
    <w:rsid w:val="00886911"/>
    <w:rsid w:val="0089605C"/>
    <w:rsid w:val="008A28C7"/>
    <w:rsid w:val="008A4565"/>
    <w:rsid w:val="008B3C07"/>
    <w:rsid w:val="008C059E"/>
    <w:rsid w:val="008C3703"/>
    <w:rsid w:val="008C3847"/>
    <w:rsid w:val="008C70F2"/>
    <w:rsid w:val="008C75EB"/>
    <w:rsid w:val="008D0525"/>
    <w:rsid w:val="008D29BC"/>
    <w:rsid w:val="008D4F86"/>
    <w:rsid w:val="008D7C42"/>
    <w:rsid w:val="008E1F4A"/>
    <w:rsid w:val="008E5562"/>
    <w:rsid w:val="0091567B"/>
    <w:rsid w:val="00915C64"/>
    <w:rsid w:val="009160E7"/>
    <w:rsid w:val="0092655B"/>
    <w:rsid w:val="00927C84"/>
    <w:rsid w:val="0093087C"/>
    <w:rsid w:val="009340C7"/>
    <w:rsid w:val="00955824"/>
    <w:rsid w:val="00970768"/>
    <w:rsid w:val="00970EE3"/>
    <w:rsid w:val="00971CC4"/>
    <w:rsid w:val="00975C40"/>
    <w:rsid w:val="00977FCF"/>
    <w:rsid w:val="00980414"/>
    <w:rsid w:val="00982718"/>
    <w:rsid w:val="009949F9"/>
    <w:rsid w:val="009A0861"/>
    <w:rsid w:val="009A3CAC"/>
    <w:rsid w:val="009B0981"/>
    <w:rsid w:val="009B1C5A"/>
    <w:rsid w:val="009B39A6"/>
    <w:rsid w:val="009B4183"/>
    <w:rsid w:val="009B4691"/>
    <w:rsid w:val="009B7B12"/>
    <w:rsid w:val="009E1F92"/>
    <w:rsid w:val="009E4C08"/>
    <w:rsid w:val="009E5A54"/>
    <w:rsid w:val="009E662D"/>
    <w:rsid w:val="009F3348"/>
    <w:rsid w:val="009F6870"/>
    <w:rsid w:val="009F7FCB"/>
    <w:rsid w:val="00A00407"/>
    <w:rsid w:val="00A040CD"/>
    <w:rsid w:val="00A1311E"/>
    <w:rsid w:val="00A3689F"/>
    <w:rsid w:val="00A36B0D"/>
    <w:rsid w:val="00A36FF1"/>
    <w:rsid w:val="00A4011C"/>
    <w:rsid w:val="00A42B42"/>
    <w:rsid w:val="00A430DA"/>
    <w:rsid w:val="00A44112"/>
    <w:rsid w:val="00A45503"/>
    <w:rsid w:val="00A528D4"/>
    <w:rsid w:val="00A57EBB"/>
    <w:rsid w:val="00A7058B"/>
    <w:rsid w:val="00A74081"/>
    <w:rsid w:val="00A74CCA"/>
    <w:rsid w:val="00A761E1"/>
    <w:rsid w:val="00A8058C"/>
    <w:rsid w:val="00A81C1D"/>
    <w:rsid w:val="00AA03DA"/>
    <w:rsid w:val="00AA0734"/>
    <w:rsid w:val="00AA683A"/>
    <w:rsid w:val="00AA68BC"/>
    <w:rsid w:val="00AA6D4D"/>
    <w:rsid w:val="00AA6ECF"/>
    <w:rsid w:val="00AA7F94"/>
    <w:rsid w:val="00AB1AC7"/>
    <w:rsid w:val="00AB75BA"/>
    <w:rsid w:val="00AC157F"/>
    <w:rsid w:val="00AC7B11"/>
    <w:rsid w:val="00AD0C1A"/>
    <w:rsid w:val="00AD69C7"/>
    <w:rsid w:val="00AE386D"/>
    <w:rsid w:val="00B100F7"/>
    <w:rsid w:val="00B3415A"/>
    <w:rsid w:val="00B35A72"/>
    <w:rsid w:val="00B3666C"/>
    <w:rsid w:val="00B413C3"/>
    <w:rsid w:val="00B4370C"/>
    <w:rsid w:val="00B52A19"/>
    <w:rsid w:val="00B52FD5"/>
    <w:rsid w:val="00B569D3"/>
    <w:rsid w:val="00B56C0E"/>
    <w:rsid w:val="00B62270"/>
    <w:rsid w:val="00B664FD"/>
    <w:rsid w:val="00B66DDE"/>
    <w:rsid w:val="00B77566"/>
    <w:rsid w:val="00B92A17"/>
    <w:rsid w:val="00B93559"/>
    <w:rsid w:val="00B93DA6"/>
    <w:rsid w:val="00BA1887"/>
    <w:rsid w:val="00BB3169"/>
    <w:rsid w:val="00BB60B0"/>
    <w:rsid w:val="00BC0508"/>
    <w:rsid w:val="00BC10AA"/>
    <w:rsid w:val="00BC1134"/>
    <w:rsid w:val="00BE2B94"/>
    <w:rsid w:val="00BE2D47"/>
    <w:rsid w:val="00BE2DCD"/>
    <w:rsid w:val="00BE3281"/>
    <w:rsid w:val="00BE574E"/>
    <w:rsid w:val="00BE7A7F"/>
    <w:rsid w:val="00BF2C10"/>
    <w:rsid w:val="00BF3F28"/>
    <w:rsid w:val="00C000E8"/>
    <w:rsid w:val="00C03625"/>
    <w:rsid w:val="00C03A4E"/>
    <w:rsid w:val="00C05F6C"/>
    <w:rsid w:val="00C1635D"/>
    <w:rsid w:val="00C202C5"/>
    <w:rsid w:val="00C27463"/>
    <w:rsid w:val="00C57029"/>
    <w:rsid w:val="00C572B8"/>
    <w:rsid w:val="00C60A1D"/>
    <w:rsid w:val="00C60EFE"/>
    <w:rsid w:val="00C617E4"/>
    <w:rsid w:val="00C61A13"/>
    <w:rsid w:val="00C70154"/>
    <w:rsid w:val="00C70C38"/>
    <w:rsid w:val="00C70F9F"/>
    <w:rsid w:val="00C71541"/>
    <w:rsid w:val="00C81BC2"/>
    <w:rsid w:val="00C8703E"/>
    <w:rsid w:val="00CA607C"/>
    <w:rsid w:val="00CC2BD1"/>
    <w:rsid w:val="00CC2CF2"/>
    <w:rsid w:val="00CD4AA7"/>
    <w:rsid w:val="00CD4F05"/>
    <w:rsid w:val="00CE2E03"/>
    <w:rsid w:val="00CE45AB"/>
    <w:rsid w:val="00CE5E4C"/>
    <w:rsid w:val="00CF3F44"/>
    <w:rsid w:val="00CF5561"/>
    <w:rsid w:val="00D0173E"/>
    <w:rsid w:val="00D0301C"/>
    <w:rsid w:val="00D05A71"/>
    <w:rsid w:val="00D14F6A"/>
    <w:rsid w:val="00D25F70"/>
    <w:rsid w:val="00D26EF7"/>
    <w:rsid w:val="00D304C3"/>
    <w:rsid w:val="00D37D70"/>
    <w:rsid w:val="00D446CD"/>
    <w:rsid w:val="00D451D2"/>
    <w:rsid w:val="00D47539"/>
    <w:rsid w:val="00D524CB"/>
    <w:rsid w:val="00D55C0E"/>
    <w:rsid w:val="00D61680"/>
    <w:rsid w:val="00D92FC2"/>
    <w:rsid w:val="00D94BE9"/>
    <w:rsid w:val="00D969F1"/>
    <w:rsid w:val="00DA5D97"/>
    <w:rsid w:val="00DA5EA6"/>
    <w:rsid w:val="00DA6751"/>
    <w:rsid w:val="00DA7306"/>
    <w:rsid w:val="00DB0CAC"/>
    <w:rsid w:val="00DB1220"/>
    <w:rsid w:val="00DB1658"/>
    <w:rsid w:val="00DB2BA3"/>
    <w:rsid w:val="00DB54B3"/>
    <w:rsid w:val="00DD113E"/>
    <w:rsid w:val="00DD4943"/>
    <w:rsid w:val="00DD6529"/>
    <w:rsid w:val="00DD7EF1"/>
    <w:rsid w:val="00DE327A"/>
    <w:rsid w:val="00DF016B"/>
    <w:rsid w:val="00DF1689"/>
    <w:rsid w:val="00DF4627"/>
    <w:rsid w:val="00E023AB"/>
    <w:rsid w:val="00E050DF"/>
    <w:rsid w:val="00E05EE4"/>
    <w:rsid w:val="00E24489"/>
    <w:rsid w:val="00E26148"/>
    <w:rsid w:val="00E351C3"/>
    <w:rsid w:val="00E35A5A"/>
    <w:rsid w:val="00E360E7"/>
    <w:rsid w:val="00E3710A"/>
    <w:rsid w:val="00E43E66"/>
    <w:rsid w:val="00E53505"/>
    <w:rsid w:val="00E54701"/>
    <w:rsid w:val="00E54BE0"/>
    <w:rsid w:val="00E56069"/>
    <w:rsid w:val="00E5667E"/>
    <w:rsid w:val="00E65DB8"/>
    <w:rsid w:val="00E7061D"/>
    <w:rsid w:val="00E81529"/>
    <w:rsid w:val="00E92196"/>
    <w:rsid w:val="00E9271F"/>
    <w:rsid w:val="00E97250"/>
    <w:rsid w:val="00EA16DE"/>
    <w:rsid w:val="00EB0ADD"/>
    <w:rsid w:val="00EB3E9C"/>
    <w:rsid w:val="00EB532C"/>
    <w:rsid w:val="00EB5548"/>
    <w:rsid w:val="00EC020C"/>
    <w:rsid w:val="00EC07F5"/>
    <w:rsid w:val="00EC3476"/>
    <w:rsid w:val="00EC69F3"/>
    <w:rsid w:val="00ED3BFD"/>
    <w:rsid w:val="00ED4B03"/>
    <w:rsid w:val="00EF1B13"/>
    <w:rsid w:val="00EF2893"/>
    <w:rsid w:val="00EF30DF"/>
    <w:rsid w:val="00EF3B1F"/>
    <w:rsid w:val="00EF703F"/>
    <w:rsid w:val="00F012D7"/>
    <w:rsid w:val="00F025C5"/>
    <w:rsid w:val="00F035D4"/>
    <w:rsid w:val="00F1394F"/>
    <w:rsid w:val="00F13B5B"/>
    <w:rsid w:val="00F165C3"/>
    <w:rsid w:val="00F20066"/>
    <w:rsid w:val="00F24281"/>
    <w:rsid w:val="00F36E39"/>
    <w:rsid w:val="00F66985"/>
    <w:rsid w:val="00F67FB4"/>
    <w:rsid w:val="00F70255"/>
    <w:rsid w:val="00F71AD2"/>
    <w:rsid w:val="00F76453"/>
    <w:rsid w:val="00F7788B"/>
    <w:rsid w:val="00F815F1"/>
    <w:rsid w:val="00F84440"/>
    <w:rsid w:val="00F85232"/>
    <w:rsid w:val="00F85AA5"/>
    <w:rsid w:val="00F93F99"/>
    <w:rsid w:val="00F943D3"/>
    <w:rsid w:val="00FA1864"/>
    <w:rsid w:val="00FA4CF7"/>
    <w:rsid w:val="00FB067A"/>
    <w:rsid w:val="00FB098C"/>
    <w:rsid w:val="00FB1FA1"/>
    <w:rsid w:val="00FC65C8"/>
    <w:rsid w:val="00FD3D27"/>
    <w:rsid w:val="00FD50FF"/>
    <w:rsid w:val="00FD58A8"/>
    <w:rsid w:val="00FE3169"/>
    <w:rsid w:val="00FE3BFF"/>
    <w:rsid w:val="00FE516A"/>
    <w:rsid w:val="00FE5EA9"/>
    <w:rsid w:val="00FF01A0"/>
    <w:rsid w:val="00FF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/>
    <w:lsdException w:name="toc 2" w:semiHidden="0" w:uiPriority="39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22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B3169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0"/>
    <w:next w:val="a0"/>
    <w:link w:val="11"/>
    <w:uiPriority w:val="9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002619F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2619F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link w:val="40"/>
    <w:uiPriority w:val="99"/>
    <w:qFormat/>
    <w:locked/>
    <w:rsid w:val="00151E4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0"/>
    <w:next w:val="a0"/>
    <w:link w:val="50"/>
    <w:uiPriority w:val="99"/>
    <w:qFormat/>
    <w:locked/>
    <w:rsid w:val="00000FF5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0"/>
    <w:uiPriority w:val="99"/>
    <w:qFormat/>
    <w:rsid w:val="009B4183"/>
    <w:pPr>
      <w:keepNext/>
      <w:keepLines/>
      <w:spacing w:before="40"/>
      <w:outlineLvl w:val="5"/>
    </w:pPr>
    <w:rPr>
      <w:rFonts w:ascii="Cambria" w:hAnsi="Cambria"/>
      <w:color w:val="243F60"/>
    </w:rPr>
  </w:style>
  <w:style w:type="paragraph" w:styleId="7">
    <w:name w:val="heading 7"/>
    <w:basedOn w:val="a0"/>
    <w:next w:val="a0"/>
    <w:link w:val="70"/>
    <w:unhideWhenUsed/>
    <w:qFormat/>
    <w:rsid w:val="00A3689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9"/>
    <w:locked/>
    <w:rsid w:val="00BB3169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9"/>
    <w:semiHidden/>
    <w:locked/>
    <w:rsid w:val="002619F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2619F1"/>
    <w:rPr>
      <w:rFonts w:ascii="Cambria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151E47"/>
    <w:rPr>
      <w:rFonts w:ascii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1"/>
    <w:link w:val="5"/>
    <w:uiPriority w:val="99"/>
    <w:semiHidden/>
    <w:locked/>
    <w:rsid w:val="00000FF5"/>
    <w:rPr>
      <w:rFonts w:ascii="Cambria" w:hAnsi="Cambria" w:cs="Times New Roman"/>
      <w:color w:val="243F60"/>
      <w:sz w:val="24"/>
      <w:szCs w:val="24"/>
    </w:rPr>
  </w:style>
  <w:style w:type="character" w:customStyle="1" w:styleId="60">
    <w:name w:val="Заголовок 6 Знак"/>
    <w:basedOn w:val="a1"/>
    <w:link w:val="6"/>
    <w:uiPriority w:val="99"/>
    <w:semiHidden/>
    <w:locked/>
    <w:rsid w:val="009B4183"/>
    <w:rPr>
      <w:rFonts w:ascii="Cambria" w:hAnsi="Cambria" w:cs="Times New Roman"/>
      <w:color w:val="243F60"/>
      <w:sz w:val="24"/>
      <w:szCs w:val="24"/>
    </w:rPr>
  </w:style>
  <w:style w:type="paragraph" w:styleId="a4">
    <w:name w:val="header"/>
    <w:basedOn w:val="a0"/>
    <w:link w:val="a5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uiPriority w:val="99"/>
    <w:rsid w:val="00BB3169"/>
    <w:pPr>
      <w:jc w:val="both"/>
    </w:pPr>
    <w:rPr>
      <w:rFonts w:ascii="ISOCPEUR" w:eastAsia="Times New Roman" w:hAnsi="ISOCPEUR"/>
      <w:i/>
      <w:sz w:val="28"/>
      <w:szCs w:val="20"/>
      <w:lang w:val="uk-UA"/>
    </w:rPr>
  </w:style>
  <w:style w:type="paragraph" w:styleId="a9">
    <w:name w:val="Balloon Text"/>
    <w:basedOn w:val="a0"/>
    <w:link w:val="aa"/>
    <w:uiPriority w:val="99"/>
    <w:semiHidden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locked/>
    <w:rsid w:val="003E5848"/>
    <w:rPr>
      <w:rFonts w:ascii="Tahoma" w:hAnsi="Tahoma" w:cs="Tahoma"/>
      <w:sz w:val="16"/>
      <w:szCs w:val="16"/>
      <w:lang w:eastAsia="ru-RU"/>
    </w:rPr>
  </w:style>
  <w:style w:type="paragraph" w:styleId="ab">
    <w:name w:val="No Spacing"/>
    <w:link w:val="ac"/>
    <w:uiPriority w:val="99"/>
    <w:qFormat/>
    <w:rsid w:val="0053536F"/>
    <w:rPr>
      <w:lang w:eastAsia="en-US"/>
    </w:rPr>
  </w:style>
  <w:style w:type="paragraph" w:styleId="ad">
    <w:name w:val="List Paragraph"/>
    <w:basedOn w:val="a0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uiPriority w:val="99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locked/>
    <w:rsid w:val="0053536F"/>
    <w:rPr>
      <w:rFonts w:ascii="Times New Roman" w:hAnsi="Times New Roman" w:cs="Times New Roman"/>
      <w:sz w:val="28"/>
      <w:szCs w:val="28"/>
      <w:lang w:eastAsia="ru-RU"/>
    </w:rPr>
  </w:style>
  <w:style w:type="paragraph" w:styleId="ae">
    <w:name w:val="Body Text"/>
    <w:basedOn w:val="a0"/>
    <w:link w:val="af"/>
    <w:uiPriority w:val="99"/>
    <w:rsid w:val="002619F1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semiHidden/>
    <w:locked/>
    <w:rsid w:val="002619F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WW8Num3z0">
    <w:name w:val="WW8Num3z0"/>
    <w:uiPriority w:val="99"/>
    <w:rsid w:val="002619F1"/>
    <w:rPr>
      <w:rFonts w:ascii="Symbol" w:hAnsi="Symbol"/>
    </w:rPr>
  </w:style>
  <w:style w:type="character" w:customStyle="1" w:styleId="WW8Num3z1">
    <w:name w:val="WW8Num3z1"/>
    <w:uiPriority w:val="99"/>
    <w:rsid w:val="002619F1"/>
    <w:rPr>
      <w:rFonts w:ascii="Courier New" w:hAnsi="Courier New"/>
    </w:rPr>
  </w:style>
  <w:style w:type="character" w:customStyle="1" w:styleId="WW8Num3z2">
    <w:name w:val="WW8Num3z2"/>
    <w:uiPriority w:val="99"/>
    <w:rsid w:val="002619F1"/>
    <w:rPr>
      <w:rFonts w:ascii="Wingdings" w:hAnsi="Wingdings"/>
    </w:rPr>
  </w:style>
  <w:style w:type="character" w:customStyle="1" w:styleId="WW8Num4z0">
    <w:name w:val="WW8Num4z0"/>
    <w:uiPriority w:val="99"/>
    <w:rsid w:val="002619F1"/>
    <w:rPr>
      <w:rFonts w:ascii="Symbol" w:hAnsi="Symbol"/>
    </w:rPr>
  </w:style>
  <w:style w:type="character" w:customStyle="1" w:styleId="WW8Num5z0">
    <w:name w:val="WW8Num5z0"/>
    <w:uiPriority w:val="99"/>
    <w:rsid w:val="002619F1"/>
    <w:rPr>
      <w:rFonts w:ascii="Symbol" w:hAnsi="Symbol"/>
    </w:rPr>
  </w:style>
  <w:style w:type="character" w:customStyle="1" w:styleId="WW8Num6z0">
    <w:name w:val="WW8Num6z0"/>
    <w:uiPriority w:val="99"/>
    <w:rsid w:val="002619F1"/>
    <w:rPr>
      <w:rFonts w:ascii="Symbol" w:hAnsi="Symbol"/>
    </w:rPr>
  </w:style>
  <w:style w:type="character" w:customStyle="1" w:styleId="WW8Num8z0">
    <w:name w:val="WW8Num8z0"/>
    <w:uiPriority w:val="99"/>
    <w:rsid w:val="002619F1"/>
    <w:rPr>
      <w:rFonts w:ascii="Symbol" w:hAnsi="Symbol"/>
      <w:sz w:val="20"/>
    </w:rPr>
  </w:style>
  <w:style w:type="character" w:customStyle="1" w:styleId="WW8Num8z1">
    <w:name w:val="WW8Num8z1"/>
    <w:uiPriority w:val="99"/>
    <w:rsid w:val="002619F1"/>
    <w:rPr>
      <w:rFonts w:ascii="Courier New" w:hAnsi="Courier New"/>
      <w:sz w:val="20"/>
    </w:rPr>
  </w:style>
  <w:style w:type="character" w:customStyle="1" w:styleId="WW8Num8z2">
    <w:name w:val="WW8Num8z2"/>
    <w:uiPriority w:val="99"/>
    <w:rsid w:val="002619F1"/>
    <w:rPr>
      <w:rFonts w:ascii="Wingdings" w:hAnsi="Wingdings"/>
      <w:sz w:val="20"/>
    </w:rPr>
  </w:style>
  <w:style w:type="character" w:customStyle="1" w:styleId="WW8Num9z0">
    <w:name w:val="WW8Num9z0"/>
    <w:uiPriority w:val="99"/>
    <w:rsid w:val="002619F1"/>
    <w:rPr>
      <w:rFonts w:ascii="Symbol" w:hAnsi="Symbol"/>
    </w:rPr>
  </w:style>
  <w:style w:type="character" w:customStyle="1" w:styleId="WW8Num10z0">
    <w:name w:val="WW8Num10z0"/>
    <w:uiPriority w:val="99"/>
    <w:rsid w:val="002619F1"/>
    <w:rPr>
      <w:rFonts w:ascii="Symbol" w:hAnsi="Symbol"/>
    </w:rPr>
  </w:style>
  <w:style w:type="character" w:customStyle="1" w:styleId="WW8Num11z0">
    <w:name w:val="WW8Num11z0"/>
    <w:uiPriority w:val="99"/>
    <w:rsid w:val="002619F1"/>
    <w:rPr>
      <w:rFonts w:ascii="Symbol" w:hAnsi="Symbol"/>
    </w:rPr>
  </w:style>
  <w:style w:type="character" w:customStyle="1" w:styleId="WW8Num12z0">
    <w:name w:val="WW8Num12z0"/>
    <w:uiPriority w:val="99"/>
    <w:rsid w:val="002619F1"/>
    <w:rPr>
      <w:rFonts w:ascii="Symbol" w:hAnsi="Symbol"/>
    </w:rPr>
  </w:style>
  <w:style w:type="character" w:customStyle="1" w:styleId="WW8Num13z0">
    <w:name w:val="WW8Num13z0"/>
    <w:uiPriority w:val="99"/>
    <w:rsid w:val="002619F1"/>
    <w:rPr>
      <w:rFonts w:ascii="Symbol" w:hAnsi="Symbol"/>
    </w:rPr>
  </w:style>
  <w:style w:type="character" w:customStyle="1" w:styleId="WW8Num15z0">
    <w:name w:val="WW8Num15z0"/>
    <w:uiPriority w:val="99"/>
    <w:rsid w:val="002619F1"/>
    <w:rPr>
      <w:rFonts w:ascii="Arial" w:hAnsi="Arial"/>
      <w:color w:val="auto"/>
      <w:kern w:val="1"/>
      <w:sz w:val="20"/>
    </w:rPr>
  </w:style>
  <w:style w:type="character" w:customStyle="1" w:styleId="WW8Num15z1">
    <w:name w:val="WW8Num15z1"/>
    <w:uiPriority w:val="99"/>
    <w:rsid w:val="002619F1"/>
    <w:rPr>
      <w:rFonts w:ascii="Arial" w:hAnsi="Arial"/>
      <w:color w:val="auto"/>
    </w:rPr>
  </w:style>
  <w:style w:type="character" w:customStyle="1" w:styleId="WW8Num16z0">
    <w:name w:val="WW8Num16z0"/>
    <w:uiPriority w:val="99"/>
    <w:rsid w:val="002619F1"/>
    <w:rPr>
      <w:rFonts w:ascii="Symbol" w:hAnsi="Symbol"/>
    </w:rPr>
  </w:style>
  <w:style w:type="character" w:customStyle="1" w:styleId="WW8Num17z0">
    <w:name w:val="WW8Num17z0"/>
    <w:uiPriority w:val="99"/>
    <w:rsid w:val="002619F1"/>
    <w:rPr>
      <w:rFonts w:ascii="Symbol" w:hAnsi="Symbol"/>
    </w:rPr>
  </w:style>
  <w:style w:type="character" w:customStyle="1" w:styleId="WW8Num18z0">
    <w:name w:val="WW8Num18z0"/>
    <w:uiPriority w:val="99"/>
    <w:rsid w:val="002619F1"/>
    <w:rPr>
      <w:rFonts w:ascii="Symbol" w:hAnsi="Symbol"/>
    </w:rPr>
  </w:style>
  <w:style w:type="character" w:customStyle="1" w:styleId="WW8Num18z1">
    <w:name w:val="WW8Num18z1"/>
    <w:uiPriority w:val="99"/>
    <w:rsid w:val="002619F1"/>
    <w:rPr>
      <w:rFonts w:ascii="Courier New" w:hAnsi="Courier New"/>
    </w:rPr>
  </w:style>
  <w:style w:type="character" w:customStyle="1" w:styleId="WW8Num18z2">
    <w:name w:val="WW8Num18z2"/>
    <w:uiPriority w:val="99"/>
    <w:rsid w:val="002619F1"/>
    <w:rPr>
      <w:rFonts w:ascii="Wingdings" w:hAnsi="Wingdings"/>
    </w:rPr>
  </w:style>
  <w:style w:type="character" w:customStyle="1" w:styleId="WW8Num19z0">
    <w:name w:val="WW8Num19z0"/>
    <w:uiPriority w:val="99"/>
    <w:rsid w:val="002619F1"/>
    <w:rPr>
      <w:rFonts w:ascii="Symbol" w:hAnsi="Symbol"/>
    </w:rPr>
  </w:style>
  <w:style w:type="character" w:customStyle="1" w:styleId="WW8Num20z0">
    <w:name w:val="WW8Num20z0"/>
    <w:uiPriority w:val="99"/>
    <w:rsid w:val="002619F1"/>
    <w:rPr>
      <w:rFonts w:ascii="Symbol" w:hAnsi="Symbol"/>
      <w:sz w:val="20"/>
    </w:rPr>
  </w:style>
  <w:style w:type="character" w:customStyle="1" w:styleId="WW8Num20z2">
    <w:name w:val="WW8Num20z2"/>
    <w:uiPriority w:val="99"/>
    <w:rsid w:val="002619F1"/>
    <w:rPr>
      <w:rFonts w:ascii="Wingdings" w:hAnsi="Wingdings"/>
      <w:sz w:val="20"/>
    </w:rPr>
  </w:style>
  <w:style w:type="character" w:customStyle="1" w:styleId="WW8Num21z0">
    <w:name w:val="WW8Num21z0"/>
    <w:uiPriority w:val="99"/>
    <w:rsid w:val="002619F1"/>
    <w:rPr>
      <w:rFonts w:ascii="Symbol" w:hAnsi="Symbol"/>
    </w:rPr>
  </w:style>
  <w:style w:type="character" w:customStyle="1" w:styleId="WW8Num21z1">
    <w:name w:val="WW8Num21z1"/>
    <w:uiPriority w:val="99"/>
    <w:rsid w:val="002619F1"/>
    <w:rPr>
      <w:rFonts w:ascii="Courier New" w:hAnsi="Courier New"/>
    </w:rPr>
  </w:style>
  <w:style w:type="character" w:customStyle="1" w:styleId="WW8Num21z2">
    <w:name w:val="WW8Num21z2"/>
    <w:uiPriority w:val="99"/>
    <w:rsid w:val="002619F1"/>
    <w:rPr>
      <w:rFonts w:ascii="Wingdings" w:hAnsi="Wingdings"/>
    </w:rPr>
  </w:style>
  <w:style w:type="character" w:customStyle="1" w:styleId="12">
    <w:name w:val="Основной шрифт абзаца1"/>
    <w:uiPriority w:val="99"/>
    <w:rsid w:val="002619F1"/>
  </w:style>
  <w:style w:type="character" w:styleId="af0">
    <w:name w:val="Strong"/>
    <w:basedOn w:val="12"/>
    <w:uiPriority w:val="22"/>
    <w:qFormat/>
    <w:rsid w:val="002619F1"/>
    <w:rPr>
      <w:rFonts w:cs="Times New Roman"/>
      <w:b/>
      <w:bCs/>
    </w:rPr>
  </w:style>
  <w:style w:type="character" w:styleId="af1">
    <w:name w:val="Hyperlink"/>
    <w:basedOn w:val="12"/>
    <w:uiPriority w:val="99"/>
    <w:rsid w:val="002619F1"/>
    <w:rPr>
      <w:rFonts w:cs="Times New Roman"/>
      <w:color w:val="0000FF"/>
      <w:u w:val="single"/>
    </w:rPr>
  </w:style>
  <w:style w:type="character" w:customStyle="1" w:styleId="mw-headline">
    <w:name w:val="mw-headline"/>
    <w:basedOn w:val="12"/>
    <w:uiPriority w:val="99"/>
    <w:rsid w:val="002619F1"/>
    <w:rPr>
      <w:rFonts w:cs="Times New Roman"/>
    </w:rPr>
  </w:style>
  <w:style w:type="character" w:customStyle="1" w:styleId="af2">
    <w:name w:val="Название компоненты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Char">
    <w:name w:val="Название поля Char"/>
    <w:basedOn w:val="12"/>
    <w:uiPriority w:val="99"/>
    <w:rsid w:val="002619F1"/>
    <w:rPr>
      <w:rFonts w:ascii="Arial" w:hAnsi="Arial" w:cs="Times New Roman"/>
      <w:i/>
    </w:rPr>
  </w:style>
  <w:style w:type="character" w:customStyle="1" w:styleId="af3">
    <w:name w:val="Участник процесса"/>
    <w:basedOn w:val="12"/>
    <w:uiPriority w:val="99"/>
    <w:rsid w:val="002619F1"/>
    <w:rPr>
      <w:rFonts w:ascii="Arial" w:hAnsi="Arial" w:cs="Times New Roman"/>
      <w:b/>
      <w:i/>
      <w:sz w:val="20"/>
    </w:rPr>
  </w:style>
  <w:style w:type="character" w:customStyle="1" w:styleId="af4">
    <w:name w:val="Определения"/>
    <w:uiPriority w:val="99"/>
    <w:rsid w:val="002619F1"/>
    <w:rPr>
      <w:i/>
      <w:caps/>
      <w:u w:val="none"/>
      <w:lang w:val="ru-RU"/>
    </w:rPr>
  </w:style>
  <w:style w:type="character" w:customStyle="1" w:styleId="af5">
    <w:name w:val="Жирный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af6">
    <w:name w:val="Название пункта меню"/>
    <w:uiPriority w:val="99"/>
    <w:rsid w:val="002619F1"/>
    <w:rPr>
      <w:i/>
      <w:lang w:val="ru-RU" w:eastAsia="ar-SA" w:bidi="ar-SA"/>
    </w:rPr>
  </w:style>
  <w:style w:type="character" w:customStyle="1" w:styleId="af7">
    <w:name w:val="Рисунок Знак"/>
    <w:basedOn w:val="12"/>
    <w:uiPriority w:val="99"/>
    <w:rsid w:val="002619F1"/>
    <w:rPr>
      <w:rFonts w:ascii="Arial" w:hAnsi="Arial" w:cs="Times New Roman"/>
      <w:lang w:val="ru-RU" w:eastAsia="ar-SA" w:bidi="ar-SA"/>
    </w:rPr>
  </w:style>
  <w:style w:type="character" w:styleId="af8">
    <w:name w:val="FollowedHyperlink"/>
    <w:basedOn w:val="a1"/>
    <w:uiPriority w:val="99"/>
    <w:rsid w:val="002619F1"/>
    <w:rPr>
      <w:rFonts w:cs="Times New Roman"/>
      <w:color w:val="800000"/>
      <w:u w:val="single"/>
    </w:rPr>
  </w:style>
  <w:style w:type="paragraph" w:customStyle="1" w:styleId="Heading">
    <w:name w:val="Heading"/>
    <w:basedOn w:val="a0"/>
    <w:next w:val="ae"/>
    <w:uiPriority w:val="99"/>
    <w:rsid w:val="002619F1"/>
    <w:pPr>
      <w:keepNext/>
      <w:suppressAutoHyphens/>
      <w:spacing w:before="240" w:after="120" w:line="276" w:lineRule="auto"/>
    </w:pPr>
    <w:rPr>
      <w:rFonts w:ascii="Arial" w:eastAsia="Calibri" w:hAnsi="Arial" w:cs="Arial"/>
      <w:sz w:val="28"/>
      <w:szCs w:val="28"/>
      <w:lang w:eastAsia="ar-SA"/>
    </w:rPr>
  </w:style>
  <w:style w:type="paragraph" w:styleId="af9">
    <w:name w:val="List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paragraph" w:customStyle="1" w:styleId="13">
    <w:name w:val="Название объекта1"/>
    <w:basedOn w:val="a0"/>
    <w:uiPriority w:val="99"/>
    <w:rsid w:val="002619F1"/>
    <w:pPr>
      <w:suppressLineNumbers/>
      <w:suppressAutoHyphens/>
      <w:spacing w:before="120" w:after="120" w:line="276" w:lineRule="auto"/>
    </w:pPr>
    <w:rPr>
      <w:rFonts w:ascii="Calibri" w:eastAsia="Calibri" w:hAnsi="Calibri" w:cs="Calibri"/>
      <w:i/>
      <w:iCs/>
      <w:lang w:eastAsia="ar-SA"/>
    </w:rPr>
  </w:style>
  <w:style w:type="paragraph" w:customStyle="1" w:styleId="Index">
    <w:name w:val="Index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afa">
    <w:name w:val="Normal (Web)"/>
    <w:basedOn w:val="a0"/>
    <w:link w:val="afb"/>
    <w:uiPriority w:val="99"/>
    <w:rsid w:val="002619F1"/>
    <w:pPr>
      <w:suppressAutoHyphens/>
      <w:spacing w:before="280" w:after="280"/>
    </w:pPr>
    <w:rPr>
      <w:rFonts w:cs="Calibri"/>
      <w:lang w:eastAsia="ar-SA"/>
    </w:rPr>
  </w:style>
  <w:style w:type="character" w:customStyle="1" w:styleId="afb">
    <w:name w:val="Обычный (веб) Знак"/>
    <w:basedOn w:val="a1"/>
    <w:link w:val="afa"/>
    <w:uiPriority w:val="99"/>
    <w:locked/>
    <w:rsid w:val="002619F1"/>
    <w:rPr>
      <w:rFonts w:ascii="Times New Roman" w:hAnsi="Times New Roman" w:cs="Calibri"/>
      <w:sz w:val="24"/>
      <w:szCs w:val="24"/>
      <w:lang w:eastAsia="ar-SA" w:bidi="ar-SA"/>
    </w:rPr>
  </w:style>
  <w:style w:type="paragraph" w:customStyle="1" w:styleId="a">
    <w:name w:val="Многоуровневый нумерованный мой"/>
    <w:basedOn w:val="a0"/>
    <w:uiPriority w:val="99"/>
    <w:rsid w:val="002619F1"/>
    <w:pPr>
      <w:numPr>
        <w:numId w:val="1"/>
      </w:numPr>
      <w:suppressAutoHyphens/>
      <w:spacing w:line="360" w:lineRule="auto"/>
      <w:jc w:val="both"/>
    </w:pPr>
    <w:rPr>
      <w:rFonts w:cs="Calibri"/>
      <w:sz w:val="28"/>
      <w:lang w:eastAsia="ar-SA"/>
    </w:rPr>
  </w:style>
  <w:style w:type="paragraph" w:customStyle="1" w:styleId="14">
    <w:name w:val="Схема документа1"/>
    <w:basedOn w:val="a0"/>
    <w:uiPriority w:val="99"/>
    <w:rsid w:val="002619F1"/>
    <w:pPr>
      <w:shd w:val="clear" w:color="auto" w:fill="000080"/>
      <w:suppressAutoHyphens/>
      <w:spacing w:after="200" w:line="276" w:lineRule="auto"/>
    </w:pPr>
    <w:rPr>
      <w:rFonts w:ascii="Tahoma" w:eastAsia="Calibri" w:hAnsi="Tahoma" w:cs="Tahoma"/>
      <w:sz w:val="20"/>
      <w:szCs w:val="20"/>
      <w:lang w:eastAsia="ar-SA"/>
    </w:rPr>
  </w:style>
  <w:style w:type="paragraph" w:styleId="23">
    <w:name w:val="toc 2"/>
    <w:basedOn w:val="a0"/>
    <w:next w:val="a0"/>
    <w:uiPriority w:val="39"/>
    <w:rsid w:val="002619F1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15">
    <w:name w:val="toc 1"/>
    <w:basedOn w:val="10"/>
    <w:next w:val="a0"/>
    <w:uiPriority w:val="39"/>
    <w:rsid w:val="002619F1"/>
    <w:pPr>
      <w:keepNext w:val="0"/>
      <w:spacing w:before="360" w:after="0"/>
      <w:outlineLvl w:val="9"/>
    </w:pPr>
    <w:rPr>
      <w:rFonts w:asciiTheme="majorHAnsi" w:hAnsiTheme="majorHAnsi" w:cs="Times New Roman"/>
      <w:caps/>
      <w:kern w:val="0"/>
      <w:sz w:val="24"/>
      <w:szCs w:val="24"/>
    </w:rPr>
  </w:style>
  <w:style w:type="paragraph" w:styleId="16">
    <w:name w:val="index 1"/>
    <w:basedOn w:val="a0"/>
    <w:next w:val="a0"/>
    <w:uiPriority w:val="99"/>
    <w:rsid w:val="002619F1"/>
    <w:pPr>
      <w:suppressAutoHyphens/>
      <w:spacing w:after="200" w:line="276" w:lineRule="auto"/>
      <w:ind w:left="220" w:hanging="220"/>
    </w:pPr>
    <w:rPr>
      <w:rFonts w:eastAsia="Calibri" w:cs="Calibri"/>
      <w:sz w:val="28"/>
      <w:szCs w:val="22"/>
      <w:lang w:eastAsia="ar-SA"/>
    </w:rPr>
  </w:style>
  <w:style w:type="paragraph" w:customStyle="1" w:styleId="afc">
    <w:name w:val="Название поля"/>
    <w:basedOn w:val="ae"/>
    <w:uiPriority w:val="99"/>
    <w:rsid w:val="002619F1"/>
    <w:pP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i/>
      <w:sz w:val="20"/>
      <w:szCs w:val="20"/>
      <w:lang w:eastAsia="ar-SA"/>
    </w:rPr>
  </w:style>
  <w:style w:type="paragraph" w:customStyle="1" w:styleId="1">
    <w:name w:val="Маркированный список1"/>
    <w:basedOn w:val="a0"/>
    <w:uiPriority w:val="99"/>
    <w:rsid w:val="002619F1"/>
    <w:pPr>
      <w:numPr>
        <w:numId w:val="2"/>
      </w:numPr>
      <w:suppressAutoHyphens/>
      <w:spacing w:before="60"/>
      <w:jc w:val="both"/>
    </w:pPr>
    <w:rPr>
      <w:rFonts w:ascii="Arial" w:eastAsia="Calibri" w:hAnsi="Arial" w:cs="Calibri"/>
      <w:sz w:val="20"/>
      <w:szCs w:val="20"/>
      <w:lang w:val="en-US" w:eastAsia="ar-SA"/>
    </w:rPr>
  </w:style>
  <w:style w:type="paragraph" w:customStyle="1" w:styleId="17">
    <w:name w:val="Список Абзац 1 уровня"/>
    <w:basedOn w:val="ae"/>
    <w:uiPriority w:val="99"/>
    <w:rsid w:val="002619F1"/>
    <w:pPr>
      <w:suppressAutoHyphens/>
      <w:overflowPunct w:val="0"/>
      <w:autoSpaceDE w:val="0"/>
      <w:spacing w:before="60" w:after="0"/>
      <w:ind w:left="357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d">
    <w:name w:val="Примечание"/>
    <w:basedOn w:val="ae"/>
    <w:uiPriority w:val="99"/>
    <w:rsid w:val="002619F1"/>
    <w:pPr>
      <w:keepNext/>
      <w:keepLines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e">
    <w:name w:val="Рисунок"/>
    <w:basedOn w:val="ae"/>
    <w:next w:val="ae"/>
    <w:uiPriority w:val="99"/>
    <w:rsid w:val="002619F1"/>
    <w:pPr>
      <w:keepNext/>
      <w:keepLines/>
      <w:widowControl w:val="0"/>
      <w:suppressAutoHyphens/>
      <w:overflowPunct w:val="0"/>
      <w:autoSpaceDE w:val="0"/>
      <w:spacing w:before="160" w:after="0"/>
      <w:jc w:val="center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24">
    <w:name w:val="Заголовок 2 (ДИ)"/>
    <w:basedOn w:val="2"/>
    <w:uiPriority w:val="99"/>
    <w:rsid w:val="002619F1"/>
    <w:pPr>
      <w:keepLines w:val="0"/>
      <w:numPr>
        <w:ilvl w:val="1"/>
      </w:numPr>
      <w:tabs>
        <w:tab w:val="left" w:pos="792"/>
      </w:tabs>
      <w:suppressAutoHyphens/>
      <w:overflowPunct w:val="0"/>
      <w:autoSpaceDE w:val="0"/>
      <w:spacing w:before="240" w:after="60"/>
      <w:ind w:left="792" w:hanging="432"/>
      <w:textAlignment w:val="baseline"/>
      <w:outlineLvl w:val="9"/>
    </w:pPr>
    <w:rPr>
      <w:rFonts w:ascii="Arial" w:hAnsi="Arial"/>
      <w:i/>
      <w:iCs/>
      <w:color w:val="auto"/>
      <w:sz w:val="28"/>
      <w:szCs w:val="20"/>
      <w:lang w:eastAsia="ar-SA"/>
    </w:rPr>
  </w:style>
  <w:style w:type="paragraph" w:customStyle="1" w:styleId="18">
    <w:name w:val="Обычный1"/>
    <w:uiPriority w:val="99"/>
    <w:rsid w:val="002619F1"/>
    <w:pPr>
      <w:widowControl w:val="0"/>
      <w:suppressAutoHyphens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aff">
    <w:name w:val="Title"/>
    <w:basedOn w:val="a0"/>
    <w:next w:val="aff0"/>
    <w:link w:val="aff1"/>
    <w:uiPriority w:val="99"/>
    <w:qFormat/>
    <w:rsid w:val="002619F1"/>
    <w:pPr>
      <w:suppressAutoHyphens/>
      <w:jc w:val="center"/>
    </w:pPr>
    <w:rPr>
      <w:rFonts w:cs="Calibri"/>
      <w:b/>
      <w:szCs w:val="20"/>
      <w:lang w:eastAsia="ar-SA"/>
    </w:rPr>
  </w:style>
  <w:style w:type="character" w:customStyle="1" w:styleId="aff1">
    <w:name w:val="Название Знак"/>
    <w:basedOn w:val="a1"/>
    <w:link w:val="aff"/>
    <w:uiPriority w:val="99"/>
    <w:locked/>
    <w:rsid w:val="002619F1"/>
    <w:rPr>
      <w:rFonts w:ascii="Times New Roman" w:hAnsi="Times New Roman" w:cs="Calibri"/>
      <w:b/>
      <w:sz w:val="20"/>
      <w:szCs w:val="20"/>
      <w:lang w:eastAsia="ar-SA" w:bidi="ar-SA"/>
    </w:rPr>
  </w:style>
  <w:style w:type="paragraph" w:styleId="aff0">
    <w:name w:val="Subtitle"/>
    <w:basedOn w:val="Heading"/>
    <w:next w:val="ae"/>
    <w:link w:val="aff2"/>
    <w:uiPriority w:val="99"/>
    <w:qFormat/>
    <w:rsid w:val="002619F1"/>
    <w:pPr>
      <w:jc w:val="center"/>
    </w:pPr>
    <w:rPr>
      <w:i/>
      <w:iCs/>
    </w:rPr>
  </w:style>
  <w:style w:type="character" w:customStyle="1" w:styleId="aff2">
    <w:name w:val="Подзаголовок Знак"/>
    <w:basedOn w:val="a1"/>
    <w:link w:val="aff0"/>
    <w:uiPriority w:val="99"/>
    <w:locked/>
    <w:rsid w:val="002619F1"/>
    <w:rPr>
      <w:rFonts w:ascii="Arial" w:hAnsi="Arial" w:cs="Arial"/>
      <w:i/>
      <w:iCs/>
      <w:sz w:val="28"/>
      <w:szCs w:val="28"/>
      <w:lang w:eastAsia="ar-SA" w:bidi="ar-SA"/>
    </w:rPr>
  </w:style>
  <w:style w:type="paragraph" w:styleId="31">
    <w:name w:val="toc 3"/>
    <w:basedOn w:val="a0"/>
    <w:next w:val="a0"/>
    <w:uiPriority w:val="99"/>
    <w:rsid w:val="002619F1"/>
    <w:pPr>
      <w:ind w:left="240"/>
    </w:pPr>
    <w:rPr>
      <w:rFonts w:asciiTheme="minorHAnsi" w:hAnsiTheme="minorHAnsi"/>
      <w:sz w:val="20"/>
      <w:szCs w:val="20"/>
    </w:rPr>
  </w:style>
  <w:style w:type="paragraph" w:customStyle="1" w:styleId="210">
    <w:name w:val="Основной текст 21"/>
    <w:basedOn w:val="a0"/>
    <w:uiPriority w:val="99"/>
    <w:rsid w:val="002619F1"/>
    <w:pPr>
      <w:suppressAutoHyphens/>
      <w:spacing w:after="120" w:line="480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19">
    <w:name w:val="Перечень рисунков1"/>
    <w:basedOn w:val="a0"/>
    <w:next w:val="a0"/>
    <w:uiPriority w:val="99"/>
    <w:rsid w:val="002619F1"/>
    <w:pPr>
      <w:suppressAutoHyphens/>
      <w:spacing w:after="200" w:line="276" w:lineRule="auto"/>
    </w:pPr>
    <w:rPr>
      <w:rFonts w:eastAsia="Calibri" w:cs="Calibri"/>
      <w:sz w:val="28"/>
      <w:szCs w:val="22"/>
      <w:lang w:eastAsia="ar-SA"/>
    </w:rPr>
  </w:style>
  <w:style w:type="paragraph" w:customStyle="1" w:styleId="TableContents">
    <w:name w:val="Table Contents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TableHeading">
    <w:name w:val="Table Heading"/>
    <w:basedOn w:val="TableContents"/>
    <w:uiPriority w:val="99"/>
    <w:rsid w:val="002619F1"/>
    <w:pPr>
      <w:jc w:val="center"/>
    </w:pPr>
    <w:rPr>
      <w:b/>
      <w:bCs/>
    </w:rPr>
  </w:style>
  <w:style w:type="paragraph" w:styleId="41">
    <w:name w:val="toc 4"/>
    <w:basedOn w:val="Index"/>
    <w:uiPriority w:val="99"/>
    <w:rsid w:val="002619F1"/>
    <w:pPr>
      <w:suppressLineNumbers w:val="0"/>
      <w:suppressAutoHyphens w:val="0"/>
      <w:spacing w:after="0" w:line="240" w:lineRule="auto"/>
      <w:ind w:left="4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51">
    <w:name w:val="toc 5"/>
    <w:basedOn w:val="Index"/>
    <w:uiPriority w:val="99"/>
    <w:rsid w:val="002619F1"/>
    <w:pPr>
      <w:suppressLineNumbers w:val="0"/>
      <w:suppressAutoHyphens w:val="0"/>
      <w:spacing w:after="0" w:line="240" w:lineRule="auto"/>
      <w:ind w:left="72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61">
    <w:name w:val="toc 6"/>
    <w:basedOn w:val="Index"/>
    <w:uiPriority w:val="99"/>
    <w:rsid w:val="002619F1"/>
    <w:pPr>
      <w:suppressLineNumbers w:val="0"/>
      <w:suppressAutoHyphens w:val="0"/>
      <w:spacing w:after="0" w:line="240" w:lineRule="auto"/>
      <w:ind w:left="96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71">
    <w:name w:val="toc 7"/>
    <w:basedOn w:val="Index"/>
    <w:uiPriority w:val="99"/>
    <w:rsid w:val="002619F1"/>
    <w:pPr>
      <w:suppressLineNumbers w:val="0"/>
      <w:suppressAutoHyphens w:val="0"/>
      <w:spacing w:after="0" w:line="240" w:lineRule="auto"/>
      <w:ind w:left="120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8">
    <w:name w:val="toc 8"/>
    <w:basedOn w:val="Index"/>
    <w:uiPriority w:val="99"/>
    <w:rsid w:val="002619F1"/>
    <w:pPr>
      <w:suppressLineNumbers w:val="0"/>
      <w:suppressAutoHyphens w:val="0"/>
      <w:spacing w:after="0" w:line="240" w:lineRule="auto"/>
      <w:ind w:left="144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9">
    <w:name w:val="toc 9"/>
    <w:basedOn w:val="Index"/>
    <w:uiPriority w:val="99"/>
    <w:rsid w:val="002619F1"/>
    <w:pPr>
      <w:suppressLineNumbers w:val="0"/>
      <w:suppressAutoHyphens w:val="0"/>
      <w:spacing w:after="0" w:line="240" w:lineRule="auto"/>
      <w:ind w:left="16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customStyle="1" w:styleId="Contents10">
    <w:name w:val="Contents 10"/>
    <w:basedOn w:val="Index"/>
    <w:uiPriority w:val="99"/>
    <w:rsid w:val="002619F1"/>
    <w:pPr>
      <w:tabs>
        <w:tab w:val="right" w:leader="dot" w:pos="7425"/>
      </w:tabs>
      <w:ind w:left="2547"/>
    </w:pPr>
  </w:style>
  <w:style w:type="paragraph" w:customStyle="1" w:styleId="Framecontents">
    <w:name w:val="Frame contents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character" w:customStyle="1" w:styleId="apple-style-span">
    <w:name w:val="apple-style-span"/>
    <w:basedOn w:val="a1"/>
    <w:uiPriority w:val="99"/>
    <w:rsid w:val="002619F1"/>
    <w:rPr>
      <w:rFonts w:cs="Times New Roman"/>
    </w:rPr>
  </w:style>
  <w:style w:type="character" w:customStyle="1" w:styleId="apple-converted-space">
    <w:name w:val="apple-converted-space"/>
    <w:basedOn w:val="a1"/>
    <w:uiPriority w:val="99"/>
    <w:rsid w:val="002619F1"/>
    <w:rPr>
      <w:rFonts w:cs="Times New Roman"/>
    </w:rPr>
  </w:style>
  <w:style w:type="paragraph" w:styleId="aff3">
    <w:name w:val="Document Map"/>
    <w:basedOn w:val="a0"/>
    <w:link w:val="aff4"/>
    <w:uiPriority w:val="99"/>
    <w:semiHidden/>
    <w:rsid w:val="002619F1"/>
    <w:pPr>
      <w:suppressAutoHyphens/>
      <w:spacing w:after="200" w:line="276" w:lineRule="auto"/>
    </w:pPr>
    <w:rPr>
      <w:rFonts w:ascii="Tahoma" w:eastAsia="Calibri" w:hAnsi="Tahoma" w:cs="Tahoma"/>
      <w:sz w:val="16"/>
      <w:szCs w:val="16"/>
      <w:lang w:eastAsia="ar-SA"/>
    </w:rPr>
  </w:style>
  <w:style w:type="character" w:customStyle="1" w:styleId="aff4">
    <w:name w:val="Схема документа Знак"/>
    <w:basedOn w:val="a1"/>
    <w:link w:val="aff3"/>
    <w:uiPriority w:val="99"/>
    <w:semiHidden/>
    <w:locked/>
    <w:rsid w:val="002619F1"/>
    <w:rPr>
      <w:rFonts w:ascii="Tahoma" w:hAnsi="Tahoma" w:cs="Tahoma"/>
      <w:sz w:val="16"/>
      <w:szCs w:val="16"/>
      <w:lang w:eastAsia="ar-SA" w:bidi="ar-SA"/>
    </w:rPr>
  </w:style>
  <w:style w:type="table" w:styleId="aff5">
    <w:name w:val="Table Grid"/>
    <w:basedOn w:val="a2"/>
    <w:uiPriority w:val="99"/>
    <w:rsid w:val="002619F1"/>
    <w:pPr>
      <w:suppressAutoHyphens/>
    </w:pPr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Стиль1"/>
    <w:basedOn w:val="a0"/>
    <w:uiPriority w:val="99"/>
    <w:rsid w:val="002619F1"/>
    <w:pPr>
      <w:keepNext/>
      <w:widowControl w:val="0"/>
      <w:suppressAutoHyphens/>
      <w:spacing w:line="312" w:lineRule="auto"/>
      <w:jc w:val="both"/>
      <w:outlineLvl w:val="7"/>
    </w:pPr>
    <w:rPr>
      <w:rFonts w:cs="Calibri"/>
      <w:sz w:val="28"/>
      <w:szCs w:val="28"/>
      <w:u w:val="single"/>
    </w:rPr>
  </w:style>
  <w:style w:type="paragraph" w:styleId="aff6">
    <w:name w:val="endnote text"/>
    <w:basedOn w:val="a0"/>
    <w:link w:val="aff7"/>
    <w:uiPriority w:val="99"/>
    <w:semiHidden/>
    <w:rsid w:val="002619F1"/>
    <w:pPr>
      <w:suppressAutoHyphens/>
      <w:spacing w:after="200" w:line="276" w:lineRule="auto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aff7">
    <w:name w:val="Текст концевой сноски Знак"/>
    <w:basedOn w:val="a1"/>
    <w:link w:val="aff6"/>
    <w:uiPriority w:val="99"/>
    <w:semiHidden/>
    <w:locked/>
    <w:rsid w:val="002619F1"/>
    <w:rPr>
      <w:rFonts w:ascii="Calibri" w:hAnsi="Calibri" w:cs="Calibri"/>
      <w:sz w:val="20"/>
      <w:szCs w:val="20"/>
      <w:lang w:eastAsia="ar-SA" w:bidi="ar-SA"/>
    </w:rPr>
  </w:style>
  <w:style w:type="character" w:styleId="aff8">
    <w:name w:val="page number"/>
    <w:basedOn w:val="a1"/>
    <w:uiPriority w:val="99"/>
    <w:rsid w:val="002619F1"/>
    <w:rPr>
      <w:rFonts w:cs="Times New Roman"/>
    </w:rPr>
  </w:style>
  <w:style w:type="character" w:customStyle="1" w:styleId="32">
    <w:name w:val="Знак Знак3"/>
    <w:basedOn w:val="a1"/>
    <w:uiPriority w:val="99"/>
    <w:rsid w:val="00742983"/>
    <w:rPr>
      <w:rFonts w:cs="Calibri"/>
      <w:sz w:val="24"/>
      <w:szCs w:val="24"/>
      <w:lang w:val="ru-RU" w:eastAsia="ar-SA" w:bidi="ar-SA"/>
    </w:rPr>
  </w:style>
  <w:style w:type="paragraph" w:styleId="aff9">
    <w:name w:val="Body Text Indent"/>
    <w:basedOn w:val="a0"/>
    <w:link w:val="affa"/>
    <w:uiPriority w:val="99"/>
    <w:rsid w:val="00151E47"/>
    <w:pPr>
      <w:spacing w:after="120"/>
      <w:ind w:left="283"/>
    </w:pPr>
  </w:style>
  <w:style w:type="character" w:customStyle="1" w:styleId="affa">
    <w:name w:val="Основной текст с отступом Знак"/>
    <w:basedOn w:val="a1"/>
    <w:link w:val="aff9"/>
    <w:uiPriority w:val="99"/>
    <w:locked/>
    <w:rsid w:val="00151E47"/>
    <w:rPr>
      <w:rFonts w:ascii="Times New Roman" w:hAnsi="Times New Roman" w:cs="Times New Roman"/>
      <w:sz w:val="24"/>
      <w:szCs w:val="24"/>
    </w:rPr>
  </w:style>
  <w:style w:type="paragraph" w:customStyle="1" w:styleId="style16">
    <w:name w:val="style16"/>
    <w:basedOn w:val="a0"/>
    <w:uiPriority w:val="99"/>
    <w:rsid w:val="00151E47"/>
    <w:pPr>
      <w:spacing w:before="100" w:beforeAutospacing="1" w:after="100" w:afterAutospacing="1"/>
    </w:pPr>
    <w:rPr>
      <w:color w:val="000000"/>
      <w:sz w:val="18"/>
      <w:szCs w:val="18"/>
    </w:rPr>
  </w:style>
  <w:style w:type="character" w:styleId="affb">
    <w:name w:val="Emphasis"/>
    <w:basedOn w:val="a1"/>
    <w:uiPriority w:val="99"/>
    <w:qFormat/>
    <w:locked/>
    <w:rsid w:val="00151E47"/>
    <w:rPr>
      <w:rFonts w:cs="Times New Roman"/>
      <w:i/>
    </w:rPr>
  </w:style>
  <w:style w:type="character" w:styleId="affc">
    <w:name w:val="Placeholder Text"/>
    <w:basedOn w:val="a1"/>
    <w:uiPriority w:val="99"/>
    <w:semiHidden/>
    <w:rsid w:val="00237CE6"/>
    <w:rPr>
      <w:rFonts w:cs="Times New Roman"/>
      <w:color w:val="808080"/>
    </w:rPr>
  </w:style>
  <w:style w:type="paragraph" w:styleId="25">
    <w:name w:val="Body Text 2"/>
    <w:basedOn w:val="a0"/>
    <w:link w:val="26"/>
    <w:uiPriority w:val="99"/>
    <w:semiHidden/>
    <w:rsid w:val="00312492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semiHidden/>
    <w:locked/>
    <w:rsid w:val="00312492"/>
    <w:rPr>
      <w:rFonts w:ascii="Times New Roman" w:hAnsi="Times New Roman" w:cs="Times New Roman"/>
      <w:sz w:val="24"/>
      <w:szCs w:val="24"/>
    </w:rPr>
  </w:style>
  <w:style w:type="paragraph" w:styleId="33">
    <w:name w:val="Body Text Indent 3"/>
    <w:basedOn w:val="a0"/>
    <w:link w:val="34"/>
    <w:uiPriority w:val="99"/>
    <w:semiHidden/>
    <w:rsid w:val="00000FF5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locked/>
    <w:rsid w:val="00000FF5"/>
    <w:rPr>
      <w:rFonts w:ascii="Times New Roman" w:hAnsi="Times New Roman" w:cs="Times New Roman"/>
      <w:sz w:val="16"/>
      <w:szCs w:val="16"/>
    </w:rPr>
  </w:style>
  <w:style w:type="character" w:customStyle="1" w:styleId="spelle">
    <w:name w:val="spelle"/>
    <w:basedOn w:val="a1"/>
    <w:uiPriority w:val="99"/>
    <w:rsid w:val="00000FF5"/>
    <w:rPr>
      <w:rFonts w:cs="Times New Roman"/>
    </w:rPr>
  </w:style>
  <w:style w:type="character" w:customStyle="1" w:styleId="grame">
    <w:name w:val="grame"/>
    <w:basedOn w:val="a1"/>
    <w:uiPriority w:val="99"/>
    <w:rsid w:val="00000FF5"/>
    <w:rPr>
      <w:rFonts w:cs="Times New Roman"/>
    </w:rPr>
  </w:style>
  <w:style w:type="paragraph" w:customStyle="1" w:styleId="a00">
    <w:name w:val="a0"/>
    <w:basedOn w:val="a0"/>
    <w:uiPriority w:val="99"/>
    <w:rsid w:val="00000FF5"/>
    <w:pPr>
      <w:spacing w:before="100" w:beforeAutospacing="1" w:after="100" w:afterAutospacing="1"/>
    </w:pPr>
  </w:style>
  <w:style w:type="paragraph" w:customStyle="1" w:styleId="style9">
    <w:name w:val="style9"/>
    <w:basedOn w:val="a0"/>
    <w:uiPriority w:val="99"/>
    <w:rsid w:val="00DD7EF1"/>
    <w:pPr>
      <w:spacing w:before="100" w:beforeAutospacing="1" w:after="100" w:afterAutospacing="1"/>
    </w:pPr>
  </w:style>
  <w:style w:type="character" w:customStyle="1" w:styleId="ac">
    <w:name w:val="Без интервала Знак"/>
    <w:link w:val="ab"/>
    <w:uiPriority w:val="99"/>
    <w:locked/>
    <w:rsid w:val="000422A6"/>
    <w:rPr>
      <w:sz w:val="22"/>
      <w:lang w:eastAsia="en-US"/>
    </w:rPr>
  </w:style>
  <w:style w:type="paragraph" w:customStyle="1" w:styleId="affd">
    <w:name w:val="Заголовок Раздела Курсовая"/>
    <w:basedOn w:val="a0"/>
    <w:link w:val="affe"/>
    <w:uiPriority w:val="99"/>
    <w:rsid w:val="000422A6"/>
    <w:pPr>
      <w:spacing w:after="200" w:line="720" w:lineRule="auto"/>
      <w:ind w:left="737"/>
      <w:outlineLvl w:val="0"/>
    </w:pPr>
    <w:rPr>
      <w:rFonts w:eastAsia="Calibri"/>
      <w:sz w:val="28"/>
      <w:szCs w:val="20"/>
      <w:lang w:val="en-US" w:eastAsia="en-US"/>
    </w:rPr>
  </w:style>
  <w:style w:type="character" w:customStyle="1" w:styleId="affe">
    <w:name w:val="Заголовок Раздела Курсовая Знак"/>
    <w:link w:val="affd"/>
    <w:uiPriority w:val="99"/>
    <w:locked/>
    <w:rsid w:val="000422A6"/>
    <w:rPr>
      <w:rFonts w:ascii="Times New Roman" w:hAnsi="Times New Roman"/>
      <w:sz w:val="28"/>
      <w:lang w:val="en-US" w:eastAsia="en-US"/>
    </w:rPr>
  </w:style>
  <w:style w:type="paragraph" w:styleId="afff">
    <w:name w:val="TOC Heading"/>
    <w:basedOn w:val="10"/>
    <w:next w:val="a0"/>
    <w:uiPriority w:val="39"/>
    <w:semiHidden/>
    <w:unhideWhenUsed/>
    <w:qFormat/>
    <w:rsid w:val="00DD113E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ustom-emoji">
    <w:name w:val="custom-emoji"/>
    <w:basedOn w:val="a1"/>
    <w:rsid w:val="002F1C7E"/>
  </w:style>
  <w:style w:type="character" w:customStyle="1" w:styleId="70">
    <w:name w:val="Заголовок 7 Знак"/>
    <w:basedOn w:val="a1"/>
    <w:link w:val="7"/>
    <w:rsid w:val="00A3689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is-markup">
    <w:name w:val="is-markup"/>
    <w:basedOn w:val="a1"/>
    <w:rsid w:val="001C33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/>
    <w:lsdException w:name="toc 2" w:semiHidden="0" w:uiPriority="39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22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B3169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0"/>
    <w:next w:val="a0"/>
    <w:link w:val="11"/>
    <w:uiPriority w:val="9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002619F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2619F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link w:val="40"/>
    <w:uiPriority w:val="99"/>
    <w:qFormat/>
    <w:locked/>
    <w:rsid w:val="00151E4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0"/>
    <w:next w:val="a0"/>
    <w:link w:val="50"/>
    <w:uiPriority w:val="99"/>
    <w:qFormat/>
    <w:locked/>
    <w:rsid w:val="00000FF5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0"/>
    <w:uiPriority w:val="99"/>
    <w:qFormat/>
    <w:rsid w:val="009B4183"/>
    <w:pPr>
      <w:keepNext/>
      <w:keepLines/>
      <w:spacing w:before="40"/>
      <w:outlineLvl w:val="5"/>
    </w:pPr>
    <w:rPr>
      <w:rFonts w:ascii="Cambria" w:hAnsi="Cambria"/>
      <w:color w:val="243F60"/>
    </w:rPr>
  </w:style>
  <w:style w:type="paragraph" w:styleId="7">
    <w:name w:val="heading 7"/>
    <w:basedOn w:val="a0"/>
    <w:next w:val="a0"/>
    <w:link w:val="70"/>
    <w:unhideWhenUsed/>
    <w:qFormat/>
    <w:rsid w:val="00A3689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9"/>
    <w:locked/>
    <w:rsid w:val="00BB3169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9"/>
    <w:semiHidden/>
    <w:locked/>
    <w:rsid w:val="002619F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2619F1"/>
    <w:rPr>
      <w:rFonts w:ascii="Cambria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151E47"/>
    <w:rPr>
      <w:rFonts w:ascii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1"/>
    <w:link w:val="5"/>
    <w:uiPriority w:val="99"/>
    <w:semiHidden/>
    <w:locked/>
    <w:rsid w:val="00000FF5"/>
    <w:rPr>
      <w:rFonts w:ascii="Cambria" w:hAnsi="Cambria" w:cs="Times New Roman"/>
      <w:color w:val="243F60"/>
      <w:sz w:val="24"/>
      <w:szCs w:val="24"/>
    </w:rPr>
  </w:style>
  <w:style w:type="character" w:customStyle="1" w:styleId="60">
    <w:name w:val="Заголовок 6 Знак"/>
    <w:basedOn w:val="a1"/>
    <w:link w:val="6"/>
    <w:uiPriority w:val="99"/>
    <w:semiHidden/>
    <w:locked/>
    <w:rsid w:val="009B4183"/>
    <w:rPr>
      <w:rFonts w:ascii="Cambria" w:hAnsi="Cambria" w:cs="Times New Roman"/>
      <w:color w:val="243F60"/>
      <w:sz w:val="24"/>
      <w:szCs w:val="24"/>
    </w:rPr>
  </w:style>
  <w:style w:type="paragraph" w:styleId="a4">
    <w:name w:val="header"/>
    <w:basedOn w:val="a0"/>
    <w:link w:val="a5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uiPriority w:val="99"/>
    <w:rsid w:val="00BB3169"/>
    <w:pPr>
      <w:jc w:val="both"/>
    </w:pPr>
    <w:rPr>
      <w:rFonts w:ascii="ISOCPEUR" w:eastAsia="Times New Roman" w:hAnsi="ISOCPEUR"/>
      <w:i/>
      <w:sz w:val="28"/>
      <w:szCs w:val="20"/>
      <w:lang w:val="uk-UA"/>
    </w:rPr>
  </w:style>
  <w:style w:type="paragraph" w:styleId="a9">
    <w:name w:val="Balloon Text"/>
    <w:basedOn w:val="a0"/>
    <w:link w:val="aa"/>
    <w:uiPriority w:val="99"/>
    <w:semiHidden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locked/>
    <w:rsid w:val="003E5848"/>
    <w:rPr>
      <w:rFonts w:ascii="Tahoma" w:hAnsi="Tahoma" w:cs="Tahoma"/>
      <w:sz w:val="16"/>
      <w:szCs w:val="16"/>
      <w:lang w:eastAsia="ru-RU"/>
    </w:rPr>
  </w:style>
  <w:style w:type="paragraph" w:styleId="ab">
    <w:name w:val="No Spacing"/>
    <w:link w:val="ac"/>
    <w:uiPriority w:val="99"/>
    <w:qFormat/>
    <w:rsid w:val="0053536F"/>
    <w:rPr>
      <w:lang w:eastAsia="en-US"/>
    </w:rPr>
  </w:style>
  <w:style w:type="paragraph" w:styleId="ad">
    <w:name w:val="List Paragraph"/>
    <w:basedOn w:val="a0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uiPriority w:val="99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locked/>
    <w:rsid w:val="0053536F"/>
    <w:rPr>
      <w:rFonts w:ascii="Times New Roman" w:hAnsi="Times New Roman" w:cs="Times New Roman"/>
      <w:sz w:val="28"/>
      <w:szCs w:val="28"/>
      <w:lang w:eastAsia="ru-RU"/>
    </w:rPr>
  </w:style>
  <w:style w:type="paragraph" w:styleId="ae">
    <w:name w:val="Body Text"/>
    <w:basedOn w:val="a0"/>
    <w:link w:val="af"/>
    <w:uiPriority w:val="99"/>
    <w:rsid w:val="002619F1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semiHidden/>
    <w:locked/>
    <w:rsid w:val="002619F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WW8Num3z0">
    <w:name w:val="WW8Num3z0"/>
    <w:uiPriority w:val="99"/>
    <w:rsid w:val="002619F1"/>
    <w:rPr>
      <w:rFonts w:ascii="Symbol" w:hAnsi="Symbol"/>
    </w:rPr>
  </w:style>
  <w:style w:type="character" w:customStyle="1" w:styleId="WW8Num3z1">
    <w:name w:val="WW8Num3z1"/>
    <w:uiPriority w:val="99"/>
    <w:rsid w:val="002619F1"/>
    <w:rPr>
      <w:rFonts w:ascii="Courier New" w:hAnsi="Courier New"/>
    </w:rPr>
  </w:style>
  <w:style w:type="character" w:customStyle="1" w:styleId="WW8Num3z2">
    <w:name w:val="WW8Num3z2"/>
    <w:uiPriority w:val="99"/>
    <w:rsid w:val="002619F1"/>
    <w:rPr>
      <w:rFonts w:ascii="Wingdings" w:hAnsi="Wingdings"/>
    </w:rPr>
  </w:style>
  <w:style w:type="character" w:customStyle="1" w:styleId="WW8Num4z0">
    <w:name w:val="WW8Num4z0"/>
    <w:uiPriority w:val="99"/>
    <w:rsid w:val="002619F1"/>
    <w:rPr>
      <w:rFonts w:ascii="Symbol" w:hAnsi="Symbol"/>
    </w:rPr>
  </w:style>
  <w:style w:type="character" w:customStyle="1" w:styleId="WW8Num5z0">
    <w:name w:val="WW8Num5z0"/>
    <w:uiPriority w:val="99"/>
    <w:rsid w:val="002619F1"/>
    <w:rPr>
      <w:rFonts w:ascii="Symbol" w:hAnsi="Symbol"/>
    </w:rPr>
  </w:style>
  <w:style w:type="character" w:customStyle="1" w:styleId="WW8Num6z0">
    <w:name w:val="WW8Num6z0"/>
    <w:uiPriority w:val="99"/>
    <w:rsid w:val="002619F1"/>
    <w:rPr>
      <w:rFonts w:ascii="Symbol" w:hAnsi="Symbol"/>
    </w:rPr>
  </w:style>
  <w:style w:type="character" w:customStyle="1" w:styleId="WW8Num8z0">
    <w:name w:val="WW8Num8z0"/>
    <w:uiPriority w:val="99"/>
    <w:rsid w:val="002619F1"/>
    <w:rPr>
      <w:rFonts w:ascii="Symbol" w:hAnsi="Symbol"/>
      <w:sz w:val="20"/>
    </w:rPr>
  </w:style>
  <w:style w:type="character" w:customStyle="1" w:styleId="WW8Num8z1">
    <w:name w:val="WW8Num8z1"/>
    <w:uiPriority w:val="99"/>
    <w:rsid w:val="002619F1"/>
    <w:rPr>
      <w:rFonts w:ascii="Courier New" w:hAnsi="Courier New"/>
      <w:sz w:val="20"/>
    </w:rPr>
  </w:style>
  <w:style w:type="character" w:customStyle="1" w:styleId="WW8Num8z2">
    <w:name w:val="WW8Num8z2"/>
    <w:uiPriority w:val="99"/>
    <w:rsid w:val="002619F1"/>
    <w:rPr>
      <w:rFonts w:ascii="Wingdings" w:hAnsi="Wingdings"/>
      <w:sz w:val="20"/>
    </w:rPr>
  </w:style>
  <w:style w:type="character" w:customStyle="1" w:styleId="WW8Num9z0">
    <w:name w:val="WW8Num9z0"/>
    <w:uiPriority w:val="99"/>
    <w:rsid w:val="002619F1"/>
    <w:rPr>
      <w:rFonts w:ascii="Symbol" w:hAnsi="Symbol"/>
    </w:rPr>
  </w:style>
  <w:style w:type="character" w:customStyle="1" w:styleId="WW8Num10z0">
    <w:name w:val="WW8Num10z0"/>
    <w:uiPriority w:val="99"/>
    <w:rsid w:val="002619F1"/>
    <w:rPr>
      <w:rFonts w:ascii="Symbol" w:hAnsi="Symbol"/>
    </w:rPr>
  </w:style>
  <w:style w:type="character" w:customStyle="1" w:styleId="WW8Num11z0">
    <w:name w:val="WW8Num11z0"/>
    <w:uiPriority w:val="99"/>
    <w:rsid w:val="002619F1"/>
    <w:rPr>
      <w:rFonts w:ascii="Symbol" w:hAnsi="Symbol"/>
    </w:rPr>
  </w:style>
  <w:style w:type="character" w:customStyle="1" w:styleId="WW8Num12z0">
    <w:name w:val="WW8Num12z0"/>
    <w:uiPriority w:val="99"/>
    <w:rsid w:val="002619F1"/>
    <w:rPr>
      <w:rFonts w:ascii="Symbol" w:hAnsi="Symbol"/>
    </w:rPr>
  </w:style>
  <w:style w:type="character" w:customStyle="1" w:styleId="WW8Num13z0">
    <w:name w:val="WW8Num13z0"/>
    <w:uiPriority w:val="99"/>
    <w:rsid w:val="002619F1"/>
    <w:rPr>
      <w:rFonts w:ascii="Symbol" w:hAnsi="Symbol"/>
    </w:rPr>
  </w:style>
  <w:style w:type="character" w:customStyle="1" w:styleId="WW8Num15z0">
    <w:name w:val="WW8Num15z0"/>
    <w:uiPriority w:val="99"/>
    <w:rsid w:val="002619F1"/>
    <w:rPr>
      <w:rFonts w:ascii="Arial" w:hAnsi="Arial"/>
      <w:color w:val="auto"/>
      <w:kern w:val="1"/>
      <w:sz w:val="20"/>
    </w:rPr>
  </w:style>
  <w:style w:type="character" w:customStyle="1" w:styleId="WW8Num15z1">
    <w:name w:val="WW8Num15z1"/>
    <w:uiPriority w:val="99"/>
    <w:rsid w:val="002619F1"/>
    <w:rPr>
      <w:rFonts w:ascii="Arial" w:hAnsi="Arial"/>
      <w:color w:val="auto"/>
    </w:rPr>
  </w:style>
  <w:style w:type="character" w:customStyle="1" w:styleId="WW8Num16z0">
    <w:name w:val="WW8Num16z0"/>
    <w:uiPriority w:val="99"/>
    <w:rsid w:val="002619F1"/>
    <w:rPr>
      <w:rFonts w:ascii="Symbol" w:hAnsi="Symbol"/>
    </w:rPr>
  </w:style>
  <w:style w:type="character" w:customStyle="1" w:styleId="WW8Num17z0">
    <w:name w:val="WW8Num17z0"/>
    <w:uiPriority w:val="99"/>
    <w:rsid w:val="002619F1"/>
    <w:rPr>
      <w:rFonts w:ascii="Symbol" w:hAnsi="Symbol"/>
    </w:rPr>
  </w:style>
  <w:style w:type="character" w:customStyle="1" w:styleId="WW8Num18z0">
    <w:name w:val="WW8Num18z0"/>
    <w:uiPriority w:val="99"/>
    <w:rsid w:val="002619F1"/>
    <w:rPr>
      <w:rFonts w:ascii="Symbol" w:hAnsi="Symbol"/>
    </w:rPr>
  </w:style>
  <w:style w:type="character" w:customStyle="1" w:styleId="WW8Num18z1">
    <w:name w:val="WW8Num18z1"/>
    <w:uiPriority w:val="99"/>
    <w:rsid w:val="002619F1"/>
    <w:rPr>
      <w:rFonts w:ascii="Courier New" w:hAnsi="Courier New"/>
    </w:rPr>
  </w:style>
  <w:style w:type="character" w:customStyle="1" w:styleId="WW8Num18z2">
    <w:name w:val="WW8Num18z2"/>
    <w:uiPriority w:val="99"/>
    <w:rsid w:val="002619F1"/>
    <w:rPr>
      <w:rFonts w:ascii="Wingdings" w:hAnsi="Wingdings"/>
    </w:rPr>
  </w:style>
  <w:style w:type="character" w:customStyle="1" w:styleId="WW8Num19z0">
    <w:name w:val="WW8Num19z0"/>
    <w:uiPriority w:val="99"/>
    <w:rsid w:val="002619F1"/>
    <w:rPr>
      <w:rFonts w:ascii="Symbol" w:hAnsi="Symbol"/>
    </w:rPr>
  </w:style>
  <w:style w:type="character" w:customStyle="1" w:styleId="WW8Num20z0">
    <w:name w:val="WW8Num20z0"/>
    <w:uiPriority w:val="99"/>
    <w:rsid w:val="002619F1"/>
    <w:rPr>
      <w:rFonts w:ascii="Symbol" w:hAnsi="Symbol"/>
      <w:sz w:val="20"/>
    </w:rPr>
  </w:style>
  <w:style w:type="character" w:customStyle="1" w:styleId="WW8Num20z2">
    <w:name w:val="WW8Num20z2"/>
    <w:uiPriority w:val="99"/>
    <w:rsid w:val="002619F1"/>
    <w:rPr>
      <w:rFonts w:ascii="Wingdings" w:hAnsi="Wingdings"/>
      <w:sz w:val="20"/>
    </w:rPr>
  </w:style>
  <w:style w:type="character" w:customStyle="1" w:styleId="WW8Num21z0">
    <w:name w:val="WW8Num21z0"/>
    <w:uiPriority w:val="99"/>
    <w:rsid w:val="002619F1"/>
    <w:rPr>
      <w:rFonts w:ascii="Symbol" w:hAnsi="Symbol"/>
    </w:rPr>
  </w:style>
  <w:style w:type="character" w:customStyle="1" w:styleId="WW8Num21z1">
    <w:name w:val="WW8Num21z1"/>
    <w:uiPriority w:val="99"/>
    <w:rsid w:val="002619F1"/>
    <w:rPr>
      <w:rFonts w:ascii="Courier New" w:hAnsi="Courier New"/>
    </w:rPr>
  </w:style>
  <w:style w:type="character" w:customStyle="1" w:styleId="WW8Num21z2">
    <w:name w:val="WW8Num21z2"/>
    <w:uiPriority w:val="99"/>
    <w:rsid w:val="002619F1"/>
    <w:rPr>
      <w:rFonts w:ascii="Wingdings" w:hAnsi="Wingdings"/>
    </w:rPr>
  </w:style>
  <w:style w:type="character" w:customStyle="1" w:styleId="12">
    <w:name w:val="Основной шрифт абзаца1"/>
    <w:uiPriority w:val="99"/>
    <w:rsid w:val="002619F1"/>
  </w:style>
  <w:style w:type="character" w:styleId="af0">
    <w:name w:val="Strong"/>
    <w:basedOn w:val="12"/>
    <w:uiPriority w:val="22"/>
    <w:qFormat/>
    <w:rsid w:val="002619F1"/>
    <w:rPr>
      <w:rFonts w:cs="Times New Roman"/>
      <w:b/>
      <w:bCs/>
    </w:rPr>
  </w:style>
  <w:style w:type="character" w:styleId="af1">
    <w:name w:val="Hyperlink"/>
    <w:basedOn w:val="12"/>
    <w:uiPriority w:val="99"/>
    <w:rsid w:val="002619F1"/>
    <w:rPr>
      <w:rFonts w:cs="Times New Roman"/>
      <w:color w:val="0000FF"/>
      <w:u w:val="single"/>
    </w:rPr>
  </w:style>
  <w:style w:type="character" w:customStyle="1" w:styleId="mw-headline">
    <w:name w:val="mw-headline"/>
    <w:basedOn w:val="12"/>
    <w:uiPriority w:val="99"/>
    <w:rsid w:val="002619F1"/>
    <w:rPr>
      <w:rFonts w:cs="Times New Roman"/>
    </w:rPr>
  </w:style>
  <w:style w:type="character" w:customStyle="1" w:styleId="af2">
    <w:name w:val="Название компоненты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Char">
    <w:name w:val="Название поля Char"/>
    <w:basedOn w:val="12"/>
    <w:uiPriority w:val="99"/>
    <w:rsid w:val="002619F1"/>
    <w:rPr>
      <w:rFonts w:ascii="Arial" w:hAnsi="Arial" w:cs="Times New Roman"/>
      <w:i/>
    </w:rPr>
  </w:style>
  <w:style w:type="character" w:customStyle="1" w:styleId="af3">
    <w:name w:val="Участник процесса"/>
    <w:basedOn w:val="12"/>
    <w:uiPriority w:val="99"/>
    <w:rsid w:val="002619F1"/>
    <w:rPr>
      <w:rFonts w:ascii="Arial" w:hAnsi="Arial" w:cs="Times New Roman"/>
      <w:b/>
      <w:i/>
      <w:sz w:val="20"/>
    </w:rPr>
  </w:style>
  <w:style w:type="character" w:customStyle="1" w:styleId="af4">
    <w:name w:val="Определения"/>
    <w:uiPriority w:val="99"/>
    <w:rsid w:val="002619F1"/>
    <w:rPr>
      <w:i/>
      <w:caps/>
      <w:u w:val="none"/>
      <w:lang w:val="ru-RU"/>
    </w:rPr>
  </w:style>
  <w:style w:type="character" w:customStyle="1" w:styleId="af5">
    <w:name w:val="Жирный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af6">
    <w:name w:val="Название пункта меню"/>
    <w:uiPriority w:val="99"/>
    <w:rsid w:val="002619F1"/>
    <w:rPr>
      <w:i/>
      <w:lang w:val="ru-RU" w:eastAsia="ar-SA" w:bidi="ar-SA"/>
    </w:rPr>
  </w:style>
  <w:style w:type="character" w:customStyle="1" w:styleId="af7">
    <w:name w:val="Рисунок Знак"/>
    <w:basedOn w:val="12"/>
    <w:uiPriority w:val="99"/>
    <w:rsid w:val="002619F1"/>
    <w:rPr>
      <w:rFonts w:ascii="Arial" w:hAnsi="Arial" w:cs="Times New Roman"/>
      <w:lang w:val="ru-RU" w:eastAsia="ar-SA" w:bidi="ar-SA"/>
    </w:rPr>
  </w:style>
  <w:style w:type="character" w:styleId="af8">
    <w:name w:val="FollowedHyperlink"/>
    <w:basedOn w:val="a1"/>
    <w:uiPriority w:val="99"/>
    <w:rsid w:val="002619F1"/>
    <w:rPr>
      <w:rFonts w:cs="Times New Roman"/>
      <w:color w:val="800000"/>
      <w:u w:val="single"/>
    </w:rPr>
  </w:style>
  <w:style w:type="paragraph" w:customStyle="1" w:styleId="Heading">
    <w:name w:val="Heading"/>
    <w:basedOn w:val="a0"/>
    <w:next w:val="ae"/>
    <w:uiPriority w:val="99"/>
    <w:rsid w:val="002619F1"/>
    <w:pPr>
      <w:keepNext/>
      <w:suppressAutoHyphens/>
      <w:spacing w:before="240" w:after="120" w:line="276" w:lineRule="auto"/>
    </w:pPr>
    <w:rPr>
      <w:rFonts w:ascii="Arial" w:eastAsia="Calibri" w:hAnsi="Arial" w:cs="Arial"/>
      <w:sz w:val="28"/>
      <w:szCs w:val="28"/>
      <w:lang w:eastAsia="ar-SA"/>
    </w:rPr>
  </w:style>
  <w:style w:type="paragraph" w:styleId="af9">
    <w:name w:val="List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paragraph" w:customStyle="1" w:styleId="13">
    <w:name w:val="Название объекта1"/>
    <w:basedOn w:val="a0"/>
    <w:uiPriority w:val="99"/>
    <w:rsid w:val="002619F1"/>
    <w:pPr>
      <w:suppressLineNumbers/>
      <w:suppressAutoHyphens/>
      <w:spacing w:before="120" w:after="120" w:line="276" w:lineRule="auto"/>
    </w:pPr>
    <w:rPr>
      <w:rFonts w:ascii="Calibri" w:eastAsia="Calibri" w:hAnsi="Calibri" w:cs="Calibri"/>
      <w:i/>
      <w:iCs/>
      <w:lang w:eastAsia="ar-SA"/>
    </w:rPr>
  </w:style>
  <w:style w:type="paragraph" w:customStyle="1" w:styleId="Index">
    <w:name w:val="Index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afa">
    <w:name w:val="Normal (Web)"/>
    <w:basedOn w:val="a0"/>
    <w:link w:val="afb"/>
    <w:uiPriority w:val="99"/>
    <w:rsid w:val="002619F1"/>
    <w:pPr>
      <w:suppressAutoHyphens/>
      <w:spacing w:before="280" w:after="280"/>
    </w:pPr>
    <w:rPr>
      <w:rFonts w:cs="Calibri"/>
      <w:lang w:eastAsia="ar-SA"/>
    </w:rPr>
  </w:style>
  <w:style w:type="character" w:customStyle="1" w:styleId="afb">
    <w:name w:val="Обычный (веб) Знак"/>
    <w:basedOn w:val="a1"/>
    <w:link w:val="afa"/>
    <w:uiPriority w:val="99"/>
    <w:locked/>
    <w:rsid w:val="002619F1"/>
    <w:rPr>
      <w:rFonts w:ascii="Times New Roman" w:hAnsi="Times New Roman" w:cs="Calibri"/>
      <w:sz w:val="24"/>
      <w:szCs w:val="24"/>
      <w:lang w:eastAsia="ar-SA" w:bidi="ar-SA"/>
    </w:rPr>
  </w:style>
  <w:style w:type="paragraph" w:customStyle="1" w:styleId="a">
    <w:name w:val="Многоуровневый нумерованный мой"/>
    <w:basedOn w:val="a0"/>
    <w:uiPriority w:val="99"/>
    <w:rsid w:val="002619F1"/>
    <w:pPr>
      <w:numPr>
        <w:numId w:val="1"/>
      </w:numPr>
      <w:suppressAutoHyphens/>
      <w:spacing w:line="360" w:lineRule="auto"/>
      <w:jc w:val="both"/>
    </w:pPr>
    <w:rPr>
      <w:rFonts w:cs="Calibri"/>
      <w:sz w:val="28"/>
      <w:lang w:eastAsia="ar-SA"/>
    </w:rPr>
  </w:style>
  <w:style w:type="paragraph" w:customStyle="1" w:styleId="14">
    <w:name w:val="Схема документа1"/>
    <w:basedOn w:val="a0"/>
    <w:uiPriority w:val="99"/>
    <w:rsid w:val="002619F1"/>
    <w:pPr>
      <w:shd w:val="clear" w:color="auto" w:fill="000080"/>
      <w:suppressAutoHyphens/>
      <w:spacing w:after="200" w:line="276" w:lineRule="auto"/>
    </w:pPr>
    <w:rPr>
      <w:rFonts w:ascii="Tahoma" w:eastAsia="Calibri" w:hAnsi="Tahoma" w:cs="Tahoma"/>
      <w:sz w:val="20"/>
      <w:szCs w:val="20"/>
      <w:lang w:eastAsia="ar-SA"/>
    </w:rPr>
  </w:style>
  <w:style w:type="paragraph" w:styleId="23">
    <w:name w:val="toc 2"/>
    <w:basedOn w:val="a0"/>
    <w:next w:val="a0"/>
    <w:uiPriority w:val="39"/>
    <w:rsid w:val="002619F1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15">
    <w:name w:val="toc 1"/>
    <w:basedOn w:val="10"/>
    <w:next w:val="a0"/>
    <w:uiPriority w:val="39"/>
    <w:rsid w:val="002619F1"/>
    <w:pPr>
      <w:keepNext w:val="0"/>
      <w:spacing w:before="360" w:after="0"/>
      <w:outlineLvl w:val="9"/>
    </w:pPr>
    <w:rPr>
      <w:rFonts w:asciiTheme="majorHAnsi" w:hAnsiTheme="majorHAnsi" w:cs="Times New Roman"/>
      <w:caps/>
      <w:kern w:val="0"/>
      <w:sz w:val="24"/>
      <w:szCs w:val="24"/>
    </w:rPr>
  </w:style>
  <w:style w:type="paragraph" w:styleId="16">
    <w:name w:val="index 1"/>
    <w:basedOn w:val="a0"/>
    <w:next w:val="a0"/>
    <w:uiPriority w:val="99"/>
    <w:rsid w:val="002619F1"/>
    <w:pPr>
      <w:suppressAutoHyphens/>
      <w:spacing w:after="200" w:line="276" w:lineRule="auto"/>
      <w:ind w:left="220" w:hanging="220"/>
    </w:pPr>
    <w:rPr>
      <w:rFonts w:eastAsia="Calibri" w:cs="Calibri"/>
      <w:sz w:val="28"/>
      <w:szCs w:val="22"/>
      <w:lang w:eastAsia="ar-SA"/>
    </w:rPr>
  </w:style>
  <w:style w:type="paragraph" w:customStyle="1" w:styleId="afc">
    <w:name w:val="Название поля"/>
    <w:basedOn w:val="ae"/>
    <w:uiPriority w:val="99"/>
    <w:rsid w:val="002619F1"/>
    <w:pP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i/>
      <w:sz w:val="20"/>
      <w:szCs w:val="20"/>
      <w:lang w:eastAsia="ar-SA"/>
    </w:rPr>
  </w:style>
  <w:style w:type="paragraph" w:customStyle="1" w:styleId="1">
    <w:name w:val="Маркированный список1"/>
    <w:basedOn w:val="a0"/>
    <w:uiPriority w:val="99"/>
    <w:rsid w:val="002619F1"/>
    <w:pPr>
      <w:numPr>
        <w:numId w:val="2"/>
      </w:numPr>
      <w:suppressAutoHyphens/>
      <w:spacing w:before="60"/>
      <w:jc w:val="both"/>
    </w:pPr>
    <w:rPr>
      <w:rFonts w:ascii="Arial" w:eastAsia="Calibri" w:hAnsi="Arial" w:cs="Calibri"/>
      <w:sz w:val="20"/>
      <w:szCs w:val="20"/>
      <w:lang w:val="en-US" w:eastAsia="ar-SA"/>
    </w:rPr>
  </w:style>
  <w:style w:type="paragraph" w:customStyle="1" w:styleId="17">
    <w:name w:val="Список Абзац 1 уровня"/>
    <w:basedOn w:val="ae"/>
    <w:uiPriority w:val="99"/>
    <w:rsid w:val="002619F1"/>
    <w:pPr>
      <w:suppressAutoHyphens/>
      <w:overflowPunct w:val="0"/>
      <w:autoSpaceDE w:val="0"/>
      <w:spacing w:before="60" w:after="0"/>
      <w:ind w:left="357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d">
    <w:name w:val="Примечание"/>
    <w:basedOn w:val="ae"/>
    <w:uiPriority w:val="99"/>
    <w:rsid w:val="002619F1"/>
    <w:pPr>
      <w:keepNext/>
      <w:keepLines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e">
    <w:name w:val="Рисунок"/>
    <w:basedOn w:val="ae"/>
    <w:next w:val="ae"/>
    <w:uiPriority w:val="99"/>
    <w:rsid w:val="002619F1"/>
    <w:pPr>
      <w:keepNext/>
      <w:keepLines/>
      <w:widowControl w:val="0"/>
      <w:suppressAutoHyphens/>
      <w:overflowPunct w:val="0"/>
      <w:autoSpaceDE w:val="0"/>
      <w:spacing w:before="160" w:after="0"/>
      <w:jc w:val="center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24">
    <w:name w:val="Заголовок 2 (ДИ)"/>
    <w:basedOn w:val="2"/>
    <w:uiPriority w:val="99"/>
    <w:rsid w:val="002619F1"/>
    <w:pPr>
      <w:keepLines w:val="0"/>
      <w:numPr>
        <w:ilvl w:val="1"/>
      </w:numPr>
      <w:tabs>
        <w:tab w:val="left" w:pos="792"/>
      </w:tabs>
      <w:suppressAutoHyphens/>
      <w:overflowPunct w:val="0"/>
      <w:autoSpaceDE w:val="0"/>
      <w:spacing w:before="240" w:after="60"/>
      <w:ind w:left="792" w:hanging="432"/>
      <w:textAlignment w:val="baseline"/>
      <w:outlineLvl w:val="9"/>
    </w:pPr>
    <w:rPr>
      <w:rFonts w:ascii="Arial" w:hAnsi="Arial"/>
      <w:i/>
      <w:iCs/>
      <w:color w:val="auto"/>
      <w:sz w:val="28"/>
      <w:szCs w:val="20"/>
      <w:lang w:eastAsia="ar-SA"/>
    </w:rPr>
  </w:style>
  <w:style w:type="paragraph" w:customStyle="1" w:styleId="18">
    <w:name w:val="Обычный1"/>
    <w:uiPriority w:val="99"/>
    <w:rsid w:val="002619F1"/>
    <w:pPr>
      <w:widowControl w:val="0"/>
      <w:suppressAutoHyphens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aff">
    <w:name w:val="Title"/>
    <w:basedOn w:val="a0"/>
    <w:next w:val="aff0"/>
    <w:link w:val="aff1"/>
    <w:uiPriority w:val="99"/>
    <w:qFormat/>
    <w:rsid w:val="002619F1"/>
    <w:pPr>
      <w:suppressAutoHyphens/>
      <w:jc w:val="center"/>
    </w:pPr>
    <w:rPr>
      <w:rFonts w:cs="Calibri"/>
      <w:b/>
      <w:szCs w:val="20"/>
      <w:lang w:eastAsia="ar-SA"/>
    </w:rPr>
  </w:style>
  <w:style w:type="character" w:customStyle="1" w:styleId="aff1">
    <w:name w:val="Название Знак"/>
    <w:basedOn w:val="a1"/>
    <w:link w:val="aff"/>
    <w:uiPriority w:val="99"/>
    <w:locked/>
    <w:rsid w:val="002619F1"/>
    <w:rPr>
      <w:rFonts w:ascii="Times New Roman" w:hAnsi="Times New Roman" w:cs="Calibri"/>
      <w:b/>
      <w:sz w:val="20"/>
      <w:szCs w:val="20"/>
      <w:lang w:eastAsia="ar-SA" w:bidi="ar-SA"/>
    </w:rPr>
  </w:style>
  <w:style w:type="paragraph" w:styleId="aff0">
    <w:name w:val="Subtitle"/>
    <w:basedOn w:val="Heading"/>
    <w:next w:val="ae"/>
    <w:link w:val="aff2"/>
    <w:uiPriority w:val="99"/>
    <w:qFormat/>
    <w:rsid w:val="002619F1"/>
    <w:pPr>
      <w:jc w:val="center"/>
    </w:pPr>
    <w:rPr>
      <w:i/>
      <w:iCs/>
    </w:rPr>
  </w:style>
  <w:style w:type="character" w:customStyle="1" w:styleId="aff2">
    <w:name w:val="Подзаголовок Знак"/>
    <w:basedOn w:val="a1"/>
    <w:link w:val="aff0"/>
    <w:uiPriority w:val="99"/>
    <w:locked/>
    <w:rsid w:val="002619F1"/>
    <w:rPr>
      <w:rFonts w:ascii="Arial" w:hAnsi="Arial" w:cs="Arial"/>
      <w:i/>
      <w:iCs/>
      <w:sz w:val="28"/>
      <w:szCs w:val="28"/>
      <w:lang w:eastAsia="ar-SA" w:bidi="ar-SA"/>
    </w:rPr>
  </w:style>
  <w:style w:type="paragraph" w:styleId="31">
    <w:name w:val="toc 3"/>
    <w:basedOn w:val="a0"/>
    <w:next w:val="a0"/>
    <w:uiPriority w:val="99"/>
    <w:rsid w:val="002619F1"/>
    <w:pPr>
      <w:ind w:left="240"/>
    </w:pPr>
    <w:rPr>
      <w:rFonts w:asciiTheme="minorHAnsi" w:hAnsiTheme="minorHAnsi"/>
      <w:sz w:val="20"/>
      <w:szCs w:val="20"/>
    </w:rPr>
  </w:style>
  <w:style w:type="paragraph" w:customStyle="1" w:styleId="210">
    <w:name w:val="Основной текст 21"/>
    <w:basedOn w:val="a0"/>
    <w:uiPriority w:val="99"/>
    <w:rsid w:val="002619F1"/>
    <w:pPr>
      <w:suppressAutoHyphens/>
      <w:spacing w:after="120" w:line="480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19">
    <w:name w:val="Перечень рисунков1"/>
    <w:basedOn w:val="a0"/>
    <w:next w:val="a0"/>
    <w:uiPriority w:val="99"/>
    <w:rsid w:val="002619F1"/>
    <w:pPr>
      <w:suppressAutoHyphens/>
      <w:spacing w:after="200" w:line="276" w:lineRule="auto"/>
    </w:pPr>
    <w:rPr>
      <w:rFonts w:eastAsia="Calibri" w:cs="Calibri"/>
      <w:sz w:val="28"/>
      <w:szCs w:val="22"/>
      <w:lang w:eastAsia="ar-SA"/>
    </w:rPr>
  </w:style>
  <w:style w:type="paragraph" w:customStyle="1" w:styleId="TableContents">
    <w:name w:val="Table Contents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TableHeading">
    <w:name w:val="Table Heading"/>
    <w:basedOn w:val="TableContents"/>
    <w:uiPriority w:val="99"/>
    <w:rsid w:val="002619F1"/>
    <w:pPr>
      <w:jc w:val="center"/>
    </w:pPr>
    <w:rPr>
      <w:b/>
      <w:bCs/>
    </w:rPr>
  </w:style>
  <w:style w:type="paragraph" w:styleId="41">
    <w:name w:val="toc 4"/>
    <w:basedOn w:val="Index"/>
    <w:uiPriority w:val="99"/>
    <w:rsid w:val="002619F1"/>
    <w:pPr>
      <w:suppressLineNumbers w:val="0"/>
      <w:suppressAutoHyphens w:val="0"/>
      <w:spacing w:after="0" w:line="240" w:lineRule="auto"/>
      <w:ind w:left="4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51">
    <w:name w:val="toc 5"/>
    <w:basedOn w:val="Index"/>
    <w:uiPriority w:val="99"/>
    <w:rsid w:val="002619F1"/>
    <w:pPr>
      <w:suppressLineNumbers w:val="0"/>
      <w:suppressAutoHyphens w:val="0"/>
      <w:spacing w:after="0" w:line="240" w:lineRule="auto"/>
      <w:ind w:left="72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61">
    <w:name w:val="toc 6"/>
    <w:basedOn w:val="Index"/>
    <w:uiPriority w:val="99"/>
    <w:rsid w:val="002619F1"/>
    <w:pPr>
      <w:suppressLineNumbers w:val="0"/>
      <w:suppressAutoHyphens w:val="0"/>
      <w:spacing w:after="0" w:line="240" w:lineRule="auto"/>
      <w:ind w:left="96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71">
    <w:name w:val="toc 7"/>
    <w:basedOn w:val="Index"/>
    <w:uiPriority w:val="99"/>
    <w:rsid w:val="002619F1"/>
    <w:pPr>
      <w:suppressLineNumbers w:val="0"/>
      <w:suppressAutoHyphens w:val="0"/>
      <w:spacing w:after="0" w:line="240" w:lineRule="auto"/>
      <w:ind w:left="120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8">
    <w:name w:val="toc 8"/>
    <w:basedOn w:val="Index"/>
    <w:uiPriority w:val="99"/>
    <w:rsid w:val="002619F1"/>
    <w:pPr>
      <w:suppressLineNumbers w:val="0"/>
      <w:suppressAutoHyphens w:val="0"/>
      <w:spacing w:after="0" w:line="240" w:lineRule="auto"/>
      <w:ind w:left="144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9">
    <w:name w:val="toc 9"/>
    <w:basedOn w:val="Index"/>
    <w:uiPriority w:val="99"/>
    <w:rsid w:val="002619F1"/>
    <w:pPr>
      <w:suppressLineNumbers w:val="0"/>
      <w:suppressAutoHyphens w:val="0"/>
      <w:spacing w:after="0" w:line="240" w:lineRule="auto"/>
      <w:ind w:left="16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customStyle="1" w:styleId="Contents10">
    <w:name w:val="Contents 10"/>
    <w:basedOn w:val="Index"/>
    <w:uiPriority w:val="99"/>
    <w:rsid w:val="002619F1"/>
    <w:pPr>
      <w:tabs>
        <w:tab w:val="right" w:leader="dot" w:pos="7425"/>
      </w:tabs>
      <w:ind w:left="2547"/>
    </w:pPr>
  </w:style>
  <w:style w:type="paragraph" w:customStyle="1" w:styleId="Framecontents">
    <w:name w:val="Frame contents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character" w:customStyle="1" w:styleId="apple-style-span">
    <w:name w:val="apple-style-span"/>
    <w:basedOn w:val="a1"/>
    <w:uiPriority w:val="99"/>
    <w:rsid w:val="002619F1"/>
    <w:rPr>
      <w:rFonts w:cs="Times New Roman"/>
    </w:rPr>
  </w:style>
  <w:style w:type="character" w:customStyle="1" w:styleId="apple-converted-space">
    <w:name w:val="apple-converted-space"/>
    <w:basedOn w:val="a1"/>
    <w:uiPriority w:val="99"/>
    <w:rsid w:val="002619F1"/>
    <w:rPr>
      <w:rFonts w:cs="Times New Roman"/>
    </w:rPr>
  </w:style>
  <w:style w:type="paragraph" w:styleId="aff3">
    <w:name w:val="Document Map"/>
    <w:basedOn w:val="a0"/>
    <w:link w:val="aff4"/>
    <w:uiPriority w:val="99"/>
    <w:semiHidden/>
    <w:rsid w:val="002619F1"/>
    <w:pPr>
      <w:suppressAutoHyphens/>
      <w:spacing w:after="200" w:line="276" w:lineRule="auto"/>
    </w:pPr>
    <w:rPr>
      <w:rFonts w:ascii="Tahoma" w:eastAsia="Calibri" w:hAnsi="Tahoma" w:cs="Tahoma"/>
      <w:sz w:val="16"/>
      <w:szCs w:val="16"/>
      <w:lang w:eastAsia="ar-SA"/>
    </w:rPr>
  </w:style>
  <w:style w:type="character" w:customStyle="1" w:styleId="aff4">
    <w:name w:val="Схема документа Знак"/>
    <w:basedOn w:val="a1"/>
    <w:link w:val="aff3"/>
    <w:uiPriority w:val="99"/>
    <w:semiHidden/>
    <w:locked/>
    <w:rsid w:val="002619F1"/>
    <w:rPr>
      <w:rFonts w:ascii="Tahoma" w:hAnsi="Tahoma" w:cs="Tahoma"/>
      <w:sz w:val="16"/>
      <w:szCs w:val="16"/>
      <w:lang w:eastAsia="ar-SA" w:bidi="ar-SA"/>
    </w:rPr>
  </w:style>
  <w:style w:type="table" w:styleId="aff5">
    <w:name w:val="Table Grid"/>
    <w:basedOn w:val="a2"/>
    <w:uiPriority w:val="99"/>
    <w:rsid w:val="002619F1"/>
    <w:pPr>
      <w:suppressAutoHyphens/>
    </w:pPr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Стиль1"/>
    <w:basedOn w:val="a0"/>
    <w:uiPriority w:val="99"/>
    <w:rsid w:val="002619F1"/>
    <w:pPr>
      <w:keepNext/>
      <w:widowControl w:val="0"/>
      <w:suppressAutoHyphens/>
      <w:spacing w:line="312" w:lineRule="auto"/>
      <w:jc w:val="both"/>
      <w:outlineLvl w:val="7"/>
    </w:pPr>
    <w:rPr>
      <w:rFonts w:cs="Calibri"/>
      <w:sz w:val="28"/>
      <w:szCs w:val="28"/>
      <w:u w:val="single"/>
    </w:rPr>
  </w:style>
  <w:style w:type="paragraph" w:styleId="aff6">
    <w:name w:val="endnote text"/>
    <w:basedOn w:val="a0"/>
    <w:link w:val="aff7"/>
    <w:uiPriority w:val="99"/>
    <w:semiHidden/>
    <w:rsid w:val="002619F1"/>
    <w:pPr>
      <w:suppressAutoHyphens/>
      <w:spacing w:after="200" w:line="276" w:lineRule="auto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aff7">
    <w:name w:val="Текст концевой сноски Знак"/>
    <w:basedOn w:val="a1"/>
    <w:link w:val="aff6"/>
    <w:uiPriority w:val="99"/>
    <w:semiHidden/>
    <w:locked/>
    <w:rsid w:val="002619F1"/>
    <w:rPr>
      <w:rFonts w:ascii="Calibri" w:hAnsi="Calibri" w:cs="Calibri"/>
      <w:sz w:val="20"/>
      <w:szCs w:val="20"/>
      <w:lang w:eastAsia="ar-SA" w:bidi="ar-SA"/>
    </w:rPr>
  </w:style>
  <w:style w:type="character" w:styleId="aff8">
    <w:name w:val="page number"/>
    <w:basedOn w:val="a1"/>
    <w:uiPriority w:val="99"/>
    <w:rsid w:val="002619F1"/>
    <w:rPr>
      <w:rFonts w:cs="Times New Roman"/>
    </w:rPr>
  </w:style>
  <w:style w:type="character" w:customStyle="1" w:styleId="32">
    <w:name w:val="Знак Знак3"/>
    <w:basedOn w:val="a1"/>
    <w:uiPriority w:val="99"/>
    <w:rsid w:val="00742983"/>
    <w:rPr>
      <w:rFonts w:cs="Calibri"/>
      <w:sz w:val="24"/>
      <w:szCs w:val="24"/>
      <w:lang w:val="ru-RU" w:eastAsia="ar-SA" w:bidi="ar-SA"/>
    </w:rPr>
  </w:style>
  <w:style w:type="paragraph" w:styleId="aff9">
    <w:name w:val="Body Text Indent"/>
    <w:basedOn w:val="a0"/>
    <w:link w:val="affa"/>
    <w:uiPriority w:val="99"/>
    <w:rsid w:val="00151E47"/>
    <w:pPr>
      <w:spacing w:after="120"/>
      <w:ind w:left="283"/>
    </w:pPr>
  </w:style>
  <w:style w:type="character" w:customStyle="1" w:styleId="affa">
    <w:name w:val="Основной текст с отступом Знак"/>
    <w:basedOn w:val="a1"/>
    <w:link w:val="aff9"/>
    <w:uiPriority w:val="99"/>
    <w:locked/>
    <w:rsid w:val="00151E47"/>
    <w:rPr>
      <w:rFonts w:ascii="Times New Roman" w:hAnsi="Times New Roman" w:cs="Times New Roman"/>
      <w:sz w:val="24"/>
      <w:szCs w:val="24"/>
    </w:rPr>
  </w:style>
  <w:style w:type="paragraph" w:customStyle="1" w:styleId="style16">
    <w:name w:val="style16"/>
    <w:basedOn w:val="a0"/>
    <w:uiPriority w:val="99"/>
    <w:rsid w:val="00151E47"/>
    <w:pPr>
      <w:spacing w:before="100" w:beforeAutospacing="1" w:after="100" w:afterAutospacing="1"/>
    </w:pPr>
    <w:rPr>
      <w:color w:val="000000"/>
      <w:sz w:val="18"/>
      <w:szCs w:val="18"/>
    </w:rPr>
  </w:style>
  <w:style w:type="character" w:styleId="affb">
    <w:name w:val="Emphasis"/>
    <w:basedOn w:val="a1"/>
    <w:uiPriority w:val="99"/>
    <w:qFormat/>
    <w:locked/>
    <w:rsid w:val="00151E47"/>
    <w:rPr>
      <w:rFonts w:cs="Times New Roman"/>
      <w:i/>
    </w:rPr>
  </w:style>
  <w:style w:type="character" w:styleId="affc">
    <w:name w:val="Placeholder Text"/>
    <w:basedOn w:val="a1"/>
    <w:uiPriority w:val="99"/>
    <w:semiHidden/>
    <w:rsid w:val="00237CE6"/>
    <w:rPr>
      <w:rFonts w:cs="Times New Roman"/>
      <w:color w:val="808080"/>
    </w:rPr>
  </w:style>
  <w:style w:type="paragraph" w:styleId="25">
    <w:name w:val="Body Text 2"/>
    <w:basedOn w:val="a0"/>
    <w:link w:val="26"/>
    <w:uiPriority w:val="99"/>
    <w:semiHidden/>
    <w:rsid w:val="00312492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semiHidden/>
    <w:locked/>
    <w:rsid w:val="00312492"/>
    <w:rPr>
      <w:rFonts w:ascii="Times New Roman" w:hAnsi="Times New Roman" w:cs="Times New Roman"/>
      <w:sz w:val="24"/>
      <w:szCs w:val="24"/>
    </w:rPr>
  </w:style>
  <w:style w:type="paragraph" w:styleId="33">
    <w:name w:val="Body Text Indent 3"/>
    <w:basedOn w:val="a0"/>
    <w:link w:val="34"/>
    <w:uiPriority w:val="99"/>
    <w:semiHidden/>
    <w:rsid w:val="00000FF5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locked/>
    <w:rsid w:val="00000FF5"/>
    <w:rPr>
      <w:rFonts w:ascii="Times New Roman" w:hAnsi="Times New Roman" w:cs="Times New Roman"/>
      <w:sz w:val="16"/>
      <w:szCs w:val="16"/>
    </w:rPr>
  </w:style>
  <w:style w:type="character" w:customStyle="1" w:styleId="spelle">
    <w:name w:val="spelle"/>
    <w:basedOn w:val="a1"/>
    <w:uiPriority w:val="99"/>
    <w:rsid w:val="00000FF5"/>
    <w:rPr>
      <w:rFonts w:cs="Times New Roman"/>
    </w:rPr>
  </w:style>
  <w:style w:type="character" w:customStyle="1" w:styleId="grame">
    <w:name w:val="grame"/>
    <w:basedOn w:val="a1"/>
    <w:uiPriority w:val="99"/>
    <w:rsid w:val="00000FF5"/>
    <w:rPr>
      <w:rFonts w:cs="Times New Roman"/>
    </w:rPr>
  </w:style>
  <w:style w:type="paragraph" w:customStyle="1" w:styleId="a00">
    <w:name w:val="a0"/>
    <w:basedOn w:val="a0"/>
    <w:uiPriority w:val="99"/>
    <w:rsid w:val="00000FF5"/>
    <w:pPr>
      <w:spacing w:before="100" w:beforeAutospacing="1" w:after="100" w:afterAutospacing="1"/>
    </w:pPr>
  </w:style>
  <w:style w:type="paragraph" w:customStyle="1" w:styleId="style9">
    <w:name w:val="style9"/>
    <w:basedOn w:val="a0"/>
    <w:uiPriority w:val="99"/>
    <w:rsid w:val="00DD7EF1"/>
    <w:pPr>
      <w:spacing w:before="100" w:beforeAutospacing="1" w:after="100" w:afterAutospacing="1"/>
    </w:pPr>
  </w:style>
  <w:style w:type="character" w:customStyle="1" w:styleId="ac">
    <w:name w:val="Без интервала Знак"/>
    <w:link w:val="ab"/>
    <w:uiPriority w:val="99"/>
    <w:locked/>
    <w:rsid w:val="000422A6"/>
    <w:rPr>
      <w:sz w:val="22"/>
      <w:lang w:eastAsia="en-US"/>
    </w:rPr>
  </w:style>
  <w:style w:type="paragraph" w:customStyle="1" w:styleId="affd">
    <w:name w:val="Заголовок Раздела Курсовая"/>
    <w:basedOn w:val="a0"/>
    <w:link w:val="affe"/>
    <w:uiPriority w:val="99"/>
    <w:rsid w:val="000422A6"/>
    <w:pPr>
      <w:spacing w:after="200" w:line="720" w:lineRule="auto"/>
      <w:ind w:left="737"/>
      <w:outlineLvl w:val="0"/>
    </w:pPr>
    <w:rPr>
      <w:rFonts w:eastAsia="Calibri"/>
      <w:sz w:val="28"/>
      <w:szCs w:val="20"/>
      <w:lang w:val="en-US" w:eastAsia="en-US"/>
    </w:rPr>
  </w:style>
  <w:style w:type="character" w:customStyle="1" w:styleId="affe">
    <w:name w:val="Заголовок Раздела Курсовая Знак"/>
    <w:link w:val="affd"/>
    <w:uiPriority w:val="99"/>
    <w:locked/>
    <w:rsid w:val="000422A6"/>
    <w:rPr>
      <w:rFonts w:ascii="Times New Roman" w:hAnsi="Times New Roman"/>
      <w:sz w:val="28"/>
      <w:lang w:val="en-US" w:eastAsia="en-US"/>
    </w:rPr>
  </w:style>
  <w:style w:type="paragraph" w:styleId="afff">
    <w:name w:val="TOC Heading"/>
    <w:basedOn w:val="10"/>
    <w:next w:val="a0"/>
    <w:uiPriority w:val="39"/>
    <w:semiHidden/>
    <w:unhideWhenUsed/>
    <w:qFormat/>
    <w:rsid w:val="00DD113E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custom-emoji">
    <w:name w:val="custom-emoji"/>
    <w:basedOn w:val="a1"/>
    <w:rsid w:val="002F1C7E"/>
  </w:style>
  <w:style w:type="character" w:customStyle="1" w:styleId="70">
    <w:name w:val="Заголовок 7 Знак"/>
    <w:basedOn w:val="a1"/>
    <w:link w:val="7"/>
    <w:rsid w:val="00A3689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is-markup">
    <w:name w:val="is-markup"/>
    <w:basedOn w:val="a1"/>
    <w:rsid w:val="001C3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0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3477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7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7595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7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3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84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6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0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1096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27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2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70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0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446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3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642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55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3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17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1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85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6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15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6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562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12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1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6752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5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313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9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84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102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5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0%D0%BD%D0%B3%D0%BB%D0%B8%D0%B9%D1%81%D0%BA%D0%B8%D0%B9_%D1%8F%D0%B7%D1%8B%D0%BA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ru.wikipedia.org/wiki/%D0%9E%D1%82%D0%BD%D0%BE%D1%88%D0%B5%D0%BD%D0%B8%D0%B5_(%D1%80%D0%B5%D0%BB%D1%8F%D1%86%D0%B8%D0%BE%D0%BD%D0%BD%D0%B0%D1%8F_%D0%BC%D0%BE%D0%B4%D0%B5%D0%BB%D1%8C)" TargetMode="External"/><Relationship Id="rId39" Type="http://schemas.openxmlformats.org/officeDocument/2006/relationships/image" Target="media/image8.png"/><Relationship Id="rId21" Type="http://schemas.openxmlformats.org/officeDocument/2006/relationships/hyperlink" Target="https://ru.wikipedia.org/wiki/%D0%9E%D0%B1%D1%8A%D0%B5%D0%BA%D1%82_(%D0%BF%D1%80%D0%BE%D0%B3%D1%80%D0%B0%D0%BC%D0%BC%D0%B8%D1%80%D0%BE%D0%B2%D0%B0%D0%BD%D0%B8%D0%B5)" TargetMode="External"/><Relationship Id="rId34" Type="http://schemas.openxmlformats.org/officeDocument/2006/relationships/hyperlink" Target="https://ru.wikipedia.org/wiki/%D0%9A%D0%BB%D0%B0%D1%81%D1%81_(%D0%BF%D1%80%D0%BE%D0%B3%D1%80%D0%B0%D0%BC%D0%BC%D0%B8%D1%80%D0%BE%D0%B2%D0%B0%D0%BD%D0%B8%D0%B5)" TargetMode="External"/><Relationship Id="rId42" Type="http://schemas.openxmlformats.org/officeDocument/2006/relationships/image" Target="media/image11.png"/><Relationship Id="rId47" Type="http://schemas.openxmlformats.org/officeDocument/2006/relationships/hyperlink" Target="https://staruml.sourceforge.net/docs/user-guide(ru)/user-guide.pdf" TargetMode="External"/><Relationship Id="rId50" Type="http://schemas.openxmlformats.org/officeDocument/2006/relationships/hyperlink" Target="https://www.sravni.ru/kursy/info/chto-takoe-figma-bolshoj-obzor-produkta/" TargetMode="External"/><Relationship Id="rId55" Type="http://schemas.openxmlformats.org/officeDocument/2006/relationships/hyperlink" Target="https://developer.mozilla.org/ru/docs/Web/JavaScript" TargetMode="Externa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F%D1%80%D0%B5%D1%86%D0%B5%D0%B4%D0%B5%D0%BD%D1%82_(UML)" TargetMode="External"/><Relationship Id="rId29" Type="http://schemas.openxmlformats.org/officeDocument/2006/relationships/hyperlink" Target="https://ru.wikipedia.org/wiki/%D0%A0%D0%B0%D0%B7%D0%BC%D0%B5%D1%80%D0%BD%D0%BE%D1%81%D1%82%D1%8C_%D0%BF%D1%80%D0%BE%D1%81%D1%82%D1%80%D0%B0%D0%BD%D1%81%D1%82%D0%B2%D0%B0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ru.wikipedia.org/wiki/%D0%92%D0%B7%D0%B0%D0%B8%D0%BC%D0%BE%D0%B4%D0%B5%D0%B9%D1%81%D1%82%D0%B2%D0%B8%D0%B5" TargetMode="External"/><Relationship Id="rId32" Type="http://schemas.openxmlformats.org/officeDocument/2006/relationships/hyperlink" Target="https://ru.wikipedia.org/wiki/%D0%94%D0%B8%D0%B0%D0%B3%D1%80%D0%B0%D0%BC%D0%BC%D0%B0_(UML)" TargetMode="External"/><Relationship Id="rId37" Type="http://schemas.openxmlformats.org/officeDocument/2006/relationships/image" Target="media/image6.png"/><Relationship Id="rId40" Type="http://schemas.openxmlformats.org/officeDocument/2006/relationships/image" Target="media/image9.png"/><Relationship Id="rId45" Type="http://schemas.openxmlformats.org/officeDocument/2006/relationships/image" Target="media/image14.png"/><Relationship Id="rId53" Type="http://schemas.openxmlformats.org/officeDocument/2006/relationships/hyperlink" Target="https://docs.cntd.ru/document/1200006924" TargetMode="External"/><Relationship Id="rId58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hyperlink" Target="https://ru.wikipedia.org/wiki/%D0%94%D0%B8%D0%B0%D0%B3%D1%80%D0%B0%D0%BC%D0%BC%D0%B0_(UML)" TargetMode="External"/><Relationship Id="rId14" Type="http://schemas.openxmlformats.org/officeDocument/2006/relationships/hyperlink" Target="https://ru.wikipedia.org/wiki/UML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ru.wikipedia.org/wiki/%D0%9E%D0%B1%D1%8A%D0%B5%D0%BA%D1%82_(%D0%BF%D1%80%D0%BE%D0%B3%D1%80%D0%B0%D0%BC%D0%BC%D0%B8%D1%80%D0%BE%D0%B2%D0%B0%D0%BD%D0%B8%D0%B5)" TargetMode="External"/><Relationship Id="rId30" Type="http://schemas.openxmlformats.org/officeDocument/2006/relationships/hyperlink" Target="https://ru.wikipedia.org/wiki/%D0%94%D0%B8%D0%B0%D0%B3%D1%80%D0%B0%D0%BC%D0%BC%D0%B0_%D0%BE%D0%B1%D1%8A%D0%B5%D0%BA%D1%82%D0%BE%D0%B2" TargetMode="External"/><Relationship Id="rId35" Type="http://schemas.openxmlformats.org/officeDocument/2006/relationships/hyperlink" Target="https://ru.wikipedia.org/wiki/%D0%9F%D0%BE%D0%BB%D0%B5_%D0%BA%D0%BB%D0%B0%D1%81%D1%81%D0%B0" TargetMode="External"/><Relationship Id="rId43" Type="http://schemas.openxmlformats.org/officeDocument/2006/relationships/image" Target="media/image12.png"/><Relationship Id="rId48" Type="http://schemas.openxmlformats.org/officeDocument/2006/relationships/hyperlink" Target="https://study.urfu.ru/Aid/Publication/13928/1/%D0%9A%D0%B0%D1%80%D0%B0-%D0%A3%D1%88%D0%B0%D0%BD%D0%BE%D0%B2_Ramus.pdf" TargetMode="External"/><Relationship Id="rId56" Type="http://schemas.openxmlformats.org/officeDocument/2006/relationships/hyperlink" Target="https://developer.mozilla.org/ru/docs/Web/JavaScript/Guide/Loops_and_iteration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www.sravni.ru/kursy/info/chto-takoe-figma-bolshoj-obzor-produkta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ru.wikipedia.org/wiki/%D0%A2%D1%80%D0%B5%D0%B1%D0%BE%D0%B2%D0%B0%D0%BD%D0%B8%D1%8F_%D0%BA_%D0%BF%D1%80%D0%BE%D0%B3%D1%80%D0%B0%D0%BC%D0%BC%D0%BD%D0%BE%D0%BC%D1%83_%D0%BE%D0%B1%D0%B5%D1%81%D0%BF%D0%B5%D1%87%D0%B5%D0%BD%D0%B8%D1%8E" TargetMode="External"/><Relationship Id="rId25" Type="http://schemas.openxmlformats.org/officeDocument/2006/relationships/hyperlink" Target="https://ru.wikipedia.org/wiki/%D0%94%D0%B8%D0%B0%D0%B3%D1%80%D0%B0%D0%BC%D0%BC%D0%B0_%D0%BF%D0%BE%D1%81%D0%BB%D0%B5%D0%B4%D0%BE%D0%B2%D0%B0%D1%82%D0%B5%D0%BB%D1%8C%D0%BD%D0%BE%D1%81%D1%82%D0%B8" TargetMode="External"/><Relationship Id="rId33" Type="http://schemas.openxmlformats.org/officeDocument/2006/relationships/hyperlink" Target="https://ru.wikipedia.org/wiki/UML" TargetMode="External"/><Relationship Id="rId38" Type="http://schemas.openxmlformats.org/officeDocument/2006/relationships/image" Target="media/image7.png"/><Relationship Id="rId46" Type="http://schemas.openxmlformats.org/officeDocument/2006/relationships/image" Target="media/image15.png"/><Relationship Id="rId59" Type="http://schemas.openxmlformats.org/officeDocument/2006/relationships/footer" Target="footer1.xml"/><Relationship Id="rId20" Type="http://schemas.openxmlformats.org/officeDocument/2006/relationships/hyperlink" Target="https://ru.wikipedia.org/wiki/%D0%9F%D1%80%D0%B5%D1%86%D0%B5%D0%B4%D0%B5%D0%BD%D1%82_(UML)" TargetMode="External"/><Relationship Id="rId41" Type="http://schemas.openxmlformats.org/officeDocument/2006/relationships/image" Target="media/image10.png"/><Relationship Id="rId54" Type="http://schemas.openxmlformats.org/officeDocument/2006/relationships/hyperlink" Target="https://developer.mozilla.org/ru/docs/Web/CSS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ru.wikipedia.org/wiki/%D0%90%D0%BA%D1%82%D0%BE%D1%80_(UML)" TargetMode="External"/><Relationship Id="rId23" Type="http://schemas.openxmlformats.org/officeDocument/2006/relationships/hyperlink" Target="https://ru.wikipedia.org/wiki/%D0%94%D0%B8%D0%B0%D0%B3%D1%80%D0%B0%D0%BC%D0%BC%D0%B0_(UML)" TargetMode="External"/><Relationship Id="rId28" Type="http://schemas.openxmlformats.org/officeDocument/2006/relationships/hyperlink" Target="https://ru.wikipedia.org/wiki/%D0%92%D1%80%D0%B5%D0%BC%D1%8F" TargetMode="External"/><Relationship Id="rId36" Type="http://schemas.openxmlformats.org/officeDocument/2006/relationships/hyperlink" Target="https://ru.wikipedia.org/wiki/%D0%9C%D0%B5%D1%82%D0%BE%D0%B4_(%D1%8F%D0%B7%D1%8B%D0%BA%D0%B8_%D0%BF%D1%80%D0%BE%D0%B3%D1%80%D0%B0%D0%BC%D0%BC%D0%B8%D1%80%D0%BE%D0%B2%D0%B0%D0%BD%D0%B8%D1%8F)" TargetMode="External"/><Relationship Id="rId49" Type="http://schemas.openxmlformats.org/officeDocument/2006/relationships/hyperlink" Target="https://www.sravni.ru/kursy/info/chto-takoe-figma-bolshoj-obzor-produkta/" TargetMode="External"/><Relationship Id="rId57" Type="http://schemas.openxmlformats.org/officeDocument/2006/relationships/hyperlink" Target="https://developer.mozilla.org/ru/docs/Web/JavaScript/Guide/Functions" TargetMode="External"/><Relationship Id="rId10" Type="http://schemas.openxmlformats.org/officeDocument/2006/relationships/hyperlink" Target="https://ru.wikipedia.org/wiki/%D0%90%D0%BD%D0%B3%D0%BB%D0%B8%D0%B9%D1%81%D0%BA%D0%B8%D0%B9_%D1%8F%D0%B7%D1%8B%D0%BA" TargetMode="External"/><Relationship Id="rId31" Type="http://schemas.openxmlformats.org/officeDocument/2006/relationships/image" Target="media/image5.png"/><Relationship Id="rId44" Type="http://schemas.openxmlformats.org/officeDocument/2006/relationships/image" Target="media/image13.png"/><Relationship Id="rId52" Type="http://schemas.openxmlformats.org/officeDocument/2006/relationships/hyperlink" Target="https://www.websovet.com/html5-novye-tegi-header-footer-nav-aside-section-article-hgroup" TargetMode="External"/><Relationship Id="rId6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yperlink" Target="https://ru.wikipedia.org/wiki/BPM_(%D1%83%D0%BF%D1%80%D0%B0%D0%B2%D0%BB%D0%B5%D0%BD%D1%87%D0%B5%D1%81%D0%BA%D0%B0%D1%8F_%D0%BA%D0%BE%D0%BD%D1%86%D0%B5%D0%BF%D1%86%D0%B8%D1%8F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84D67-81D4-4DA4-8E42-141DE0F3B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28</Pages>
  <Words>4548</Words>
  <Characters>39693</Characters>
  <Application>Microsoft Office Word</Application>
  <DocSecurity>0</DocSecurity>
  <Lines>330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BEST_XP</Company>
  <LinksUpToDate>false</LinksUpToDate>
  <CharactersWithSpaces>44153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Студенты</dc:creator>
  <cp:lastModifiedBy>Student</cp:lastModifiedBy>
  <cp:revision>92</cp:revision>
  <cp:lastPrinted>2014-05-27T06:14:00Z</cp:lastPrinted>
  <dcterms:created xsi:type="dcterms:W3CDTF">2024-03-12T02:34:00Z</dcterms:created>
  <dcterms:modified xsi:type="dcterms:W3CDTF">2024-11-21T07:14:00Z</dcterms:modified>
</cp:coreProperties>
</file>