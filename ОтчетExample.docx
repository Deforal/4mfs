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1A9" w:rsidRDefault="006E51A9" w:rsidP="008022BA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sz w:val="28"/>
          <w:szCs w:val="28"/>
          <w:lang w:val="en-US"/>
        </w:rPr>
      </w:pPr>
      <w:r>
        <w:rPr>
          <w:rFonts w:ascii="Times New Roman CYR" w:hAnsi="Times New Roman CYR" w:cs="Times New Roman CYR"/>
          <w:sz w:val="28"/>
          <w:szCs w:val="28"/>
        </w:rPr>
        <w:t>С</w:t>
      </w:r>
      <w:r w:rsidR="002A150E">
        <w:rPr>
          <w:rFonts w:ascii="Times New Roman CYR" w:hAnsi="Times New Roman CYR" w:cs="Times New Roman CYR"/>
          <w:sz w:val="28"/>
          <w:szCs w:val="28"/>
        </w:rPr>
        <w:t>одержание</w:t>
      </w:r>
    </w:p>
    <w:p w:rsidR="008022BA" w:rsidRPr="008022BA" w:rsidRDefault="008022BA" w:rsidP="008022BA">
      <w:pPr>
        <w:autoSpaceDE w:val="0"/>
        <w:autoSpaceDN w:val="0"/>
        <w:adjustRightInd w:val="0"/>
        <w:jc w:val="center"/>
        <w:rPr>
          <w:rFonts w:ascii="Times New Roman CYR" w:hAnsi="Times New Roman CYR" w:cs="Times New Roman CYR"/>
          <w:sz w:val="28"/>
          <w:szCs w:val="28"/>
          <w:lang w:val="en-US"/>
        </w:rPr>
      </w:pPr>
    </w:p>
    <w:p w:rsidR="008022BA" w:rsidRPr="003C5E59" w:rsidRDefault="008022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r w:rsidRPr="008022BA">
        <w:rPr>
          <w:b w:val="0"/>
          <w:sz w:val="28"/>
          <w:szCs w:val="28"/>
        </w:rPr>
        <w:fldChar w:fldCharType="begin"/>
      </w:r>
      <w:r w:rsidRPr="00F510AA">
        <w:rPr>
          <w:b w:val="0"/>
          <w:sz w:val="28"/>
          <w:szCs w:val="28"/>
        </w:rPr>
        <w:instrText xml:space="preserve"> TOC \o "1-3" \h \z \u </w:instrText>
      </w:r>
      <w:r w:rsidRPr="008022BA">
        <w:rPr>
          <w:b w:val="0"/>
          <w:sz w:val="28"/>
          <w:szCs w:val="28"/>
        </w:rPr>
        <w:fldChar w:fldCharType="separate"/>
      </w:r>
      <w:hyperlink w:anchor="_Toc164235312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  <w:u w:val="none"/>
          </w:rPr>
          <w:t>В</w:t>
        </w:r>
        <w:r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  <w:u w:val="none"/>
          </w:rPr>
          <w:t>ведение</w:t>
        </w:r>
        <w:r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_Toc164235312 \h </w:instrText>
        </w:r>
        <w:r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 w:rsidR="007835BA">
          <w:rPr>
            <w:rFonts w:ascii="Times New Roman" w:hAnsi="Times New Roman"/>
            <w:b w:val="0"/>
            <w:noProof/>
            <w:webHidden/>
            <w:sz w:val="28"/>
            <w:szCs w:val="28"/>
          </w:rPr>
          <w:t>3</w:t>
        </w:r>
        <w:r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13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1 А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нализ предметной области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_Toc164235313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4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14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2 Т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ехническое задание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_Toc164235314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5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15" w:history="1">
        <w:r w:rsidR="00E33D74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3 </w:t>
        </w:r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О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боснование выбора средств проектирования информационной системы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_Toc164235315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7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16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4 О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писание бизнес-процессов заданной предметной области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_Toc164235316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12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17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5 П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 xml:space="preserve">остроение диаграмм на языке 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  <w:lang w:val="en-US"/>
          </w:rPr>
          <w:t>uml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.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_Toc164235317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14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23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164235318" w:history="1">
        <w:r w:rsidR="00F510A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5.1 Д</w:t>
        </w:r>
        <w:r w:rsidR="008022B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иаграмма прецедентов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_Toc164235318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14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23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164235319" w:history="1">
        <w:r w:rsidR="00F510A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5.2 Д</w:t>
        </w:r>
        <w:r w:rsidR="008022B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иаграмма последовательности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_Toc164235319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15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23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164235320" w:history="1">
        <w:r w:rsidR="00F510A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5.3 Д</w:t>
        </w:r>
        <w:r w:rsidR="008022B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иаграмма кооперации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_Toc164235320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16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23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noProof/>
          <w:sz w:val="28"/>
          <w:szCs w:val="28"/>
        </w:rPr>
      </w:pPr>
      <w:hyperlink w:anchor="_Toc164235321" w:history="1">
        <w:r w:rsidR="00F510A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5.4 Д</w:t>
        </w:r>
        <w:r w:rsidR="008022BA" w:rsidRPr="003C5E59">
          <w:rPr>
            <w:rStyle w:val="af1"/>
            <w:rFonts w:ascii="Times New Roman" w:hAnsi="Times New Roman"/>
            <w:b w:val="0"/>
            <w:noProof/>
            <w:sz w:val="28"/>
            <w:szCs w:val="28"/>
          </w:rPr>
          <w:t>иаграмма классов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_Toc164235321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17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22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6 П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роектирование информационной системы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_Toc164235322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18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23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7 Р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азработка информационной системы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_Toc164235323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19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3C5E59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="Times New Roman" w:eastAsiaTheme="minorEastAsia" w:hAnsi="Times New Roman"/>
          <w:b w:val="0"/>
          <w:bCs w:val="0"/>
          <w:caps w:val="0"/>
          <w:noProof/>
          <w:sz w:val="28"/>
          <w:szCs w:val="28"/>
        </w:rPr>
      </w:pPr>
      <w:hyperlink w:anchor="_Toc164235324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З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аключение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_Toc164235324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27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8022BA" w:rsidRPr="008022BA" w:rsidRDefault="007835BA" w:rsidP="00C66EB3">
      <w:pPr>
        <w:pStyle w:val="15"/>
        <w:tabs>
          <w:tab w:val="right" w:pos="9458"/>
        </w:tabs>
        <w:spacing w:before="0"/>
        <w:jc w:val="both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64235325" w:history="1">
        <w:r w:rsidR="00F510A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С</w:t>
        </w:r>
        <w:r w:rsidR="008022BA" w:rsidRPr="003C5E59">
          <w:rPr>
            <w:rStyle w:val="af1"/>
            <w:rFonts w:ascii="Times New Roman" w:hAnsi="Times New Roman"/>
            <w:b w:val="0"/>
            <w:caps w:val="0"/>
            <w:noProof/>
            <w:sz w:val="28"/>
            <w:szCs w:val="28"/>
          </w:rPr>
          <w:t>писок используемых источников</w:t>
        </w:r>
        <w:r w:rsidR="008022BA" w:rsidRPr="003C5E59">
          <w:rPr>
            <w:rFonts w:ascii="Times New Roman" w:hAnsi="Times New Roman"/>
            <w:b w:val="0"/>
            <w:caps w:val="0"/>
            <w:noProof/>
            <w:webHidden/>
            <w:sz w:val="28"/>
            <w:szCs w:val="28"/>
          </w:rPr>
          <w:tab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begin"/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instrText xml:space="preserve"> PAGEREF _Toc164235325 \h </w:instrTex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separate"/>
        </w:r>
        <w:r>
          <w:rPr>
            <w:rFonts w:ascii="Times New Roman" w:hAnsi="Times New Roman"/>
            <w:b w:val="0"/>
            <w:noProof/>
            <w:webHidden/>
            <w:sz w:val="28"/>
            <w:szCs w:val="28"/>
          </w:rPr>
          <w:t>28</w:t>
        </w:r>
        <w:r w:rsidR="008022BA" w:rsidRPr="003C5E59">
          <w:rPr>
            <w:rFonts w:ascii="Times New Roman" w:hAnsi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6E51A9" w:rsidRPr="008E0964" w:rsidRDefault="008022BA" w:rsidP="00F510AA">
      <w:pPr>
        <w:autoSpaceDE w:val="0"/>
        <w:autoSpaceDN w:val="0"/>
        <w:adjustRightInd w:val="0"/>
        <w:ind w:firstLine="567"/>
        <w:rPr>
          <w:sz w:val="28"/>
          <w:szCs w:val="28"/>
        </w:rPr>
      </w:pPr>
      <w:r w:rsidRPr="008022BA">
        <w:rPr>
          <w:sz w:val="28"/>
          <w:szCs w:val="28"/>
        </w:rPr>
        <w:fldChar w:fldCharType="end"/>
      </w:r>
    </w:p>
    <w:p w:rsidR="006E51A9" w:rsidRDefault="006E51A9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 w:rsidRPr="008E0964">
        <w:rPr>
          <w:sz w:val="28"/>
          <w:szCs w:val="28"/>
        </w:rPr>
        <w:tab/>
      </w: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:rsidR="008022BA" w:rsidRDefault="008022B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DA25E5" w:rsidRDefault="00DA25E5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F510AA" w:rsidRPr="00F510AA" w:rsidRDefault="00F510AA" w:rsidP="008022BA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804AA5" w:rsidRPr="006E635D" w:rsidRDefault="002A150E" w:rsidP="006E635D">
      <w:pPr>
        <w:pStyle w:val="10"/>
        <w:ind w:firstLine="567"/>
        <w:jc w:val="center"/>
        <w:rPr>
          <w:rFonts w:ascii="Times New Roman CYR" w:hAnsi="Times New Roman CYR" w:cs="Times New Roman CYR"/>
          <w:b w:val="0"/>
          <w:color w:val="000000"/>
          <w:sz w:val="28"/>
          <w:szCs w:val="28"/>
        </w:rPr>
      </w:pPr>
      <w:bookmarkStart w:id="0" w:name="_Toc164178619"/>
      <w:bookmarkStart w:id="1" w:name="_Toc164235312"/>
      <w:bookmarkStart w:id="2" w:name="_GoBack"/>
      <w:bookmarkEnd w:id="2"/>
      <w:r w:rsidRPr="006E635D">
        <w:rPr>
          <w:rFonts w:ascii="Times New Roman CYR" w:hAnsi="Times New Roman CYR" w:cs="Times New Roman CYR"/>
          <w:b w:val="0"/>
          <w:color w:val="000000"/>
          <w:sz w:val="28"/>
          <w:szCs w:val="28"/>
        </w:rPr>
        <w:lastRenderedPageBreak/>
        <w:t>Введение</w:t>
      </w:r>
      <w:bookmarkEnd w:id="0"/>
      <w:bookmarkEnd w:id="1"/>
    </w:p>
    <w:p w:rsidR="00F15DEC" w:rsidRPr="00D94ECD" w:rsidRDefault="00F15DEC" w:rsidP="0047082A">
      <w:pPr>
        <w:suppressAutoHyphens/>
        <w:autoSpaceDE w:val="0"/>
        <w:autoSpaceDN w:val="0"/>
        <w:adjustRightInd w:val="0"/>
        <w:ind w:firstLine="567"/>
        <w:jc w:val="center"/>
        <w:rPr>
          <w:rFonts w:ascii="Times New Roman CYR" w:hAnsi="Times New Roman CYR" w:cs="Times New Roman CYR"/>
          <w:color w:val="000000"/>
          <w:sz w:val="28"/>
          <w:szCs w:val="28"/>
        </w:rPr>
      </w:pPr>
    </w:p>
    <w:p w:rsidR="00A3539F" w:rsidRPr="00A3539F" w:rsidRDefault="00A3539F" w:rsidP="002B342F">
      <w:pPr>
        <w:suppressAutoHyphens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 w:rsidRPr="00A3539F">
        <w:rPr>
          <w:rFonts w:ascii="Times New Roman CYR" w:hAnsi="Times New Roman CYR" w:cs="Times New Roman CYR"/>
          <w:color w:val="000000"/>
          <w:sz w:val="28"/>
          <w:szCs w:val="28"/>
        </w:rPr>
        <w:t>В современном мире кинотеатры играют важную роль в культурной жизни общества, предоставляя возможность людям наслаждаться кинематографическим искусством. Они являются местом для отдыха, развлечений и социальных встреч. Однако, с развитием технологий и изменением потребностей посетителей, кинотеатры сталкиваются с необходимостью адаптироваться к новым требованиям и предоставлять удобные и современные услуги.</w:t>
      </w:r>
    </w:p>
    <w:p w:rsidR="008E0964" w:rsidRPr="00D94ECD" w:rsidRDefault="006E5CDA" w:rsidP="002B342F">
      <w:pPr>
        <w:suppressAutoHyphens/>
        <w:autoSpaceDE w:val="0"/>
        <w:autoSpaceDN w:val="0"/>
        <w:adjustRightInd w:val="0"/>
        <w:ind w:firstLine="567"/>
        <w:jc w:val="both"/>
        <w:rPr>
          <w:rFonts w:ascii="Times New Roman CYR" w:hAnsi="Times New Roman CYR" w:cs="Times New Roman CYR"/>
          <w:color w:val="000000"/>
          <w:sz w:val="28"/>
          <w:szCs w:val="28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И</w:t>
      </w:r>
      <w:r w:rsidR="008E0964" w:rsidRPr="008E0964">
        <w:rPr>
          <w:rFonts w:ascii="Times New Roman CYR" w:hAnsi="Times New Roman CYR" w:cs="Times New Roman CYR"/>
          <w:color w:val="000000"/>
          <w:sz w:val="28"/>
          <w:szCs w:val="28"/>
        </w:rPr>
        <w:t xml:space="preserve">нформационная система кинотеатра </w:t>
      </w:r>
      <w:r w:rsidR="00B014D2">
        <w:rPr>
          <w:rFonts w:ascii="Times New Roman CYR" w:hAnsi="Times New Roman CYR" w:cs="Times New Roman CYR"/>
          <w:color w:val="000000"/>
          <w:sz w:val="28"/>
          <w:szCs w:val="28"/>
        </w:rPr>
        <w:t>неотъемлемая часть его</w:t>
      </w:r>
      <w:r w:rsidR="008E0964" w:rsidRPr="008E0964">
        <w:rPr>
          <w:rFonts w:ascii="Times New Roman CYR" w:hAnsi="Times New Roman CYR" w:cs="Times New Roman CYR"/>
          <w:color w:val="000000"/>
          <w:sz w:val="28"/>
          <w:szCs w:val="28"/>
        </w:rPr>
        <w:t xml:space="preserve"> деятельности. Создание удобного и функционального сайта для кинотеатра позволяет сделать процесс выбора и бронирования билетов более удобным и доступным для посетителей. Такая система помогает улучшить обслуживание посетителей, оптимизировать процессы продажи билетов, повысить эффективность работы персонала и улучшить маркетинговые возможности кинотеатра.</w:t>
      </w:r>
    </w:p>
    <w:p w:rsidR="00B70AD7" w:rsidRPr="00970EE3" w:rsidRDefault="00B70AD7" w:rsidP="00B70AD7">
      <w:pPr>
        <w:ind w:firstLine="567"/>
        <w:jc w:val="both"/>
        <w:rPr>
          <w:sz w:val="20"/>
          <w:szCs w:val="20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Цель</w:t>
      </w:r>
      <w:r w:rsidR="006E5CDA">
        <w:rPr>
          <w:rFonts w:ascii="Times New Roman CYR" w:hAnsi="Times New Roman CYR" w:cs="Times New Roman CYR"/>
          <w:color w:val="000000"/>
          <w:sz w:val="28"/>
          <w:szCs w:val="28"/>
        </w:rPr>
        <w:t xml:space="preserve"> курсово</w:t>
      </w:r>
      <w:r w:rsidR="00C35214">
        <w:rPr>
          <w:rFonts w:ascii="Times New Roman CYR" w:hAnsi="Times New Roman CYR" w:cs="Times New Roman CYR"/>
          <w:color w:val="000000"/>
          <w:sz w:val="28"/>
          <w:szCs w:val="28"/>
        </w:rPr>
        <w:t>го проекта</w:t>
      </w:r>
      <w:r w:rsidR="008E0964">
        <w:rPr>
          <w:rFonts w:ascii="Times New Roman CYR" w:hAnsi="Times New Roman CYR" w:cs="Times New Roman CYR"/>
          <w:color w:val="000000"/>
          <w:sz w:val="28"/>
          <w:szCs w:val="28"/>
        </w:rPr>
        <w:t>:</w:t>
      </w:r>
      <w:r>
        <w:rPr>
          <w:rFonts w:ascii="Times New Roman CYR" w:hAnsi="Times New Roman CYR" w:cs="Times New Roman CYR"/>
          <w:color w:val="000000"/>
          <w:sz w:val="28"/>
          <w:szCs w:val="28"/>
        </w:rPr>
        <w:t xml:space="preserve"> </w:t>
      </w:r>
      <w:r>
        <w:rPr>
          <w:sz w:val="28"/>
        </w:rPr>
        <w:t>сп</w:t>
      </w:r>
      <w:r w:rsidRPr="00B70AD7">
        <w:rPr>
          <w:sz w:val="28"/>
        </w:rPr>
        <w:t>роектирова</w:t>
      </w:r>
      <w:r>
        <w:rPr>
          <w:sz w:val="28"/>
        </w:rPr>
        <w:t>ть</w:t>
      </w:r>
      <w:r w:rsidRPr="00B70AD7">
        <w:rPr>
          <w:sz w:val="28"/>
        </w:rPr>
        <w:t xml:space="preserve"> и разработ</w:t>
      </w:r>
      <w:r>
        <w:rPr>
          <w:sz w:val="28"/>
        </w:rPr>
        <w:t>ать информационную систему</w:t>
      </w:r>
      <w:r w:rsidRPr="00B70AD7">
        <w:rPr>
          <w:sz w:val="28"/>
        </w:rPr>
        <w:t xml:space="preserve"> кинотеатра</w:t>
      </w:r>
      <w:r>
        <w:rPr>
          <w:sz w:val="28"/>
        </w:rPr>
        <w:t>.</w:t>
      </w:r>
    </w:p>
    <w:p w:rsidR="008E0964" w:rsidRPr="00B70720" w:rsidRDefault="00B70AD7" w:rsidP="00B70AD7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Для достижения поставленной цели, поставлены следующие задачи:</w:t>
      </w:r>
    </w:p>
    <w:p w:rsidR="008E0964" w:rsidRPr="007235B4" w:rsidRDefault="00A3539F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1)</w:t>
      </w:r>
      <w:r w:rsidR="00F15DEC" w:rsidRPr="00B70720">
        <w:rPr>
          <w:color w:val="000000"/>
          <w:sz w:val="28"/>
          <w:szCs w:val="28"/>
        </w:rPr>
        <w:t> </w:t>
      </w:r>
      <w:r w:rsidR="007235B4">
        <w:rPr>
          <w:color w:val="000000"/>
          <w:sz w:val="28"/>
          <w:szCs w:val="28"/>
        </w:rPr>
        <w:t>п</w:t>
      </w:r>
      <w:r w:rsidR="00B70AD7" w:rsidRPr="00B70720">
        <w:rPr>
          <w:color w:val="000000"/>
          <w:sz w:val="28"/>
          <w:szCs w:val="28"/>
        </w:rPr>
        <w:t>ро</w:t>
      </w:r>
      <w:r w:rsidR="006E5CDA" w:rsidRPr="00B70720">
        <w:rPr>
          <w:color w:val="000000"/>
          <w:sz w:val="28"/>
          <w:szCs w:val="28"/>
        </w:rPr>
        <w:t>анализировать предметную область</w:t>
      </w:r>
      <w:r w:rsidR="007235B4" w:rsidRPr="007235B4">
        <w:rPr>
          <w:color w:val="000000"/>
          <w:sz w:val="28"/>
          <w:szCs w:val="28"/>
        </w:rPr>
        <w:t>;</w:t>
      </w:r>
    </w:p>
    <w:p w:rsidR="008E0964" w:rsidRPr="007235B4" w:rsidRDefault="00A3539F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2)</w:t>
      </w:r>
      <w:r w:rsidR="00F15DEC" w:rsidRPr="00B70720">
        <w:rPr>
          <w:color w:val="000000"/>
          <w:sz w:val="28"/>
          <w:szCs w:val="28"/>
        </w:rPr>
        <w:t> </w:t>
      </w:r>
      <w:r w:rsidR="007235B4">
        <w:rPr>
          <w:color w:val="000000"/>
          <w:sz w:val="28"/>
          <w:szCs w:val="28"/>
        </w:rPr>
        <w:t>р</w:t>
      </w:r>
      <w:r w:rsidR="006E5CDA" w:rsidRPr="00B70720">
        <w:rPr>
          <w:color w:val="000000"/>
          <w:sz w:val="28"/>
          <w:szCs w:val="28"/>
        </w:rPr>
        <w:t>азработать техническое задание</w:t>
      </w:r>
      <w:r w:rsidR="007235B4" w:rsidRPr="007235B4">
        <w:rPr>
          <w:color w:val="000000"/>
          <w:sz w:val="28"/>
          <w:szCs w:val="28"/>
        </w:rPr>
        <w:t>;</w:t>
      </w:r>
    </w:p>
    <w:p w:rsidR="008E0964" w:rsidRPr="007235B4" w:rsidRDefault="00A3539F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3)</w:t>
      </w:r>
      <w:r w:rsidR="007235B4">
        <w:rPr>
          <w:color w:val="000000"/>
          <w:sz w:val="28"/>
          <w:szCs w:val="28"/>
        </w:rPr>
        <w:t xml:space="preserve"> о</w:t>
      </w:r>
      <w:r w:rsidR="008E0964" w:rsidRPr="00B70720">
        <w:rPr>
          <w:color w:val="000000"/>
          <w:sz w:val="28"/>
          <w:szCs w:val="28"/>
        </w:rPr>
        <w:t>босновать выбор сре</w:t>
      </w:r>
      <w:proofErr w:type="gramStart"/>
      <w:r w:rsidR="008E0964" w:rsidRPr="00B70720">
        <w:rPr>
          <w:color w:val="000000"/>
          <w:sz w:val="28"/>
          <w:szCs w:val="28"/>
        </w:rPr>
        <w:t>дств пр</w:t>
      </w:r>
      <w:proofErr w:type="gramEnd"/>
      <w:r w:rsidR="008E0964" w:rsidRPr="00B70720">
        <w:rPr>
          <w:color w:val="000000"/>
          <w:sz w:val="28"/>
          <w:szCs w:val="28"/>
        </w:rPr>
        <w:t>оектирован</w:t>
      </w:r>
      <w:r w:rsidR="007235B4">
        <w:rPr>
          <w:color w:val="000000"/>
          <w:sz w:val="28"/>
          <w:szCs w:val="28"/>
        </w:rPr>
        <w:t>ия информационной системы</w:t>
      </w:r>
      <w:r w:rsidR="007235B4" w:rsidRPr="007235B4">
        <w:rPr>
          <w:color w:val="000000"/>
          <w:sz w:val="28"/>
          <w:szCs w:val="28"/>
        </w:rPr>
        <w:t>;</w:t>
      </w:r>
    </w:p>
    <w:p w:rsidR="008E0964" w:rsidRPr="007235B4" w:rsidRDefault="00A3539F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4)</w:t>
      </w:r>
      <w:r w:rsidR="00F15DEC" w:rsidRPr="00B70720">
        <w:rPr>
          <w:color w:val="000000"/>
          <w:sz w:val="28"/>
          <w:szCs w:val="28"/>
        </w:rPr>
        <w:t> </w:t>
      </w:r>
      <w:r w:rsidR="007235B4">
        <w:rPr>
          <w:color w:val="000000"/>
          <w:sz w:val="28"/>
          <w:szCs w:val="28"/>
        </w:rPr>
        <w:t>о</w:t>
      </w:r>
      <w:r w:rsidR="008E0964" w:rsidRPr="00B70720">
        <w:rPr>
          <w:color w:val="000000"/>
          <w:sz w:val="28"/>
          <w:szCs w:val="28"/>
        </w:rPr>
        <w:t>писать бизнес-процессы</w:t>
      </w:r>
      <w:r w:rsidR="006E5CDA" w:rsidRPr="00B70720">
        <w:rPr>
          <w:color w:val="000000"/>
          <w:sz w:val="28"/>
          <w:szCs w:val="28"/>
        </w:rPr>
        <w:t xml:space="preserve"> </w:t>
      </w:r>
      <w:r w:rsidR="006E5CDA" w:rsidRPr="00B70720">
        <w:rPr>
          <w:sz w:val="28"/>
        </w:rPr>
        <w:t>информационной системы кинотеатра</w:t>
      </w:r>
      <w:r w:rsidR="007235B4" w:rsidRPr="007235B4">
        <w:rPr>
          <w:color w:val="000000"/>
          <w:sz w:val="28"/>
          <w:szCs w:val="28"/>
        </w:rPr>
        <w:t>;</w:t>
      </w:r>
    </w:p>
    <w:p w:rsidR="006E5CDA" w:rsidRPr="007235B4" w:rsidRDefault="00A3539F" w:rsidP="006E5CDA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5)</w:t>
      </w:r>
      <w:r w:rsidR="00F15DEC" w:rsidRPr="00B70720">
        <w:rPr>
          <w:color w:val="000000"/>
          <w:sz w:val="28"/>
          <w:szCs w:val="28"/>
        </w:rPr>
        <w:t> </w:t>
      </w:r>
      <w:r w:rsidR="007235B4">
        <w:rPr>
          <w:color w:val="000000"/>
          <w:sz w:val="28"/>
          <w:szCs w:val="28"/>
        </w:rPr>
        <w:t>п</w:t>
      </w:r>
      <w:r w:rsidR="008E0964" w:rsidRPr="00B70720">
        <w:rPr>
          <w:color w:val="000000"/>
          <w:sz w:val="28"/>
          <w:szCs w:val="28"/>
        </w:rPr>
        <w:t xml:space="preserve">остроить диаграммы на языке </w:t>
      </w:r>
      <w:r w:rsidR="008E0964" w:rsidRPr="00B70720">
        <w:rPr>
          <w:color w:val="000000"/>
          <w:sz w:val="28"/>
          <w:szCs w:val="28"/>
          <w:lang w:val="en-US"/>
        </w:rPr>
        <w:t>UML</w:t>
      </w:r>
      <w:r w:rsidR="007235B4" w:rsidRPr="007235B4">
        <w:rPr>
          <w:color w:val="000000"/>
          <w:sz w:val="28"/>
          <w:szCs w:val="28"/>
        </w:rPr>
        <w:t>;</w:t>
      </w:r>
    </w:p>
    <w:p w:rsidR="008E0964" w:rsidRPr="007235B4" w:rsidRDefault="00F15DEC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6) </w:t>
      </w:r>
      <w:r w:rsidR="007235B4">
        <w:rPr>
          <w:color w:val="000000"/>
          <w:sz w:val="28"/>
          <w:szCs w:val="28"/>
        </w:rPr>
        <w:t>с</w:t>
      </w:r>
      <w:r w:rsidR="006E5CDA" w:rsidRPr="00B70720">
        <w:rPr>
          <w:color w:val="000000"/>
          <w:sz w:val="28"/>
          <w:szCs w:val="28"/>
        </w:rPr>
        <w:t>п</w:t>
      </w:r>
      <w:r w:rsidR="008E0964" w:rsidRPr="00B70720">
        <w:rPr>
          <w:color w:val="000000"/>
          <w:sz w:val="28"/>
          <w:szCs w:val="28"/>
        </w:rPr>
        <w:t>роектироват</w:t>
      </w:r>
      <w:r w:rsidR="007235B4">
        <w:rPr>
          <w:color w:val="000000"/>
          <w:sz w:val="28"/>
          <w:szCs w:val="28"/>
        </w:rPr>
        <w:t>ь информационную систему</w:t>
      </w:r>
      <w:r w:rsidR="007235B4" w:rsidRPr="007235B4">
        <w:rPr>
          <w:color w:val="000000"/>
          <w:sz w:val="28"/>
          <w:szCs w:val="28"/>
        </w:rPr>
        <w:t>;</w:t>
      </w:r>
    </w:p>
    <w:p w:rsidR="00804AA5" w:rsidRPr="00B70720" w:rsidRDefault="00F15DEC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7) </w:t>
      </w:r>
      <w:r w:rsidR="007235B4">
        <w:rPr>
          <w:color w:val="000000"/>
          <w:sz w:val="28"/>
          <w:szCs w:val="28"/>
        </w:rPr>
        <w:t>р</w:t>
      </w:r>
      <w:r w:rsidR="008E0964" w:rsidRPr="00B70720">
        <w:rPr>
          <w:color w:val="000000"/>
          <w:sz w:val="28"/>
          <w:szCs w:val="28"/>
        </w:rPr>
        <w:t>азработать информационную систему кинотеатра.</w:t>
      </w:r>
    </w:p>
    <w:p w:rsidR="008E0964" w:rsidRPr="00B70720" w:rsidRDefault="008E0964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</w:p>
    <w:p w:rsidR="006E51A9" w:rsidRDefault="006E51A9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B70AD7" w:rsidRDefault="00B70AD7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B70AD7" w:rsidRDefault="00B70AD7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6E5CDA" w:rsidRDefault="006E5CDA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6E5CDA" w:rsidRDefault="006E5CDA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6E5CDA" w:rsidRDefault="006E5CDA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6E5CDA" w:rsidRDefault="006E5CDA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6E5CDA" w:rsidRDefault="006E5CDA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89697F" w:rsidRDefault="0089697F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6E5CDA" w:rsidRPr="000268F0" w:rsidRDefault="006E5CDA" w:rsidP="002B342F">
      <w:pPr>
        <w:suppressAutoHyphens/>
        <w:autoSpaceDE w:val="0"/>
        <w:autoSpaceDN w:val="0"/>
        <w:adjustRightInd w:val="0"/>
        <w:spacing w:before="280" w:after="280"/>
        <w:ind w:firstLine="567"/>
        <w:jc w:val="both"/>
        <w:rPr>
          <w:color w:val="000000"/>
          <w:sz w:val="28"/>
          <w:szCs w:val="28"/>
        </w:rPr>
      </w:pPr>
    </w:p>
    <w:p w:rsidR="0038491B" w:rsidRPr="008022BA" w:rsidRDefault="00A3539F" w:rsidP="006E635D">
      <w:pPr>
        <w:pStyle w:val="10"/>
        <w:ind w:firstLine="567"/>
        <w:jc w:val="both"/>
        <w:rPr>
          <w:rFonts w:ascii="Times New Roman" w:hAnsi="Times New Roman" w:cs="Times New Roman"/>
          <w:b w:val="0"/>
          <w:color w:val="000000"/>
          <w:sz w:val="28"/>
          <w:szCs w:val="28"/>
        </w:rPr>
      </w:pPr>
      <w:bookmarkStart w:id="3" w:name="_Toc164178620"/>
      <w:bookmarkStart w:id="4" w:name="_Toc164235313"/>
      <w:r w:rsidRPr="006E635D">
        <w:rPr>
          <w:rFonts w:ascii="Times New Roman" w:hAnsi="Times New Roman" w:cs="Times New Roman"/>
          <w:b w:val="0"/>
          <w:color w:val="000000"/>
          <w:sz w:val="28"/>
          <w:szCs w:val="28"/>
        </w:rPr>
        <w:lastRenderedPageBreak/>
        <w:t>1 Анализ предметной области</w:t>
      </w:r>
      <w:bookmarkEnd w:id="3"/>
      <w:bookmarkEnd w:id="4"/>
    </w:p>
    <w:p w:rsidR="0038491B" w:rsidRDefault="0038491B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</w:p>
    <w:p w:rsidR="0038491B" w:rsidRPr="0038491B" w:rsidRDefault="00862589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Кинотеатр «</w:t>
      </w:r>
      <w:r w:rsidR="0038491B">
        <w:rPr>
          <w:color w:val="000000"/>
          <w:sz w:val="28"/>
          <w:szCs w:val="28"/>
        </w:rPr>
        <w:t>Байкал-кино</w:t>
      </w:r>
      <w:r>
        <w:rPr>
          <w:color w:val="000000"/>
          <w:sz w:val="28"/>
          <w:szCs w:val="28"/>
        </w:rPr>
        <w:t>»</w:t>
      </w:r>
      <w:r w:rsidR="0038491B" w:rsidRPr="0038491B">
        <w:rPr>
          <w:color w:val="000000"/>
          <w:sz w:val="28"/>
          <w:szCs w:val="28"/>
        </w:rPr>
        <w:t xml:space="preserve"> предлагает широкий выбор фильмов различных жанров и форматов для своих посетителей. В ассортименте кинотеатра представлены новинки киноиндустрии, классические фильмы, мультфильмы для детей и многое другое. Каждую неделю кинотеатр обновляет расписание сеансов, чтобы удовлетворить вкусы самых требовательных зр</w:t>
      </w:r>
      <w:r w:rsidR="0038491B">
        <w:rPr>
          <w:color w:val="000000"/>
          <w:sz w:val="28"/>
          <w:szCs w:val="28"/>
        </w:rPr>
        <w:t>ителей.</w:t>
      </w:r>
    </w:p>
    <w:p w:rsidR="006E51A9" w:rsidRPr="0038491B" w:rsidRDefault="0038491B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38491B">
        <w:rPr>
          <w:color w:val="000000"/>
          <w:sz w:val="28"/>
          <w:szCs w:val="28"/>
        </w:rPr>
        <w:t>Для удобства посетителей кинотеатра необходимо создать информационную систему, которая будет автоматизировать процессы бронирования билетов, просмотра расписания сеансов, работы с акциями и скидками.</w:t>
      </w:r>
    </w:p>
    <w:p w:rsidR="00A971F6" w:rsidRDefault="0038491B" w:rsidP="002B342F">
      <w:pPr>
        <w:ind w:firstLine="567"/>
        <w:jc w:val="both"/>
        <w:rPr>
          <w:sz w:val="28"/>
        </w:rPr>
      </w:pPr>
      <w:r w:rsidRPr="0038491B">
        <w:rPr>
          <w:sz w:val="28"/>
        </w:rPr>
        <w:t>Объекты предметной области кинотеатра: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ф</w:t>
      </w:r>
      <w:r w:rsidR="0038491B" w:rsidRPr="0038491B">
        <w:rPr>
          <w:sz w:val="28"/>
        </w:rPr>
        <w:t>ильмы: каждый фильм имеет уникальный идентификатор, название, описание, жанр, рейтинг, продолжите</w:t>
      </w:r>
      <w:r>
        <w:rPr>
          <w:sz w:val="28"/>
        </w:rPr>
        <w:t>льность и другие характеристики</w:t>
      </w:r>
      <w:r w:rsidRPr="00A971F6">
        <w:rPr>
          <w:sz w:val="28"/>
        </w:rPr>
        <w:t>;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с</w:t>
      </w:r>
      <w:r w:rsidR="0038491B" w:rsidRPr="0038491B">
        <w:rPr>
          <w:sz w:val="28"/>
        </w:rPr>
        <w:t>еансы: информация о расписании показа фильмов, времени начала сеансов, доступных залах, ц</w:t>
      </w:r>
      <w:r>
        <w:rPr>
          <w:sz w:val="28"/>
        </w:rPr>
        <w:t>енах на билеты и других деталях</w:t>
      </w:r>
      <w:r w:rsidRPr="00A971F6">
        <w:rPr>
          <w:sz w:val="28"/>
        </w:rPr>
        <w:t>;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б</w:t>
      </w:r>
      <w:r w:rsidR="0038491B" w:rsidRPr="0038491B">
        <w:rPr>
          <w:sz w:val="28"/>
        </w:rPr>
        <w:t>илеты: данные о доступных местах, ценах, типах билет</w:t>
      </w:r>
      <w:r>
        <w:rPr>
          <w:sz w:val="28"/>
        </w:rPr>
        <w:t>ов, способах оплаты и получения</w:t>
      </w:r>
      <w:r w:rsidRPr="00A971F6">
        <w:rPr>
          <w:sz w:val="28"/>
        </w:rPr>
        <w:t>;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п</w:t>
      </w:r>
      <w:r w:rsidR="0038491B" w:rsidRPr="0038491B">
        <w:rPr>
          <w:sz w:val="28"/>
        </w:rPr>
        <w:t>осетители: физические лица, которые посещают кинотеатр, с уникальным идентификатором, контактной информацией, истори</w:t>
      </w:r>
      <w:r>
        <w:rPr>
          <w:sz w:val="28"/>
        </w:rPr>
        <w:t>ей посещений и другими данными</w:t>
      </w:r>
      <w:r w:rsidRPr="00A971F6">
        <w:rPr>
          <w:sz w:val="28"/>
        </w:rPr>
        <w:t>.</w:t>
      </w:r>
    </w:p>
    <w:p w:rsidR="0038491B" w:rsidRPr="0038491B" w:rsidRDefault="0038491B" w:rsidP="002B342F">
      <w:pPr>
        <w:ind w:firstLine="567"/>
        <w:jc w:val="both"/>
        <w:rPr>
          <w:sz w:val="28"/>
        </w:rPr>
      </w:pPr>
      <w:r w:rsidRPr="0038491B">
        <w:rPr>
          <w:sz w:val="28"/>
        </w:rPr>
        <w:t>Процессы информационной системы кинотеатра: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 п</w:t>
      </w:r>
      <w:r w:rsidR="0038491B" w:rsidRPr="0038491B">
        <w:rPr>
          <w:sz w:val="28"/>
        </w:rPr>
        <w:t>родажа билетов: онлайн-бронирование билетов, выбор с</w:t>
      </w:r>
      <w:r>
        <w:rPr>
          <w:sz w:val="28"/>
        </w:rPr>
        <w:t>еанса, оплата, получение билета</w:t>
      </w:r>
      <w:r w:rsidRPr="00A971F6">
        <w:rPr>
          <w:sz w:val="28"/>
        </w:rPr>
        <w:t>;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п</w:t>
      </w:r>
      <w:r w:rsidR="0038491B" w:rsidRPr="0038491B">
        <w:rPr>
          <w:sz w:val="28"/>
        </w:rPr>
        <w:t>росмотр расписания: просмотр доступных фильмов,</w:t>
      </w:r>
      <w:r>
        <w:rPr>
          <w:sz w:val="28"/>
        </w:rPr>
        <w:t xml:space="preserve"> времени сеансов, цен на билеты</w:t>
      </w:r>
      <w:r w:rsidRPr="00A971F6">
        <w:rPr>
          <w:sz w:val="28"/>
        </w:rPr>
        <w:t>;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у</w:t>
      </w:r>
      <w:r w:rsidR="0038491B" w:rsidRPr="0038491B">
        <w:rPr>
          <w:sz w:val="28"/>
        </w:rPr>
        <w:t>правление акциями и скидками: предоставление скидок на билеты</w:t>
      </w:r>
      <w:r>
        <w:rPr>
          <w:sz w:val="28"/>
        </w:rPr>
        <w:t>, акций для постоянных клиентов</w:t>
      </w:r>
      <w:r w:rsidRPr="00A971F6">
        <w:rPr>
          <w:sz w:val="28"/>
        </w:rPr>
        <w:t>;</w:t>
      </w:r>
    </w:p>
    <w:p w:rsidR="0038491B" w:rsidRPr="0038491B" w:rsidRDefault="0038491B" w:rsidP="002B342F">
      <w:pPr>
        <w:ind w:firstLine="567"/>
        <w:jc w:val="both"/>
        <w:rPr>
          <w:sz w:val="28"/>
        </w:rPr>
      </w:pPr>
      <w:r w:rsidRPr="0038491B">
        <w:rPr>
          <w:sz w:val="28"/>
        </w:rPr>
        <w:t>Функциональные возможности информационной системы кинотеатра:</w:t>
      </w:r>
    </w:p>
    <w:p w:rsidR="0038491B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о</w:t>
      </w:r>
      <w:r w:rsidR="0038491B" w:rsidRPr="0038491B">
        <w:rPr>
          <w:sz w:val="28"/>
        </w:rPr>
        <w:t>нлайн-оплата: интеграция с платежными системами для удоб</w:t>
      </w:r>
      <w:r>
        <w:rPr>
          <w:sz w:val="28"/>
        </w:rPr>
        <w:t>ной и безопасной оплаты билетов</w:t>
      </w:r>
      <w:r w:rsidRPr="00A971F6">
        <w:rPr>
          <w:sz w:val="28"/>
        </w:rPr>
        <w:t>;</w:t>
      </w:r>
    </w:p>
    <w:p w:rsidR="006E51A9" w:rsidRPr="00A971F6" w:rsidRDefault="00A971F6" w:rsidP="002B342F">
      <w:pPr>
        <w:ind w:firstLine="567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  <w:lang w:val="en-US"/>
        </w:rPr>
        <w:t> </w:t>
      </w:r>
      <w:r>
        <w:rPr>
          <w:sz w:val="28"/>
        </w:rPr>
        <w:t>а</w:t>
      </w:r>
      <w:r w:rsidR="0038491B" w:rsidRPr="0038491B">
        <w:rPr>
          <w:sz w:val="28"/>
        </w:rPr>
        <w:t>налитика: сбор статистической информации о посещаемости, популярности фильмов, доходах и других показателях для анализа и принятия управленческих решений.</w:t>
      </w:r>
    </w:p>
    <w:p w:rsidR="006E51A9" w:rsidRPr="00A971F6" w:rsidRDefault="00A971F6" w:rsidP="002B342F">
      <w:pPr>
        <w:ind w:firstLine="567"/>
        <w:jc w:val="both"/>
        <w:rPr>
          <w:sz w:val="28"/>
        </w:rPr>
      </w:pPr>
      <w:r w:rsidRPr="00A971F6">
        <w:rPr>
          <w:sz w:val="28"/>
        </w:rPr>
        <w:t>Создание эффективного, удобного и интуитивно понятного веб-сайта кинотеатра, который позволит посетителям легко выбирать и бронировать билеты, получать актуальную информацию о фильмах и событиях, а также улучшит общий опыт посещения кинотеатра.</w:t>
      </w:r>
    </w:p>
    <w:p w:rsidR="006E51A9" w:rsidRDefault="006E51A9" w:rsidP="002B342F">
      <w:pPr>
        <w:ind w:firstLine="567"/>
        <w:jc w:val="both"/>
      </w:pPr>
    </w:p>
    <w:p w:rsidR="006E51A9" w:rsidRDefault="006E51A9" w:rsidP="002B342F">
      <w:pPr>
        <w:ind w:firstLine="567"/>
        <w:jc w:val="both"/>
      </w:pPr>
    </w:p>
    <w:p w:rsidR="006E51A9" w:rsidRDefault="006E51A9" w:rsidP="002B342F">
      <w:pPr>
        <w:ind w:firstLine="567"/>
        <w:jc w:val="both"/>
      </w:pPr>
    </w:p>
    <w:p w:rsidR="006E51A9" w:rsidRDefault="006E51A9" w:rsidP="002B342F">
      <w:pPr>
        <w:ind w:firstLine="567"/>
        <w:jc w:val="both"/>
      </w:pPr>
    </w:p>
    <w:p w:rsidR="006E51A9" w:rsidRDefault="006E51A9" w:rsidP="002B342F">
      <w:pPr>
        <w:ind w:firstLine="567"/>
        <w:jc w:val="both"/>
      </w:pPr>
    </w:p>
    <w:p w:rsidR="006E51A9" w:rsidRDefault="006E51A9" w:rsidP="002B342F">
      <w:pPr>
        <w:ind w:firstLine="567"/>
        <w:jc w:val="both"/>
      </w:pPr>
    </w:p>
    <w:p w:rsidR="006E51A9" w:rsidRDefault="006E51A9" w:rsidP="002B342F">
      <w:pPr>
        <w:ind w:firstLine="567"/>
        <w:jc w:val="both"/>
      </w:pPr>
    </w:p>
    <w:p w:rsidR="006E51A9" w:rsidRDefault="006E51A9" w:rsidP="002B342F">
      <w:pPr>
        <w:ind w:firstLine="567"/>
        <w:jc w:val="both"/>
      </w:pPr>
    </w:p>
    <w:p w:rsidR="00C34998" w:rsidRPr="006E635D" w:rsidRDefault="00C34998" w:rsidP="006E635D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  <w:szCs w:val="28"/>
        </w:rPr>
      </w:pPr>
      <w:bookmarkStart w:id="5" w:name="_Toc164178621"/>
      <w:bookmarkStart w:id="6" w:name="_Toc164235314"/>
      <w:r w:rsidRPr="006E635D">
        <w:rPr>
          <w:rFonts w:ascii="Times New Roman" w:hAnsi="Times New Roman" w:cs="Times New Roman"/>
          <w:b w:val="0"/>
          <w:sz w:val="28"/>
          <w:szCs w:val="28"/>
        </w:rPr>
        <w:lastRenderedPageBreak/>
        <w:t>2 Техническое задание</w:t>
      </w:r>
      <w:bookmarkEnd w:id="5"/>
      <w:bookmarkEnd w:id="6"/>
    </w:p>
    <w:p w:rsidR="006E51A9" w:rsidRDefault="006E51A9" w:rsidP="002B342F">
      <w:pPr>
        <w:ind w:firstLine="567"/>
        <w:jc w:val="both"/>
      </w:pP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>Общие сведения</w:t>
      </w:r>
    </w:p>
    <w:p w:rsidR="00C34998" w:rsidRPr="000F4D54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0F4D54">
        <w:rPr>
          <w:sz w:val="28"/>
          <w:szCs w:val="28"/>
        </w:rPr>
        <w:t>1.1 Назначение документа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 xml:space="preserve">Настоящее Техническое задание определяет требования и порядок разработки </w:t>
      </w:r>
      <w:r>
        <w:rPr>
          <w:sz w:val="28"/>
          <w:szCs w:val="28"/>
        </w:rPr>
        <w:t>информационной системы</w:t>
      </w:r>
      <w:r w:rsidRPr="000F4D54">
        <w:rPr>
          <w:sz w:val="28"/>
          <w:szCs w:val="28"/>
        </w:rPr>
        <w:t xml:space="preserve"> компан</w:t>
      </w:r>
      <w:proofErr w:type="gramStart"/>
      <w:r w:rsidRPr="000F4D54">
        <w:rPr>
          <w:sz w:val="28"/>
          <w:szCs w:val="28"/>
        </w:rPr>
        <w:t>ии ОО</w:t>
      </w:r>
      <w:r>
        <w:rPr>
          <w:sz w:val="28"/>
          <w:szCs w:val="28"/>
        </w:rPr>
        <w:t>О</w:t>
      </w:r>
      <w:proofErr w:type="gramEnd"/>
      <w:r>
        <w:rPr>
          <w:sz w:val="28"/>
          <w:szCs w:val="28"/>
        </w:rPr>
        <w:t xml:space="preserve"> «Байкал-кино</w:t>
      </w:r>
      <w:r w:rsidRPr="000F4D54">
        <w:rPr>
          <w:sz w:val="28"/>
          <w:szCs w:val="28"/>
        </w:rPr>
        <w:t>».</w:t>
      </w:r>
    </w:p>
    <w:p w:rsidR="00C34998" w:rsidRPr="000F4D54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0F4D54">
        <w:rPr>
          <w:sz w:val="28"/>
          <w:szCs w:val="28"/>
        </w:rPr>
        <w:t>1.2 Наименование Исполнителя и Заказчика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>Заказчик</w:t>
      </w:r>
      <w:r w:rsidRPr="000F4D54">
        <w:rPr>
          <w:sz w:val="28"/>
          <w:szCs w:val="28"/>
        </w:rPr>
        <w:tab/>
        <w:t>ООО «</w:t>
      </w:r>
      <w:r>
        <w:rPr>
          <w:sz w:val="28"/>
          <w:szCs w:val="28"/>
        </w:rPr>
        <w:t>Байкал-кино</w:t>
      </w:r>
      <w:r w:rsidRPr="000F4D54">
        <w:rPr>
          <w:sz w:val="28"/>
          <w:szCs w:val="28"/>
        </w:rPr>
        <w:t>»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Исполнитель</w:t>
      </w:r>
      <w:r>
        <w:rPr>
          <w:sz w:val="28"/>
          <w:szCs w:val="28"/>
        </w:rPr>
        <w:tab/>
        <w:t>ИП «Игумнов В.А.</w:t>
      </w:r>
      <w:r w:rsidRPr="000F4D54">
        <w:rPr>
          <w:sz w:val="28"/>
          <w:szCs w:val="28"/>
        </w:rPr>
        <w:t>»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>Краткие сведения о компании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Кинотеатр «Байкал-кино»</w:t>
      </w:r>
      <w:r w:rsidRPr="000F4D54">
        <w:rPr>
          <w:sz w:val="28"/>
          <w:szCs w:val="28"/>
        </w:rPr>
        <w:t xml:space="preserve"> - это кино</w:t>
      </w:r>
      <w:r>
        <w:rPr>
          <w:sz w:val="28"/>
          <w:szCs w:val="28"/>
        </w:rPr>
        <w:t xml:space="preserve">театр, находящийся в городе Иркутск. </w:t>
      </w:r>
      <w:r w:rsidRPr="000F4D54">
        <w:rPr>
          <w:sz w:val="28"/>
          <w:szCs w:val="28"/>
        </w:rPr>
        <w:t>Компания специализируется на показе кинофильмов различных жанров и форматов, проведении кинопремьер, организации кинофестивалей и других мероприятий в сфере кинематографии.</w:t>
      </w:r>
    </w:p>
    <w:p w:rsidR="00C34998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>Назначение и цели создания сайта</w:t>
      </w:r>
    </w:p>
    <w:p w:rsidR="00C34998" w:rsidRPr="000F4D54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>
        <w:rPr>
          <w:sz w:val="28"/>
          <w:szCs w:val="28"/>
        </w:rPr>
        <w:t xml:space="preserve">2 </w:t>
      </w:r>
      <w:r w:rsidR="00C34998" w:rsidRPr="00087821">
        <w:rPr>
          <w:sz w:val="28"/>
          <w:szCs w:val="28"/>
        </w:rPr>
        <w:t>Назначение и цели создания сайта</w:t>
      </w:r>
    </w:p>
    <w:p w:rsidR="00C34998" w:rsidRPr="000F4D54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 w:rsidRPr="000F4D54">
        <w:rPr>
          <w:sz w:val="28"/>
          <w:szCs w:val="28"/>
        </w:rPr>
        <w:t xml:space="preserve">2.1 Назначение сайта </w:t>
      </w:r>
    </w:p>
    <w:p w:rsidR="00C34998" w:rsidRPr="00BC10AC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Pr="000F4D54">
        <w:rPr>
          <w:sz w:val="28"/>
          <w:szCs w:val="28"/>
        </w:rPr>
        <w:t>редоставление афиши и расписания сеансов. Посетители могут узнать расписание показов фильмов, а также ознакомиться с афишей</w:t>
      </w:r>
      <w:r>
        <w:rPr>
          <w:sz w:val="28"/>
          <w:szCs w:val="28"/>
        </w:rPr>
        <w:t xml:space="preserve"> на текущую и ближайшую неделю</w:t>
      </w:r>
      <w:r w:rsidRPr="00BC10AC">
        <w:rPr>
          <w:sz w:val="28"/>
          <w:szCs w:val="28"/>
        </w:rPr>
        <w:t>;</w:t>
      </w:r>
    </w:p>
    <w:p w:rsidR="00C34998" w:rsidRPr="00BC10AC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</w:t>
      </w:r>
      <w:r w:rsidR="00C34998">
        <w:rPr>
          <w:sz w:val="28"/>
          <w:szCs w:val="28"/>
        </w:rPr>
        <w:t>о</w:t>
      </w:r>
      <w:r w:rsidR="00C34998" w:rsidRPr="000F4D54">
        <w:rPr>
          <w:sz w:val="28"/>
          <w:szCs w:val="28"/>
        </w:rPr>
        <w:t>нлайн-бронирование билетов. Посетители могут зарезервировать и оплати</w:t>
      </w:r>
      <w:r w:rsidR="00C34998">
        <w:rPr>
          <w:sz w:val="28"/>
          <w:szCs w:val="28"/>
        </w:rPr>
        <w:t>ть билеты на фильмы через сайт</w:t>
      </w:r>
      <w:r w:rsidR="00C34998" w:rsidRPr="00BC10AC">
        <w:rPr>
          <w:sz w:val="28"/>
          <w:szCs w:val="28"/>
        </w:rPr>
        <w:t>;</w:t>
      </w:r>
    </w:p>
    <w:p w:rsidR="00C34998" w:rsidRPr="00BC10AC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</w:t>
      </w:r>
      <w:r w:rsidR="00C34998">
        <w:rPr>
          <w:sz w:val="28"/>
          <w:szCs w:val="28"/>
        </w:rPr>
        <w:t>и</w:t>
      </w:r>
      <w:r w:rsidR="00C34998" w:rsidRPr="000F4D54">
        <w:rPr>
          <w:sz w:val="28"/>
          <w:szCs w:val="28"/>
        </w:rPr>
        <w:t>нформация о новинках кинематографа. На сайте представлена информация о последних премьерах, актерах, режиссерах, т</w:t>
      </w:r>
      <w:r w:rsidR="00C34998">
        <w:rPr>
          <w:sz w:val="28"/>
          <w:szCs w:val="28"/>
        </w:rPr>
        <w:t>рейлерах и рецензиях на фильмы</w:t>
      </w:r>
      <w:r w:rsidR="00C34998" w:rsidRPr="00BC10AC">
        <w:rPr>
          <w:sz w:val="28"/>
          <w:szCs w:val="28"/>
        </w:rPr>
        <w:t>;</w:t>
      </w:r>
    </w:p>
    <w:p w:rsidR="00C34998" w:rsidRPr="00BC10AC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</w:t>
      </w:r>
      <w:r w:rsidR="00C34998">
        <w:rPr>
          <w:sz w:val="28"/>
          <w:szCs w:val="28"/>
        </w:rPr>
        <w:t>к</w:t>
      </w:r>
      <w:r w:rsidR="00C34998" w:rsidRPr="000F4D54">
        <w:rPr>
          <w:sz w:val="28"/>
          <w:szCs w:val="28"/>
        </w:rPr>
        <w:t>онтактная информация. Посетители могут най</w:t>
      </w:r>
      <w:r w:rsidR="00C34998">
        <w:rPr>
          <w:sz w:val="28"/>
          <w:szCs w:val="28"/>
        </w:rPr>
        <w:t>ти контактные данные кинотеатра</w:t>
      </w:r>
      <w:r w:rsidR="00C34998" w:rsidRPr="00BC10AC">
        <w:rPr>
          <w:sz w:val="28"/>
          <w:szCs w:val="28"/>
        </w:rPr>
        <w:t>.</w:t>
      </w:r>
    </w:p>
    <w:p w:rsidR="00C34998" w:rsidRPr="000F4D54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 w:rsidRPr="000F4D54">
        <w:rPr>
          <w:sz w:val="28"/>
          <w:szCs w:val="28"/>
        </w:rPr>
        <w:t>2.2 Цель создания</w:t>
      </w:r>
    </w:p>
    <w:p w:rsidR="00C34998" w:rsidRPr="000F4D54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 w:rsidRPr="000F4D54">
        <w:rPr>
          <w:sz w:val="28"/>
          <w:szCs w:val="28"/>
        </w:rPr>
        <w:t>2.2.1 Основные цели создания сайта</w:t>
      </w:r>
    </w:p>
    <w:p w:rsidR="00C34998" w:rsidRPr="00BC10AC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Pr="000F4D54">
        <w:rPr>
          <w:sz w:val="28"/>
          <w:szCs w:val="28"/>
        </w:rPr>
        <w:t>овышение удобства для посетителей: сайт предоставляет возможность быстро и удобно узнать расписание сеансов, забронировать билеты онлайн, ознакомиться с афишей и по</w:t>
      </w:r>
      <w:r>
        <w:rPr>
          <w:sz w:val="28"/>
          <w:szCs w:val="28"/>
        </w:rPr>
        <w:t>лучить информацию о кинотеатре</w:t>
      </w:r>
      <w:r w:rsidRPr="00BC10AC">
        <w:rPr>
          <w:sz w:val="28"/>
          <w:szCs w:val="28"/>
        </w:rPr>
        <w:t>;</w:t>
      </w:r>
    </w:p>
    <w:p w:rsidR="00C34998" w:rsidRPr="00BC10AC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Pr="000F4D54">
        <w:rPr>
          <w:sz w:val="28"/>
          <w:szCs w:val="28"/>
        </w:rPr>
        <w:t>ривлечение новых посетителей: через сайт можно привлечь новую аудиторию, представив интересные акции, скидки, специальные предло</w:t>
      </w:r>
      <w:r>
        <w:rPr>
          <w:sz w:val="28"/>
          <w:szCs w:val="28"/>
        </w:rPr>
        <w:t>жения и информацию о премьерах</w:t>
      </w:r>
      <w:r w:rsidRPr="00BC10AC">
        <w:rPr>
          <w:sz w:val="28"/>
          <w:szCs w:val="28"/>
        </w:rPr>
        <w:t>;</w:t>
      </w:r>
    </w:p>
    <w:p w:rsidR="00C34998" w:rsidRPr="00BC10AC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у</w:t>
      </w:r>
      <w:r w:rsidRPr="000F4D54">
        <w:rPr>
          <w:sz w:val="28"/>
          <w:szCs w:val="28"/>
        </w:rPr>
        <w:t xml:space="preserve">величение продаж билетов: онлайн-бронирование билетов позволяет посетителям легко и быстро приобрести билеты на желаемый сеанс, что </w:t>
      </w:r>
      <w:r>
        <w:rPr>
          <w:sz w:val="28"/>
          <w:szCs w:val="28"/>
        </w:rPr>
        <w:t>способствует увеличению продаж</w:t>
      </w:r>
      <w:r w:rsidRPr="00BC10AC">
        <w:rPr>
          <w:sz w:val="28"/>
          <w:szCs w:val="28"/>
        </w:rPr>
        <w:t>;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Pr="000F4D54">
        <w:rPr>
          <w:sz w:val="28"/>
          <w:szCs w:val="28"/>
        </w:rPr>
        <w:t xml:space="preserve">овышение информированности: сайт может служить средством информирования посетителей о последних новинках кинематографа, рецензиях </w:t>
      </w:r>
      <w:r>
        <w:rPr>
          <w:sz w:val="28"/>
          <w:szCs w:val="28"/>
        </w:rPr>
        <w:t>на фильмы, актерах и режиссерах</w:t>
      </w:r>
      <w:r w:rsidRPr="00BC10AC">
        <w:rPr>
          <w:sz w:val="28"/>
          <w:szCs w:val="28"/>
        </w:rPr>
        <w:t>;</w:t>
      </w:r>
    </w:p>
    <w:p w:rsidR="00C34998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 у</w:t>
      </w:r>
      <w:r w:rsidRPr="000F4D54">
        <w:rPr>
          <w:sz w:val="28"/>
          <w:szCs w:val="28"/>
        </w:rPr>
        <w:t>силение имиджа компании: качественный и информативный сайт способствует усилению лояльности к бренду, т.к. позитивно влияет на восприятие компании как профессиональной и ценящей своих клиентов.</w:t>
      </w:r>
    </w:p>
    <w:p w:rsidR="00C34998" w:rsidRPr="000F4D54" w:rsidRDefault="00DC676D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0F4D54">
        <w:rPr>
          <w:sz w:val="28"/>
          <w:szCs w:val="28"/>
        </w:rPr>
        <w:t>2.2.2 Целевая аудитория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lastRenderedPageBreak/>
        <w:t xml:space="preserve">В целевой аудитории </w:t>
      </w:r>
      <w:r>
        <w:rPr>
          <w:sz w:val="28"/>
          <w:szCs w:val="28"/>
        </w:rPr>
        <w:t>информационной системы</w:t>
      </w:r>
      <w:r w:rsidRPr="000F4D54">
        <w:rPr>
          <w:sz w:val="28"/>
          <w:szCs w:val="28"/>
        </w:rPr>
        <w:t xml:space="preserve"> можно выделить следующие группы:</w:t>
      </w:r>
    </w:p>
    <w:p w:rsidR="00C34998" w:rsidRPr="00BC10AC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</w:t>
      </w:r>
      <w:r w:rsidRPr="002E23D0">
        <w:rPr>
          <w:sz w:val="28"/>
          <w:szCs w:val="28"/>
        </w:rPr>
        <w:t>инолюбителей всех возрастов, которые активно посещают кинотеатры и хотели бы быть в ку</w:t>
      </w:r>
      <w:r>
        <w:rPr>
          <w:sz w:val="28"/>
          <w:szCs w:val="28"/>
        </w:rPr>
        <w:t>рсе последних новостей киномира</w:t>
      </w:r>
      <w:r w:rsidRPr="00BC10AC">
        <w:rPr>
          <w:sz w:val="28"/>
          <w:szCs w:val="28"/>
        </w:rPr>
        <w:t>;</w:t>
      </w:r>
    </w:p>
    <w:p w:rsidR="00C34998" w:rsidRPr="00BC10AC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ж</w:t>
      </w:r>
      <w:r w:rsidRPr="002E23D0">
        <w:rPr>
          <w:sz w:val="28"/>
          <w:szCs w:val="28"/>
        </w:rPr>
        <w:t>ителей города, в котором находится кинотеатр, которые ищут информацию о местном кинопрокате и событиях, проходящи</w:t>
      </w:r>
      <w:r>
        <w:rPr>
          <w:sz w:val="28"/>
          <w:szCs w:val="28"/>
        </w:rPr>
        <w:t>х в кинотеатре</w:t>
      </w:r>
      <w:r w:rsidRPr="00BC10AC">
        <w:rPr>
          <w:sz w:val="28"/>
          <w:szCs w:val="28"/>
        </w:rPr>
        <w:t>;</w:t>
      </w:r>
    </w:p>
    <w:p w:rsidR="00C34998" w:rsidRPr="00BC10AC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с</w:t>
      </w:r>
      <w:r w:rsidRPr="002E23D0">
        <w:rPr>
          <w:sz w:val="28"/>
          <w:szCs w:val="28"/>
        </w:rPr>
        <w:t>емьи с детьми, интересующиеся детскими сеансами и другими семейными мероприят</w:t>
      </w:r>
      <w:r>
        <w:rPr>
          <w:sz w:val="28"/>
          <w:szCs w:val="28"/>
        </w:rPr>
        <w:t>иями, предлагаемыми кинотеатром</w:t>
      </w:r>
      <w:r w:rsidRPr="00BC10AC">
        <w:rPr>
          <w:sz w:val="28"/>
          <w:szCs w:val="28"/>
        </w:rPr>
        <w:t>;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л</w:t>
      </w:r>
      <w:r w:rsidRPr="002E23D0">
        <w:rPr>
          <w:sz w:val="28"/>
          <w:szCs w:val="28"/>
        </w:rPr>
        <w:t>юбителей арт-</w:t>
      </w:r>
      <w:proofErr w:type="spellStart"/>
      <w:r w:rsidRPr="002E23D0">
        <w:rPr>
          <w:sz w:val="28"/>
          <w:szCs w:val="28"/>
        </w:rPr>
        <w:t>хаус</w:t>
      </w:r>
      <w:proofErr w:type="spellEnd"/>
      <w:r w:rsidRPr="002E23D0">
        <w:rPr>
          <w:sz w:val="28"/>
          <w:szCs w:val="28"/>
        </w:rPr>
        <w:t xml:space="preserve"> и авторского кино, которые ищут афишу с нестандартными фильмами и кинопоказами.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>Требования к сайту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BE0BBA">
        <w:rPr>
          <w:sz w:val="28"/>
          <w:szCs w:val="28"/>
        </w:rPr>
        <w:t>3 Требования к сайту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BE0BBA">
        <w:rPr>
          <w:sz w:val="28"/>
          <w:szCs w:val="28"/>
        </w:rPr>
        <w:t>3.1 Структура сайта</w:t>
      </w:r>
    </w:p>
    <w:p w:rsidR="00C34998" w:rsidRPr="00BE0BBA" w:rsidRDefault="00C34998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BE0BBA">
        <w:rPr>
          <w:sz w:val="28"/>
          <w:szCs w:val="28"/>
        </w:rPr>
        <w:t>Сайт должен состоять из нескольких страниц, каждая страница должна предоставлять возможность прокрутить сайт вниз.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BE0BBA">
        <w:rPr>
          <w:sz w:val="28"/>
          <w:szCs w:val="28"/>
        </w:rPr>
        <w:t>3.1.1 Шапка сайта</w:t>
      </w:r>
    </w:p>
    <w:p w:rsidR="00C34998" w:rsidRPr="00BE0BBA" w:rsidRDefault="00C34998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BE0BBA">
        <w:rPr>
          <w:sz w:val="28"/>
          <w:szCs w:val="28"/>
        </w:rPr>
        <w:t>Также в шапке должен находиться логотип компании, с левой стороны в углу</w:t>
      </w:r>
      <w:r>
        <w:rPr>
          <w:sz w:val="28"/>
          <w:szCs w:val="28"/>
        </w:rPr>
        <w:t>. В шапке должно быть меню для перехода на другие страницы.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BE0BBA">
        <w:rPr>
          <w:sz w:val="28"/>
          <w:szCs w:val="28"/>
        </w:rPr>
        <w:t>3.1.2 Основное поле контента</w:t>
      </w:r>
    </w:p>
    <w:p w:rsidR="00C34998" w:rsidRPr="00BE0BBA" w:rsidRDefault="00C34998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BE0BBA">
        <w:rPr>
          <w:sz w:val="28"/>
          <w:szCs w:val="28"/>
        </w:rPr>
        <w:t xml:space="preserve">Основное поле контента состоит из слайдера, </w:t>
      </w:r>
      <w:r>
        <w:rPr>
          <w:sz w:val="28"/>
          <w:szCs w:val="28"/>
        </w:rPr>
        <w:t>афиш фильмов и расписания</w:t>
      </w:r>
      <w:r w:rsidRPr="00BE0BBA">
        <w:rPr>
          <w:sz w:val="28"/>
          <w:szCs w:val="28"/>
        </w:rPr>
        <w:t>.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>
        <w:rPr>
          <w:sz w:val="28"/>
          <w:szCs w:val="28"/>
        </w:rPr>
        <w:t>3.1.3</w:t>
      </w:r>
      <w:r w:rsidR="00C34998" w:rsidRPr="00BE0BBA">
        <w:rPr>
          <w:sz w:val="28"/>
          <w:szCs w:val="28"/>
        </w:rPr>
        <w:t xml:space="preserve"> Подложка</w:t>
      </w:r>
    </w:p>
    <w:p w:rsidR="00C34998" w:rsidRPr="00BE0BBA" w:rsidRDefault="00C34998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подложке долж</w:t>
      </w:r>
      <w:r w:rsidRPr="00BE0BBA"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 w:rsidRPr="00BE0BBA">
        <w:rPr>
          <w:sz w:val="28"/>
          <w:szCs w:val="28"/>
        </w:rPr>
        <w:t xml:space="preserve"> располагаться контактные данные.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 w:rsidRPr="00BE0BBA">
        <w:rPr>
          <w:sz w:val="28"/>
          <w:szCs w:val="28"/>
        </w:rPr>
        <w:t>3.2 Навигация</w:t>
      </w:r>
    </w:p>
    <w:p w:rsidR="00C34998" w:rsidRPr="00BE0BBA" w:rsidRDefault="00C34998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BE0BBA">
        <w:rPr>
          <w:sz w:val="28"/>
          <w:szCs w:val="28"/>
        </w:rPr>
        <w:t>Пользовательский интерфейс сайта должен обеспечивать наглядное, интуитивно понятное представление структуры размещенной на нем информации, быстрый и логичный переход к разделам.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 w:rsidRPr="00BE0BBA">
        <w:rPr>
          <w:sz w:val="28"/>
          <w:szCs w:val="28"/>
        </w:rPr>
        <w:t>4 Требования к функционалу сайта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 w:rsidRPr="00BE0BBA">
        <w:rPr>
          <w:sz w:val="28"/>
          <w:szCs w:val="28"/>
        </w:rPr>
        <w:t>4.1 Шапка сайта</w:t>
      </w:r>
    </w:p>
    <w:p w:rsidR="00C34998" w:rsidRPr="00BE0BBA" w:rsidRDefault="00C34998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BE0BBA">
        <w:rPr>
          <w:sz w:val="28"/>
          <w:szCs w:val="28"/>
        </w:rPr>
        <w:t xml:space="preserve">В данном блоке должны находиться несколько кнопок с переходом на страницу входа и на страницу </w:t>
      </w:r>
      <w:r>
        <w:rPr>
          <w:sz w:val="28"/>
          <w:szCs w:val="28"/>
        </w:rPr>
        <w:t>покупки билетов.</w:t>
      </w:r>
    </w:p>
    <w:p w:rsidR="00C34998" w:rsidRPr="00BE0BBA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94ECD">
        <w:rPr>
          <w:sz w:val="28"/>
          <w:szCs w:val="28"/>
        </w:rPr>
        <w:t>2.</w:t>
      </w:r>
      <w:r w:rsidR="00C34998">
        <w:rPr>
          <w:sz w:val="28"/>
          <w:szCs w:val="28"/>
        </w:rPr>
        <w:t>4.2</w:t>
      </w:r>
      <w:r w:rsidR="00C34998" w:rsidRPr="00BE0BBA">
        <w:rPr>
          <w:sz w:val="28"/>
          <w:szCs w:val="28"/>
        </w:rPr>
        <w:t xml:space="preserve"> Поле контента </w:t>
      </w:r>
    </w:p>
    <w:p w:rsidR="00C34998" w:rsidRDefault="00C34998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BE0BBA">
        <w:rPr>
          <w:sz w:val="28"/>
          <w:szCs w:val="28"/>
        </w:rPr>
        <w:t xml:space="preserve">В данном поле в ряд должны быть расположены изображения </w:t>
      </w:r>
      <w:r>
        <w:rPr>
          <w:sz w:val="28"/>
          <w:szCs w:val="28"/>
        </w:rPr>
        <w:t>афиш фильмов</w:t>
      </w:r>
      <w:r w:rsidRPr="00BE0BBA">
        <w:rPr>
          <w:sz w:val="28"/>
          <w:szCs w:val="28"/>
        </w:rPr>
        <w:t xml:space="preserve">. </w:t>
      </w:r>
      <w:r>
        <w:rPr>
          <w:sz w:val="28"/>
          <w:szCs w:val="28"/>
        </w:rPr>
        <w:t>Справа от изображений название фильма.</w:t>
      </w:r>
      <w:r w:rsidRPr="00BE0BBA">
        <w:rPr>
          <w:sz w:val="28"/>
          <w:szCs w:val="28"/>
        </w:rPr>
        <w:t xml:space="preserve"> </w:t>
      </w:r>
    </w:p>
    <w:p w:rsidR="00C34998" w:rsidRPr="00087821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>
        <w:rPr>
          <w:sz w:val="28"/>
          <w:szCs w:val="28"/>
        </w:rPr>
        <w:t xml:space="preserve">5 </w:t>
      </w:r>
      <w:r w:rsidR="00C34998" w:rsidRPr="00087821">
        <w:rPr>
          <w:sz w:val="28"/>
          <w:szCs w:val="28"/>
        </w:rPr>
        <w:t>Требования к дизайну</w:t>
      </w:r>
    </w:p>
    <w:p w:rsidR="00C34998" w:rsidRPr="002A11DE" w:rsidRDefault="00DC676D" w:rsidP="002B342F">
      <w:pPr>
        <w:tabs>
          <w:tab w:val="left" w:pos="4062"/>
        </w:tabs>
        <w:spacing w:line="30" w:lineRule="atLeast"/>
        <w:ind w:firstLine="567"/>
        <w:jc w:val="both"/>
        <w:rPr>
          <w:sz w:val="28"/>
          <w:szCs w:val="28"/>
        </w:rPr>
      </w:pPr>
      <w:r w:rsidRPr="00DC676D">
        <w:rPr>
          <w:sz w:val="28"/>
          <w:szCs w:val="28"/>
        </w:rPr>
        <w:t>2.</w:t>
      </w:r>
      <w:r w:rsidR="00C34998">
        <w:rPr>
          <w:sz w:val="28"/>
          <w:szCs w:val="28"/>
        </w:rPr>
        <w:t>5</w:t>
      </w:r>
      <w:r w:rsidR="00C34998" w:rsidRPr="00087821">
        <w:rPr>
          <w:sz w:val="28"/>
          <w:szCs w:val="28"/>
        </w:rPr>
        <w:t>.1 Общие требования к дизайну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 xml:space="preserve">На сайте не должно присутствовать очень ярких </w:t>
      </w:r>
      <w:proofErr w:type="gramStart"/>
      <w:r w:rsidRPr="000F4D54">
        <w:rPr>
          <w:sz w:val="28"/>
          <w:szCs w:val="28"/>
        </w:rPr>
        <w:t>цветов</w:t>
      </w:r>
      <w:proofErr w:type="gramEnd"/>
      <w:r w:rsidRPr="000F4D54">
        <w:rPr>
          <w:sz w:val="28"/>
          <w:szCs w:val="28"/>
        </w:rPr>
        <w:t xml:space="preserve"> такие как оранжевый, желтый и </w:t>
      </w:r>
      <w:proofErr w:type="spellStart"/>
      <w:r w:rsidRPr="000F4D54">
        <w:rPr>
          <w:sz w:val="28"/>
          <w:szCs w:val="28"/>
        </w:rPr>
        <w:t>тд</w:t>
      </w:r>
      <w:proofErr w:type="spellEnd"/>
      <w:r w:rsidRPr="000F4D54">
        <w:rPr>
          <w:sz w:val="28"/>
          <w:szCs w:val="28"/>
        </w:rPr>
        <w:t>.</w:t>
      </w:r>
    </w:p>
    <w:p w:rsidR="00C34998" w:rsidRPr="001F658D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 xml:space="preserve">Могут использоваться такие цвета как: </w:t>
      </w:r>
      <w:r>
        <w:rPr>
          <w:sz w:val="28"/>
          <w:szCs w:val="28"/>
        </w:rPr>
        <w:t>темно-красный</w:t>
      </w:r>
      <w:r w:rsidRPr="000F4D54">
        <w:rPr>
          <w:sz w:val="28"/>
          <w:szCs w:val="28"/>
        </w:rPr>
        <w:t xml:space="preserve"> (не как основной); </w:t>
      </w:r>
      <w:r>
        <w:rPr>
          <w:sz w:val="28"/>
          <w:szCs w:val="28"/>
        </w:rPr>
        <w:t>Серый</w:t>
      </w:r>
      <w:r w:rsidRPr="001F658D">
        <w:rPr>
          <w:sz w:val="28"/>
          <w:szCs w:val="28"/>
        </w:rPr>
        <w:t>;</w:t>
      </w:r>
    </w:p>
    <w:p w:rsidR="00C34998" w:rsidRPr="000F4D54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>Разрешено использование цветов по своему усмотрению.</w:t>
      </w:r>
    </w:p>
    <w:p w:rsidR="00C34998" w:rsidRDefault="00C34998" w:rsidP="002B342F">
      <w:pPr>
        <w:spacing w:line="30" w:lineRule="atLeast"/>
        <w:ind w:firstLine="567"/>
        <w:jc w:val="both"/>
        <w:rPr>
          <w:sz w:val="28"/>
          <w:szCs w:val="28"/>
        </w:rPr>
      </w:pPr>
      <w:r w:rsidRPr="000F4D54">
        <w:rPr>
          <w:sz w:val="28"/>
          <w:szCs w:val="28"/>
        </w:rPr>
        <w:t>Оформление не должно ущемлять информативность: на сайте, и должно быть довольно много графики, он должен быть удобен пользователям в плане навигации.</w:t>
      </w:r>
    </w:p>
    <w:p w:rsidR="006E51A9" w:rsidRDefault="006E51A9" w:rsidP="002B342F">
      <w:pPr>
        <w:ind w:firstLine="567"/>
        <w:jc w:val="both"/>
      </w:pPr>
    </w:p>
    <w:p w:rsidR="006E51A9" w:rsidRPr="006E635D" w:rsidRDefault="00DC676D" w:rsidP="006E635D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</w:rPr>
      </w:pPr>
      <w:bookmarkStart w:id="7" w:name="_Toc164178622"/>
      <w:bookmarkStart w:id="8" w:name="_Toc164235315"/>
      <w:r w:rsidRPr="006E635D">
        <w:rPr>
          <w:rFonts w:ascii="Times New Roman" w:hAnsi="Times New Roman" w:cs="Times New Roman"/>
          <w:b w:val="0"/>
          <w:sz w:val="28"/>
        </w:rPr>
        <w:lastRenderedPageBreak/>
        <w:t>3 Обоснование выбора сре</w:t>
      </w:r>
      <w:proofErr w:type="gramStart"/>
      <w:r w:rsidRPr="006E635D">
        <w:rPr>
          <w:rFonts w:ascii="Times New Roman" w:hAnsi="Times New Roman" w:cs="Times New Roman"/>
          <w:b w:val="0"/>
          <w:sz w:val="28"/>
        </w:rPr>
        <w:t>дст</w:t>
      </w:r>
      <w:r w:rsidR="006E635D">
        <w:rPr>
          <w:rFonts w:ascii="Times New Roman" w:hAnsi="Times New Roman" w:cs="Times New Roman"/>
          <w:b w:val="0"/>
          <w:sz w:val="28"/>
        </w:rPr>
        <w:t>в пр</w:t>
      </w:r>
      <w:proofErr w:type="gramEnd"/>
      <w:r w:rsidR="006E635D">
        <w:rPr>
          <w:rFonts w:ascii="Times New Roman" w:hAnsi="Times New Roman" w:cs="Times New Roman"/>
          <w:b w:val="0"/>
          <w:sz w:val="28"/>
        </w:rPr>
        <w:t>оектирования информационной</w:t>
      </w:r>
      <w:r w:rsidR="006E635D" w:rsidRPr="006E635D">
        <w:rPr>
          <w:rFonts w:ascii="Times New Roman" w:hAnsi="Times New Roman" w:cs="Times New Roman"/>
          <w:b w:val="0"/>
          <w:sz w:val="28"/>
        </w:rPr>
        <w:t xml:space="preserve"> </w:t>
      </w:r>
      <w:r w:rsidRPr="006E635D">
        <w:rPr>
          <w:rFonts w:ascii="Times New Roman" w:hAnsi="Times New Roman" w:cs="Times New Roman"/>
          <w:b w:val="0"/>
          <w:sz w:val="28"/>
        </w:rPr>
        <w:t>системы</w:t>
      </w:r>
      <w:bookmarkEnd w:id="7"/>
      <w:bookmarkEnd w:id="8"/>
    </w:p>
    <w:p w:rsidR="00E21495" w:rsidRPr="00D94ECD" w:rsidRDefault="00E21495" w:rsidP="002B342F">
      <w:pPr>
        <w:ind w:firstLine="567"/>
        <w:jc w:val="both"/>
        <w:rPr>
          <w:sz w:val="28"/>
        </w:rPr>
      </w:pPr>
    </w:p>
    <w:p w:rsidR="00D60DE9" w:rsidRDefault="00D60DE9" w:rsidP="002B342F">
      <w:pPr>
        <w:ind w:firstLine="567"/>
        <w:jc w:val="both"/>
        <w:rPr>
          <w:sz w:val="28"/>
        </w:rPr>
      </w:pPr>
      <w:r w:rsidRPr="0047082A">
        <w:rPr>
          <w:sz w:val="28"/>
        </w:rPr>
        <w:t xml:space="preserve">3.1 </w:t>
      </w:r>
      <w:r w:rsidRPr="00D60DE9">
        <w:rPr>
          <w:sz w:val="28"/>
          <w:lang w:val="en-US"/>
        </w:rPr>
        <w:t>Visual</w:t>
      </w:r>
      <w:r w:rsidRPr="0047082A">
        <w:rPr>
          <w:sz w:val="28"/>
        </w:rPr>
        <w:t xml:space="preserve"> </w:t>
      </w:r>
      <w:r w:rsidRPr="00D60DE9">
        <w:rPr>
          <w:sz w:val="28"/>
          <w:lang w:val="en-US"/>
        </w:rPr>
        <w:t>Studio</w:t>
      </w:r>
      <w:r w:rsidRPr="0047082A">
        <w:rPr>
          <w:sz w:val="28"/>
        </w:rPr>
        <w:t xml:space="preserve"> </w:t>
      </w:r>
      <w:r w:rsidRPr="00D60DE9">
        <w:rPr>
          <w:sz w:val="28"/>
          <w:lang w:val="en-US"/>
        </w:rPr>
        <w:t>Code</w:t>
      </w:r>
    </w:p>
    <w:p w:rsidR="00D95542" w:rsidRPr="00D95542" w:rsidRDefault="00D95542" w:rsidP="002B342F">
      <w:pPr>
        <w:ind w:firstLine="567"/>
        <w:jc w:val="both"/>
        <w:rPr>
          <w:sz w:val="28"/>
        </w:rPr>
      </w:pPr>
    </w:p>
    <w:p w:rsidR="00D60DE9" w:rsidRPr="00D60DE9" w:rsidRDefault="00D60DE9" w:rsidP="002B342F">
      <w:pPr>
        <w:ind w:firstLine="567"/>
        <w:jc w:val="both"/>
        <w:rPr>
          <w:sz w:val="28"/>
        </w:rPr>
      </w:pPr>
      <w:r w:rsidRPr="00D60DE9">
        <w:rPr>
          <w:sz w:val="28"/>
          <w:lang w:val="en-US"/>
        </w:rPr>
        <w:t>Visual</w:t>
      </w:r>
      <w:r w:rsidRPr="00D60DE9">
        <w:rPr>
          <w:sz w:val="28"/>
        </w:rPr>
        <w:t xml:space="preserve"> </w:t>
      </w:r>
      <w:r w:rsidRPr="00D60DE9">
        <w:rPr>
          <w:sz w:val="28"/>
          <w:lang w:val="en-US"/>
        </w:rPr>
        <w:t>Studio</w:t>
      </w:r>
      <w:r w:rsidRPr="00D60DE9">
        <w:rPr>
          <w:sz w:val="28"/>
        </w:rPr>
        <w:t xml:space="preserve"> </w:t>
      </w:r>
      <w:proofErr w:type="gramStart"/>
      <w:r w:rsidRPr="00D60DE9">
        <w:rPr>
          <w:sz w:val="28"/>
          <w:lang w:val="en-US"/>
        </w:rPr>
        <w:t>Code</w:t>
      </w:r>
      <w:r w:rsidR="00BA4DAA">
        <w:rPr>
          <w:sz w:val="28"/>
        </w:rPr>
        <w:t xml:space="preserve"> </w:t>
      </w:r>
      <w:r w:rsidR="00BA4DAA" w:rsidRPr="00BA4DAA">
        <w:rPr>
          <w:sz w:val="28"/>
        </w:rPr>
        <w:t xml:space="preserve"> –</w:t>
      </w:r>
      <w:proofErr w:type="gramEnd"/>
      <w:r w:rsidRPr="00D60DE9">
        <w:rPr>
          <w:sz w:val="28"/>
        </w:rPr>
        <w:t xml:space="preserve"> бесплатный и очень популярный редактор кода от </w:t>
      </w:r>
      <w:r w:rsidRPr="00D60DE9">
        <w:rPr>
          <w:sz w:val="28"/>
          <w:lang w:val="en-US"/>
        </w:rPr>
        <w:t>Microsoft</w:t>
      </w:r>
      <w:r w:rsidRPr="00D60DE9">
        <w:rPr>
          <w:sz w:val="28"/>
        </w:rPr>
        <w:t xml:space="preserve"> (</w:t>
      </w:r>
      <w:r>
        <w:rPr>
          <w:sz w:val="28"/>
        </w:rPr>
        <w:t>см. рисунок 1</w:t>
      </w:r>
      <w:r w:rsidRPr="00D60DE9">
        <w:rPr>
          <w:sz w:val="28"/>
        </w:rPr>
        <w:t>)</w:t>
      </w:r>
      <w:r>
        <w:rPr>
          <w:sz w:val="28"/>
        </w:rPr>
        <w:t>.</w:t>
      </w:r>
    </w:p>
    <w:p w:rsidR="00D60DE9" w:rsidRPr="00D60DE9" w:rsidRDefault="00D60DE9" w:rsidP="002B342F">
      <w:pPr>
        <w:ind w:firstLine="567"/>
        <w:jc w:val="both"/>
        <w:rPr>
          <w:sz w:val="28"/>
        </w:rPr>
      </w:pPr>
      <w:r w:rsidRPr="00D60DE9">
        <w:rPr>
          <w:sz w:val="28"/>
        </w:rPr>
        <w:t>Редактор поможет в работе веб-разработчикам и верстальщикам всех уровней. С одной стороны он подходит новичкам, потому что его интерфейс интуитивно прост и понятен.</w:t>
      </w:r>
    </w:p>
    <w:p w:rsidR="00D60DE9" w:rsidRPr="00D60DE9" w:rsidRDefault="00D60DE9" w:rsidP="002B342F">
      <w:pPr>
        <w:ind w:firstLine="567"/>
        <w:jc w:val="both"/>
        <w:rPr>
          <w:sz w:val="28"/>
        </w:rPr>
      </w:pPr>
      <w:r w:rsidRPr="00D60DE9">
        <w:rPr>
          <w:sz w:val="28"/>
        </w:rPr>
        <w:t xml:space="preserve">VS </w:t>
      </w:r>
      <w:proofErr w:type="spellStart"/>
      <w:r w:rsidRPr="00D60DE9">
        <w:rPr>
          <w:sz w:val="28"/>
        </w:rPr>
        <w:t>Code</w:t>
      </w:r>
      <w:proofErr w:type="spellEnd"/>
      <w:r w:rsidRPr="00D60DE9">
        <w:rPr>
          <w:sz w:val="28"/>
        </w:rPr>
        <w:t xml:space="preserve"> позволяет легко писать, форматировать и редактировать код на разных языках. С его помощью можно быстро создать проект и структуру файлов в нем, он подсвечивает синтаксис кода и помогает автоматически править ошибки. В нем есть возможности для отладки и запуска кода на некоторых языках.</w:t>
      </w:r>
    </w:p>
    <w:p w:rsidR="006E51A9" w:rsidRPr="00D60DE9" w:rsidRDefault="00D60DE9" w:rsidP="002B342F">
      <w:pPr>
        <w:ind w:firstLine="567"/>
        <w:jc w:val="both"/>
        <w:rPr>
          <w:sz w:val="28"/>
        </w:rPr>
      </w:pPr>
      <w:r w:rsidRPr="00D60DE9">
        <w:rPr>
          <w:sz w:val="28"/>
        </w:rPr>
        <w:t xml:space="preserve">Редактор легко расширяется, поэтому к перечисленным функциям можно добавить </w:t>
      </w:r>
      <w:proofErr w:type="gramStart"/>
      <w:r w:rsidRPr="00D60DE9">
        <w:rPr>
          <w:sz w:val="28"/>
        </w:rPr>
        <w:t>но</w:t>
      </w:r>
      <w:r w:rsidR="00862589">
        <w:rPr>
          <w:sz w:val="28"/>
        </w:rPr>
        <w:t>вые</w:t>
      </w:r>
      <w:proofErr w:type="gramEnd"/>
      <w:r w:rsidR="00862589">
        <w:rPr>
          <w:sz w:val="28"/>
        </w:rPr>
        <w:t xml:space="preserve"> –</w:t>
      </w:r>
      <w:r w:rsidRPr="00D60DE9">
        <w:rPr>
          <w:sz w:val="28"/>
        </w:rPr>
        <w:t xml:space="preserve"> достаточно просто скачать нужное дополнение из официального каталога. Дополнения тоже распространяются бесплатно.</w:t>
      </w:r>
    </w:p>
    <w:p w:rsidR="006E51A9" w:rsidRPr="00D60DE9" w:rsidRDefault="006E51A9" w:rsidP="0047082A">
      <w:pPr>
        <w:ind w:firstLine="567"/>
        <w:rPr>
          <w:sz w:val="28"/>
          <w:szCs w:val="28"/>
        </w:rPr>
      </w:pPr>
    </w:p>
    <w:p w:rsidR="00F22F94" w:rsidRDefault="00D60DE9" w:rsidP="0047082A">
      <w:pPr>
        <w:suppressAutoHyphens/>
        <w:autoSpaceDE w:val="0"/>
        <w:autoSpaceDN w:val="0"/>
        <w:adjustRightInd w:val="0"/>
        <w:spacing w:before="280" w:after="280"/>
        <w:ind w:firstLine="567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F2E6A2B" wp14:editId="02AB9F4F">
            <wp:extent cx="4529404" cy="242402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154" cy="243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E51A9" w:rsidRPr="00F22F94" w:rsidRDefault="00D60DE9" w:rsidP="0047082A">
      <w:pPr>
        <w:suppressAutoHyphens/>
        <w:autoSpaceDE w:val="0"/>
        <w:autoSpaceDN w:val="0"/>
        <w:adjustRightInd w:val="0"/>
        <w:spacing w:before="280" w:after="280"/>
        <w:ind w:firstLine="567"/>
        <w:jc w:val="center"/>
        <w:rPr>
          <w:color w:val="000000"/>
          <w:sz w:val="28"/>
          <w:szCs w:val="28"/>
        </w:rPr>
      </w:pPr>
      <w:r w:rsidRPr="00D60DE9">
        <w:rPr>
          <w:color w:val="000000"/>
          <w:sz w:val="28"/>
          <w:szCs w:val="28"/>
        </w:rPr>
        <w:t>Рисунок</w:t>
      </w:r>
      <w:r w:rsidRPr="00F22F94">
        <w:rPr>
          <w:color w:val="000000"/>
          <w:sz w:val="28"/>
          <w:szCs w:val="28"/>
        </w:rPr>
        <w:t xml:space="preserve"> 1 – </w:t>
      </w:r>
      <w:r w:rsidR="00683786">
        <w:rPr>
          <w:color w:val="000000"/>
          <w:sz w:val="28"/>
          <w:szCs w:val="28"/>
        </w:rPr>
        <w:t>Интерфейс</w:t>
      </w:r>
      <w:r w:rsidRPr="00F22F94">
        <w:rPr>
          <w:color w:val="000000"/>
          <w:sz w:val="28"/>
          <w:szCs w:val="28"/>
        </w:rPr>
        <w:t xml:space="preserve"> </w:t>
      </w:r>
      <w:r w:rsidR="00683786">
        <w:rPr>
          <w:color w:val="000000"/>
          <w:sz w:val="28"/>
          <w:szCs w:val="28"/>
          <w:lang w:val="en-US"/>
        </w:rPr>
        <w:t>visual</w:t>
      </w:r>
      <w:r w:rsidR="00683786" w:rsidRPr="00F22F94">
        <w:rPr>
          <w:color w:val="000000"/>
          <w:sz w:val="28"/>
          <w:szCs w:val="28"/>
        </w:rPr>
        <w:t xml:space="preserve"> </w:t>
      </w:r>
      <w:r w:rsidR="00683786">
        <w:rPr>
          <w:color w:val="000000"/>
          <w:sz w:val="28"/>
          <w:szCs w:val="28"/>
          <w:lang w:val="en-US"/>
        </w:rPr>
        <w:t>studio</w:t>
      </w:r>
      <w:r w:rsidR="00683786" w:rsidRPr="00F22F94">
        <w:rPr>
          <w:color w:val="000000"/>
          <w:sz w:val="28"/>
          <w:szCs w:val="28"/>
        </w:rPr>
        <w:t xml:space="preserve"> </w:t>
      </w:r>
      <w:r w:rsidR="00683786">
        <w:rPr>
          <w:color w:val="000000"/>
          <w:sz w:val="28"/>
          <w:szCs w:val="28"/>
          <w:lang w:val="en-US"/>
        </w:rPr>
        <w:t>c</w:t>
      </w:r>
      <w:r w:rsidRPr="00D60DE9">
        <w:rPr>
          <w:color w:val="000000"/>
          <w:sz w:val="28"/>
          <w:szCs w:val="28"/>
          <w:lang w:val="en-US"/>
        </w:rPr>
        <w:t>ode</w:t>
      </w:r>
    </w:p>
    <w:p w:rsidR="000507F3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>Преимущества</w:t>
      </w:r>
      <w:r w:rsidRPr="00F22F94">
        <w:rPr>
          <w:sz w:val="28"/>
          <w:szCs w:val="28"/>
        </w:rPr>
        <w:t xml:space="preserve"> </w:t>
      </w:r>
      <w:r w:rsidRPr="00D60DE9">
        <w:rPr>
          <w:sz w:val="28"/>
          <w:szCs w:val="28"/>
          <w:lang w:val="en-US"/>
        </w:rPr>
        <w:t>Visual</w:t>
      </w:r>
      <w:r w:rsidRPr="00F22F94">
        <w:rPr>
          <w:sz w:val="28"/>
          <w:szCs w:val="28"/>
        </w:rPr>
        <w:t xml:space="preserve"> </w:t>
      </w:r>
      <w:r w:rsidRPr="00D60DE9">
        <w:rPr>
          <w:sz w:val="28"/>
          <w:szCs w:val="28"/>
          <w:lang w:val="en-US"/>
        </w:rPr>
        <w:t>Studio</w:t>
      </w:r>
      <w:r w:rsidRPr="00F22F94">
        <w:rPr>
          <w:sz w:val="28"/>
          <w:szCs w:val="28"/>
        </w:rPr>
        <w:t xml:space="preserve"> </w:t>
      </w:r>
      <w:r w:rsidRPr="00D60DE9">
        <w:rPr>
          <w:sz w:val="28"/>
          <w:szCs w:val="28"/>
          <w:lang w:val="en-US"/>
        </w:rPr>
        <w:t>Code</w:t>
      </w:r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 xml:space="preserve">Простота освоения. У редактора интуитивно понятный интерфейс, его легко установить и настроить. А после этого им сразу можно начинать пользоваться. Единственной проблемой поначалу могут стать горячие клавиши и дополнительные настройки </w:t>
      </w:r>
      <w:r w:rsidR="00862589">
        <w:rPr>
          <w:sz w:val="28"/>
          <w:szCs w:val="28"/>
        </w:rPr>
        <w:t>–</w:t>
      </w:r>
      <w:r w:rsidRPr="00D60DE9">
        <w:rPr>
          <w:sz w:val="28"/>
          <w:szCs w:val="28"/>
        </w:rPr>
        <w:t xml:space="preserve"> они необычно организованы. Но со временем легко разобраться, особенно если вначале держать под рукой памятк</w:t>
      </w:r>
      <w:r>
        <w:rPr>
          <w:sz w:val="28"/>
          <w:szCs w:val="28"/>
        </w:rPr>
        <w:t xml:space="preserve">у или пользоваться </w:t>
      </w:r>
      <w:r w:rsidR="00454961">
        <w:rPr>
          <w:sz w:val="28"/>
          <w:szCs w:val="28"/>
        </w:rPr>
        <w:t>документацией</w:t>
      </w:r>
      <w:r>
        <w:rPr>
          <w:sz w:val="28"/>
          <w:szCs w:val="28"/>
        </w:rPr>
        <w:t>.</w:t>
      </w:r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>Малый вес. По сравнению с IDE редактор быстро работает и мало весит, не так требователен к ресурсам компьютера. При этом он довольно функционален, а огромное количество расширений позволяет добавлять в него новые возможности.</w:t>
      </w:r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lastRenderedPageBreak/>
        <w:t xml:space="preserve">Кроссплатформенность. </w:t>
      </w:r>
      <w:proofErr w:type="spellStart"/>
      <w:r w:rsidRPr="00D60DE9">
        <w:rPr>
          <w:sz w:val="28"/>
          <w:szCs w:val="28"/>
        </w:rPr>
        <w:t>Visual</w:t>
      </w:r>
      <w:proofErr w:type="spellEnd"/>
      <w:r w:rsidRPr="00D60DE9">
        <w:rPr>
          <w:sz w:val="28"/>
          <w:szCs w:val="28"/>
        </w:rPr>
        <w:t xml:space="preserve"> </w:t>
      </w:r>
      <w:proofErr w:type="spellStart"/>
      <w:r w:rsidRPr="00D60DE9">
        <w:rPr>
          <w:sz w:val="28"/>
          <w:szCs w:val="28"/>
        </w:rPr>
        <w:t>Studio</w:t>
      </w:r>
      <w:proofErr w:type="spellEnd"/>
      <w:r w:rsidRPr="00D60DE9">
        <w:rPr>
          <w:sz w:val="28"/>
          <w:szCs w:val="28"/>
        </w:rPr>
        <w:t xml:space="preserve"> </w:t>
      </w:r>
      <w:proofErr w:type="spellStart"/>
      <w:r w:rsidRPr="00D60DE9">
        <w:rPr>
          <w:sz w:val="28"/>
          <w:szCs w:val="28"/>
        </w:rPr>
        <w:t>Code</w:t>
      </w:r>
      <w:proofErr w:type="spellEnd"/>
      <w:r w:rsidRPr="00D60DE9">
        <w:rPr>
          <w:sz w:val="28"/>
          <w:szCs w:val="28"/>
        </w:rPr>
        <w:t xml:space="preserve"> есть для всех популярных операционных систем, так что с ним можно работать вне зависимости от ОС, которую вы предпочитаете. К тому же это позволяет быстрее и удобнее переносить проекты с одного устройст</w:t>
      </w:r>
      <w:r>
        <w:rPr>
          <w:sz w:val="28"/>
          <w:szCs w:val="28"/>
        </w:rPr>
        <w:t>ва на другое.</w:t>
      </w:r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 xml:space="preserve">Поддержка разных языков. Есть инструменты, которые предназначены специально для какого-то языка, например </w:t>
      </w:r>
      <w:proofErr w:type="spellStart"/>
      <w:r w:rsidRPr="00D60DE9">
        <w:rPr>
          <w:sz w:val="28"/>
          <w:szCs w:val="28"/>
        </w:rPr>
        <w:t>Python</w:t>
      </w:r>
      <w:proofErr w:type="spellEnd"/>
      <w:r w:rsidRPr="00D60DE9">
        <w:rPr>
          <w:sz w:val="28"/>
          <w:szCs w:val="28"/>
        </w:rPr>
        <w:t xml:space="preserve"> или C++. </w:t>
      </w:r>
      <w:proofErr w:type="spellStart"/>
      <w:r w:rsidRPr="00D60DE9">
        <w:rPr>
          <w:sz w:val="28"/>
          <w:szCs w:val="28"/>
        </w:rPr>
        <w:t>Visual</w:t>
      </w:r>
      <w:proofErr w:type="spellEnd"/>
      <w:r w:rsidRPr="00D60DE9">
        <w:rPr>
          <w:sz w:val="28"/>
          <w:szCs w:val="28"/>
        </w:rPr>
        <w:t xml:space="preserve"> </w:t>
      </w:r>
      <w:proofErr w:type="spellStart"/>
      <w:r w:rsidRPr="00D60DE9">
        <w:rPr>
          <w:sz w:val="28"/>
          <w:szCs w:val="28"/>
        </w:rPr>
        <w:t>Studio</w:t>
      </w:r>
      <w:proofErr w:type="spellEnd"/>
      <w:r w:rsidRPr="00D60DE9">
        <w:rPr>
          <w:sz w:val="28"/>
          <w:szCs w:val="28"/>
        </w:rPr>
        <w:t xml:space="preserve"> </w:t>
      </w:r>
      <w:proofErr w:type="spellStart"/>
      <w:r w:rsidRPr="00D60DE9">
        <w:rPr>
          <w:sz w:val="28"/>
          <w:szCs w:val="28"/>
        </w:rPr>
        <w:t>Code</w:t>
      </w:r>
      <w:proofErr w:type="spellEnd"/>
      <w:r w:rsidRPr="00D60DE9">
        <w:rPr>
          <w:sz w:val="28"/>
          <w:szCs w:val="28"/>
        </w:rPr>
        <w:t xml:space="preserve"> поддерживает огромное количество языков программирования, и они легко подключаются. Поэтому с его помощью можно вести проекты, написанные на </w:t>
      </w:r>
      <w:r>
        <w:rPr>
          <w:sz w:val="28"/>
          <w:szCs w:val="28"/>
        </w:rPr>
        <w:t>нескольких языках одновременно.</w:t>
      </w:r>
    </w:p>
    <w:p w:rsid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 xml:space="preserve">Гибкость. У VS </w:t>
      </w:r>
      <w:proofErr w:type="spellStart"/>
      <w:r w:rsidRPr="00D60DE9">
        <w:rPr>
          <w:sz w:val="28"/>
          <w:szCs w:val="28"/>
        </w:rPr>
        <w:t>Code</w:t>
      </w:r>
      <w:proofErr w:type="spellEnd"/>
      <w:r w:rsidRPr="00D60DE9">
        <w:rPr>
          <w:sz w:val="28"/>
          <w:szCs w:val="28"/>
        </w:rPr>
        <w:t xml:space="preserve"> множество расширений и удобных функций. Помимо вещей, стандартных для редактора кода, вроде подсветки синтаксиса, он «умеет» много чего еще. Его можно легко и гибко настроить под себя в зависимости от потребностей разработчика и технологий, с которыми он работает.</w:t>
      </w:r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 xml:space="preserve">Недостатки </w:t>
      </w:r>
      <w:proofErr w:type="spellStart"/>
      <w:r w:rsidRPr="00D60DE9">
        <w:rPr>
          <w:sz w:val="28"/>
          <w:szCs w:val="28"/>
        </w:rPr>
        <w:t>Visual</w:t>
      </w:r>
      <w:proofErr w:type="spellEnd"/>
      <w:r w:rsidRPr="00D60DE9">
        <w:rPr>
          <w:sz w:val="28"/>
          <w:szCs w:val="28"/>
        </w:rPr>
        <w:t xml:space="preserve"> </w:t>
      </w:r>
      <w:proofErr w:type="spellStart"/>
      <w:r w:rsidRPr="00D60DE9">
        <w:rPr>
          <w:sz w:val="28"/>
          <w:szCs w:val="28"/>
        </w:rPr>
        <w:t>Studio</w:t>
      </w:r>
      <w:proofErr w:type="spellEnd"/>
      <w:r w:rsidRPr="00D60DE9">
        <w:rPr>
          <w:sz w:val="28"/>
          <w:szCs w:val="28"/>
        </w:rPr>
        <w:t xml:space="preserve"> </w:t>
      </w:r>
      <w:proofErr w:type="spellStart"/>
      <w:r w:rsidRPr="00D60DE9">
        <w:rPr>
          <w:sz w:val="28"/>
          <w:szCs w:val="28"/>
        </w:rPr>
        <w:t>Code</w:t>
      </w:r>
      <w:proofErr w:type="spellEnd"/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 xml:space="preserve">Ограниченная функциональность. Конечно, это зависит от того, с чем сравнивать VS </w:t>
      </w:r>
      <w:proofErr w:type="spellStart"/>
      <w:r w:rsidRPr="00D60DE9">
        <w:rPr>
          <w:sz w:val="28"/>
          <w:szCs w:val="28"/>
        </w:rPr>
        <w:t>Code</w:t>
      </w:r>
      <w:proofErr w:type="spellEnd"/>
      <w:r w:rsidRPr="00D60DE9">
        <w:rPr>
          <w:sz w:val="28"/>
          <w:szCs w:val="28"/>
        </w:rPr>
        <w:t>. По сравнению с рядом других редакторов он, наоборот, более функционален. Но если сравнивать с IDE — любой редактор проигрывает, так как в</w:t>
      </w:r>
      <w:r>
        <w:rPr>
          <w:sz w:val="28"/>
          <w:szCs w:val="28"/>
        </w:rPr>
        <w:t>озможности у него намного ниже.</w:t>
      </w:r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 xml:space="preserve">А для некоторых языков возможности IDE критичны. Поэтому работать в редакторе кода для разработчиков на этих языках будет не очень удобно. Например, в VS </w:t>
      </w:r>
      <w:proofErr w:type="spellStart"/>
      <w:r w:rsidRPr="00D60DE9">
        <w:rPr>
          <w:sz w:val="28"/>
          <w:szCs w:val="28"/>
        </w:rPr>
        <w:t>Code</w:t>
      </w:r>
      <w:proofErr w:type="spellEnd"/>
      <w:r w:rsidRPr="00D60DE9">
        <w:rPr>
          <w:sz w:val="28"/>
          <w:szCs w:val="28"/>
        </w:rPr>
        <w:t xml:space="preserve"> есть модули для </w:t>
      </w:r>
      <w:proofErr w:type="spellStart"/>
      <w:r w:rsidRPr="00D60DE9">
        <w:rPr>
          <w:sz w:val="28"/>
          <w:szCs w:val="28"/>
        </w:rPr>
        <w:t>Java</w:t>
      </w:r>
      <w:proofErr w:type="spellEnd"/>
      <w:r w:rsidRPr="00D60DE9">
        <w:rPr>
          <w:sz w:val="28"/>
          <w:szCs w:val="28"/>
        </w:rPr>
        <w:t xml:space="preserve">, но </w:t>
      </w:r>
      <w:proofErr w:type="spellStart"/>
      <w:r w:rsidRPr="00D60DE9">
        <w:rPr>
          <w:sz w:val="28"/>
          <w:szCs w:val="28"/>
        </w:rPr>
        <w:t>Java</w:t>
      </w:r>
      <w:proofErr w:type="spellEnd"/>
      <w:r w:rsidRPr="00D60DE9">
        <w:rPr>
          <w:sz w:val="28"/>
          <w:szCs w:val="28"/>
        </w:rPr>
        <w:t>-разработчики все же предпочитают пользоваться специализированными средами. У них больше возможностей по работе со специфическими особенностями языка вроде перевода програ</w:t>
      </w:r>
      <w:r>
        <w:rPr>
          <w:sz w:val="28"/>
          <w:szCs w:val="28"/>
        </w:rPr>
        <w:t>ммы в байт-код.</w:t>
      </w:r>
    </w:p>
    <w:p w:rsidR="00D60DE9" w:rsidRP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>Медленная работа. На старых компьютерах редактор может долго запускаться и работать медленнее. Особенно это характерно для устройств, где установлен жесткий диск HDD, а не твердотельный накопитель SS</w:t>
      </w:r>
      <w:r>
        <w:rPr>
          <w:sz w:val="28"/>
          <w:szCs w:val="28"/>
        </w:rPr>
        <w:t>D, или мало оперативной памяти.</w:t>
      </w:r>
    </w:p>
    <w:p w:rsidR="00D60DE9" w:rsidRDefault="00D60DE9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D60DE9">
        <w:rPr>
          <w:sz w:val="28"/>
          <w:szCs w:val="28"/>
        </w:rPr>
        <w:t xml:space="preserve">Так происходит из-за того, что VS </w:t>
      </w:r>
      <w:proofErr w:type="spellStart"/>
      <w:r w:rsidRPr="00D60DE9">
        <w:rPr>
          <w:sz w:val="28"/>
          <w:szCs w:val="28"/>
        </w:rPr>
        <w:t>Code</w:t>
      </w:r>
      <w:proofErr w:type="spellEnd"/>
      <w:r w:rsidRPr="00D60DE9">
        <w:rPr>
          <w:sz w:val="28"/>
          <w:szCs w:val="28"/>
        </w:rPr>
        <w:t xml:space="preserve"> написан на </w:t>
      </w:r>
      <w:proofErr w:type="spellStart"/>
      <w:r w:rsidRPr="00D60DE9">
        <w:rPr>
          <w:sz w:val="28"/>
          <w:szCs w:val="28"/>
        </w:rPr>
        <w:t>Electron</w:t>
      </w:r>
      <w:proofErr w:type="spellEnd"/>
      <w:r w:rsidRPr="00D60DE9">
        <w:rPr>
          <w:sz w:val="28"/>
          <w:szCs w:val="28"/>
        </w:rPr>
        <w:t xml:space="preserve"> — это </w:t>
      </w:r>
      <w:proofErr w:type="spellStart"/>
      <w:r w:rsidRPr="00D60DE9">
        <w:rPr>
          <w:sz w:val="28"/>
          <w:szCs w:val="28"/>
        </w:rPr>
        <w:t>фреймворк</w:t>
      </w:r>
      <w:proofErr w:type="spellEnd"/>
      <w:r w:rsidRPr="00D60DE9">
        <w:rPr>
          <w:sz w:val="28"/>
          <w:szCs w:val="28"/>
        </w:rPr>
        <w:t xml:space="preserve">, который позволяет писать программы для ПК с помощью HTML/CSS и </w:t>
      </w:r>
      <w:proofErr w:type="spellStart"/>
      <w:r w:rsidRPr="00D60DE9">
        <w:rPr>
          <w:sz w:val="28"/>
          <w:szCs w:val="28"/>
        </w:rPr>
        <w:t>JavaScript</w:t>
      </w:r>
      <w:proofErr w:type="spellEnd"/>
      <w:r w:rsidRPr="00D60DE9">
        <w:rPr>
          <w:sz w:val="28"/>
          <w:szCs w:val="28"/>
        </w:rPr>
        <w:t xml:space="preserve">. Внутри </w:t>
      </w:r>
      <w:proofErr w:type="spellStart"/>
      <w:r w:rsidRPr="00D60DE9">
        <w:rPr>
          <w:sz w:val="28"/>
          <w:szCs w:val="28"/>
        </w:rPr>
        <w:t>фреймворка</w:t>
      </w:r>
      <w:proofErr w:type="spellEnd"/>
      <w:r w:rsidRPr="00D60DE9">
        <w:rPr>
          <w:sz w:val="28"/>
          <w:szCs w:val="28"/>
        </w:rPr>
        <w:t xml:space="preserve"> – целый браузер, отвечающий за отображение HTML и CSS. Соответственно, написанные на </w:t>
      </w:r>
      <w:proofErr w:type="spellStart"/>
      <w:r w:rsidRPr="00D60DE9">
        <w:rPr>
          <w:sz w:val="28"/>
          <w:szCs w:val="28"/>
        </w:rPr>
        <w:t>Electron</w:t>
      </w:r>
      <w:proofErr w:type="spellEnd"/>
      <w:r w:rsidRPr="00D60DE9">
        <w:rPr>
          <w:sz w:val="28"/>
          <w:szCs w:val="28"/>
        </w:rPr>
        <w:t xml:space="preserve"> программы такие же ресурсоемкие, как обычные браузеры, а значит, на слабых устройствах могут работать медленно. Это справедливо и для VS </w:t>
      </w:r>
      <w:proofErr w:type="spellStart"/>
      <w:r w:rsidRPr="00D60DE9">
        <w:rPr>
          <w:sz w:val="28"/>
          <w:szCs w:val="28"/>
        </w:rPr>
        <w:t>Code</w:t>
      </w:r>
      <w:proofErr w:type="spellEnd"/>
      <w:r w:rsidRPr="00D60DE9">
        <w:rPr>
          <w:sz w:val="28"/>
          <w:szCs w:val="28"/>
        </w:rPr>
        <w:t>.</w:t>
      </w:r>
    </w:p>
    <w:p w:rsidR="00B74F44" w:rsidRDefault="00B74F44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B74F44" w:rsidRDefault="00B74F44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3.2 </w:t>
      </w:r>
      <w:proofErr w:type="spellStart"/>
      <w:r w:rsidRPr="00B74F44">
        <w:rPr>
          <w:sz w:val="28"/>
          <w:szCs w:val="28"/>
        </w:rPr>
        <w:t>Ramus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Educational</w:t>
      </w:r>
      <w:proofErr w:type="spellEnd"/>
    </w:p>
    <w:p w:rsidR="00B74F44" w:rsidRDefault="00B74F44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:rsidR="00B74F44" w:rsidRDefault="00B74F44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B74F44">
        <w:rPr>
          <w:sz w:val="28"/>
          <w:szCs w:val="28"/>
        </w:rPr>
        <w:t xml:space="preserve">Программное обеспечение </w:t>
      </w:r>
      <w:proofErr w:type="spellStart"/>
      <w:r w:rsidRPr="00B74F44">
        <w:rPr>
          <w:sz w:val="28"/>
          <w:szCs w:val="28"/>
        </w:rPr>
        <w:t>Ramus</w:t>
      </w:r>
      <w:proofErr w:type="spellEnd"/>
      <w:r w:rsidRPr="00B74F44">
        <w:rPr>
          <w:sz w:val="28"/>
          <w:szCs w:val="28"/>
        </w:rPr>
        <w:t xml:space="preserve"> разрабатывалось для применения в проектах, где требуется выполнить описание бизнес-процессов организации. </w:t>
      </w:r>
      <w:proofErr w:type="spellStart"/>
      <w:r w:rsidRPr="00B74F44">
        <w:rPr>
          <w:sz w:val="28"/>
          <w:szCs w:val="28"/>
        </w:rPr>
        <w:t>Ramus</w:t>
      </w:r>
      <w:proofErr w:type="spellEnd"/>
      <w:r w:rsidRPr="00B74F44">
        <w:rPr>
          <w:sz w:val="28"/>
          <w:szCs w:val="28"/>
        </w:rPr>
        <w:t xml:space="preserve"> способно поддерживать методики моделирования бизнес-процессов IDEF0 (</w:t>
      </w:r>
      <w:proofErr w:type="spellStart"/>
      <w:r w:rsidRPr="00B74F44">
        <w:rPr>
          <w:sz w:val="28"/>
          <w:szCs w:val="28"/>
        </w:rPr>
        <w:t>Integration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Definition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for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Function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Modeling</w:t>
      </w:r>
      <w:proofErr w:type="spellEnd"/>
      <w:r w:rsidRPr="00B74F44">
        <w:rPr>
          <w:sz w:val="28"/>
          <w:szCs w:val="28"/>
        </w:rPr>
        <w:t>, то есть, нотация графического моделирования) и DFD (</w:t>
      </w:r>
      <w:proofErr w:type="spellStart"/>
      <w:r w:rsidRPr="00B74F44">
        <w:rPr>
          <w:sz w:val="28"/>
          <w:szCs w:val="28"/>
        </w:rPr>
        <w:t>data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flow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diagrams</w:t>
      </w:r>
      <w:proofErr w:type="spellEnd"/>
      <w:r w:rsidRPr="00B74F44">
        <w:rPr>
          <w:sz w:val="28"/>
          <w:szCs w:val="28"/>
        </w:rPr>
        <w:t xml:space="preserve">, то есть, диаграммы потоков данных), а также обладает рядом дополнительных возможностей, которые призваны удовлетворять потребности коллектива проектировщиков </w:t>
      </w:r>
      <w:r w:rsidRPr="00B74F44">
        <w:rPr>
          <w:sz w:val="28"/>
          <w:szCs w:val="28"/>
        </w:rPr>
        <w:lastRenderedPageBreak/>
        <w:t xml:space="preserve">систем управления компаниями. </w:t>
      </w:r>
      <w:proofErr w:type="spellStart"/>
      <w:r w:rsidRPr="00B74F44">
        <w:rPr>
          <w:sz w:val="28"/>
          <w:szCs w:val="28"/>
        </w:rPr>
        <w:t>Ramus</w:t>
      </w:r>
      <w:proofErr w:type="spellEnd"/>
      <w:r w:rsidRPr="00B74F44">
        <w:rPr>
          <w:sz w:val="28"/>
          <w:szCs w:val="28"/>
        </w:rPr>
        <w:t xml:space="preserve"> имеет гибкие возможности формирования отчетности по графическим моделям, которые позволяют выполнять отчеты в формате документов, регламентирующих функционирование организации. </w:t>
      </w:r>
    </w:p>
    <w:p w:rsidR="00B74F44" w:rsidRDefault="00B74F44" w:rsidP="0047082A">
      <w:pPr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proofErr w:type="spellStart"/>
      <w:r w:rsidRPr="00B74F44">
        <w:rPr>
          <w:sz w:val="28"/>
          <w:szCs w:val="28"/>
        </w:rPr>
        <w:t>Ramus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Educational</w:t>
      </w:r>
      <w:proofErr w:type="spellEnd"/>
      <w:r w:rsidRPr="00B74F44">
        <w:rPr>
          <w:sz w:val="28"/>
          <w:szCs w:val="28"/>
        </w:rPr>
        <w:t xml:space="preserve"> обладает </w:t>
      </w:r>
      <w:proofErr w:type="gramStart"/>
      <w:r w:rsidRPr="00B74F44">
        <w:rPr>
          <w:sz w:val="28"/>
          <w:szCs w:val="28"/>
        </w:rPr>
        <w:t>достаточно интуитивным</w:t>
      </w:r>
      <w:proofErr w:type="gramEnd"/>
      <w:r w:rsidRPr="00B74F44">
        <w:rPr>
          <w:sz w:val="28"/>
          <w:szCs w:val="28"/>
        </w:rPr>
        <w:t xml:space="preserve"> интерфейсом</w:t>
      </w:r>
      <w:r>
        <w:rPr>
          <w:sz w:val="28"/>
          <w:szCs w:val="28"/>
        </w:rPr>
        <w:t xml:space="preserve"> (см. рисунок 2)</w:t>
      </w:r>
      <w:r w:rsidRPr="00B74F44">
        <w:rPr>
          <w:sz w:val="28"/>
          <w:szCs w:val="28"/>
        </w:rPr>
        <w:t xml:space="preserve"> пользователя, который позволяет оперативно и просто формировать сложные модели. </w:t>
      </w:r>
      <w:proofErr w:type="spellStart"/>
      <w:r w:rsidRPr="00B74F44">
        <w:rPr>
          <w:sz w:val="28"/>
          <w:szCs w:val="28"/>
        </w:rPr>
        <w:t>Ramus</w:t>
      </w:r>
      <w:proofErr w:type="spellEnd"/>
      <w:r w:rsidRPr="00B74F44">
        <w:rPr>
          <w:sz w:val="28"/>
          <w:szCs w:val="28"/>
        </w:rPr>
        <w:t xml:space="preserve"> </w:t>
      </w:r>
      <w:proofErr w:type="spellStart"/>
      <w:r w:rsidRPr="00B74F44">
        <w:rPr>
          <w:sz w:val="28"/>
          <w:szCs w:val="28"/>
        </w:rPr>
        <w:t>Educational</w:t>
      </w:r>
      <w:proofErr w:type="spellEnd"/>
      <w:r w:rsidRPr="00B74F44">
        <w:rPr>
          <w:sz w:val="28"/>
          <w:szCs w:val="28"/>
        </w:rPr>
        <w:t xml:space="preserve"> обладает меньшим набором функций, чем коммерческая версия программы </w:t>
      </w:r>
      <w:proofErr w:type="spellStart"/>
      <w:r w:rsidRPr="00B74F44">
        <w:rPr>
          <w:sz w:val="28"/>
          <w:szCs w:val="28"/>
        </w:rPr>
        <w:t>Ramus</w:t>
      </w:r>
      <w:proofErr w:type="spellEnd"/>
      <w:r w:rsidRPr="00B74F44">
        <w:rPr>
          <w:sz w:val="28"/>
          <w:szCs w:val="28"/>
        </w:rPr>
        <w:t>, но если требуется сформировать методологию IDEF0, то такая программа может считаться оптимальной для этих целей. Очевидным достоинством программы является тот факт, что она есть в версии на русском языке и её довольно просто использовать.</w:t>
      </w:r>
    </w:p>
    <w:p w:rsidR="00D60DE9" w:rsidRPr="00D60DE9" w:rsidRDefault="00D60DE9" w:rsidP="0047082A">
      <w:pPr>
        <w:autoSpaceDE w:val="0"/>
        <w:autoSpaceDN w:val="0"/>
        <w:adjustRightInd w:val="0"/>
        <w:spacing w:after="240"/>
        <w:ind w:firstLine="567"/>
        <w:rPr>
          <w:b/>
        </w:rPr>
      </w:pPr>
    </w:p>
    <w:p w:rsidR="00F22F94" w:rsidRDefault="00B74F44" w:rsidP="0047082A">
      <w:pPr>
        <w:ind w:firstLine="567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0D0B4935" wp14:editId="05042FE1">
            <wp:extent cx="4163683" cy="3122762"/>
            <wp:effectExtent l="0" t="0" r="889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83" cy="31227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2F94" w:rsidRDefault="00F22F94" w:rsidP="0047082A">
      <w:pPr>
        <w:ind w:firstLine="567"/>
        <w:jc w:val="center"/>
        <w:rPr>
          <w:b/>
        </w:rPr>
      </w:pPr>
    </w:p>
    <w:p w:rsidR="00B74F44" w:rsidRPr="00D94ECD" w:rsidRDefault="00B74F44" w:rsidP="0047082A">
      <w:pPr>
        <w:ind w:firstLine="567"/>
        <w:jc w:val="center"/>
        <w:rPr>
          <w:color w:val="000000"/>
          <w:sz w:val="28"/>
          <w:szCs w:val="28"/>
          <w:lang w:val="en-US"/>
        </w:rPr>
      </w:pPr>
      <w:r w:rsidRPr="00D60DE9">
        <w:rPr>
          <w:color w:val="000000"/>
          <w:sz w:val="28"/>
          <w:szCs w:val="28"/>
        </w:rPr>
        <w:t>Рисунок</w:t>
      </w:r>
      <w:r w:rsidR="00514B5B">
        <w:rPr>
          <w:color w:val="000000"/>
          <w:sz w:val="28"/>
          <w:szCs w:val="28"/>
          <w:lang w:val="en-US"/>
        </w:rPr>
        <w:t xml:space="preserve"> </w:t>
      </w:r>
      <w:r w:rsidR="00514B5B" w:rsidRPr="00D94ECD">
        <w:rPr>
          <w:color w:val="000000"/>
          <w:sz w:val="28"/>
          <w:szCs w:val="28"/>
          <w:lang w:val="en-US"/>
        </w:rPr>
        <w:t>2</w:t>
      </w:r>
      <w:r w:rsidRPr="00D60DE9">
        <w:rPr>
          <w:color w:val="000000"/>
          <w:sz w:val="28"/>
          <w:szCs w:val="28"/>
          <w:lang w:val="en-US"/>
        </w:rPr>
        <w:t xml:space="preserve"> –  </w:t>
      </w:r>
      <w:r>
        <w:rPr>
          <w:color w:val="000000"/>
          <w:sz w:val="28"/>
          <w:szCs w:val="28"/>
        </w:rPr>
        <w:t>Интерфейс</w:t>
      </w:r>
      <w:r w:rsidRPr="00B74F44">
        <w:rPr>
          <w:color w:val="000000"/>
          <w:sz w:val="28"/>
          <w:szCs w:val="28"/>
          <w:lang w:val="en-US"/>
        </w:rPr>
        <w:t xml:space="preserve"> </w:t>
      </w:r>
      <w:r w:rsidR="00683786">
        <w:rPr>
          <w:color w:val="000000"/>
          <w:sz w:val="28"/>
          <w:szCs w:val="28"/>
          <w:lang w:val="en-US"/>
        </w:rPr>
        <w:t>r</w:t>
      </w:r>
      <w:r w:rsidRPr="00B74F44">
        <w:rPr>
          <w:color w:val="000000"/>
          <w:sz w:val="28"/>
          <w:szCs w:val="28"/>
          <w:lang w:val="en-US"/>
        </w:rPr>
        <w:t xml:space="preserve">amus </w:t>
      </w:r>
      <w:r w:rsidR="00683786">
        <w:rPr>
          <w:color w:val="000000"/>
          <w:sz w:val="28"/>
          <w:szCs w:val="28"/>
          <w:lang w:val="en-US"/>
        </w:rPr>
        <w:t>e</w:t>
      </w:r>
      <w:r w:rsidRPr="00B74F44">
        <w:rPr>
          <w:color w:val="000000"/>
          <w:sz w:val="28"/>
          <w:szCs w:val="28"/>
          <w:lang w:val="en-US"/>
        </w:rPr>
        <w:t>ducational</w:t>
      </w:r>
    </w:p>
    <w:p w:rsidR="00F22F94" w:rsidRPr="00D94ECD" w:rsidRDefault="00F22F94" w:rsidP="0047082A">
      <w:pPr>
        <w:ind w:firstLine="567"/>
        <w:jc w:val="center"/>
        <w:rPr>
          <w:b/>
          <w:lang w:val="en-US"/>
        </w:rPr>
      </w:pPr>
    </w:p>
    <w:p w:rsidR="00A429F3" w:rsidRPr="00D94ECD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  <w:lang w:val="en-US"/>
        </w:rPr>
      </w:pPr>
      <w:r w:rsidRPr="00A429F3">
        <w:rPr>
          <w:color w:val="000000"/>
          <w:sz w:val="28"/>
          <w:szCs w:val="28"/>
        </w:rPr>
        <w:t>Плюсы</w:t>
      </w:r>
      <w:r w:rsidRPr="00D94ECD">
        <w:rPr>
          <w:color w:val="000000"/>
          <w:sz w:val="28"/>
          <w:szCs w:val="28"/>
          <w:lang w:val="en-US"/>
        </w:rPr>
        <w:t xml:space="preserve"> Ramus Educational: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</w:t>
      </w:r>
      <w:r w:rsidR="00102825">
        <w:rPr>
          <w:color w:val="000000"/>
          <w:sz w:val="28"/>
          <w:szCs w:val="28"/>
        </w:rPr>
        <w:t>) р</w:t>
      </w:r>
      <w:r w:rsidRPr="00A429F3">
        <w:rPr>
          <w:color w:val="000000"/>
          <w:sz w:val="28"/>
          <w:szCs w:val="28"/>
        </w:rPr>
        <w:t>азнообразие курсов: на платформе представлены курсы по различным областям знаний, что позволяет выбрать подходящий курс для саморазви</w:t>
      </w:r>
      <w:r>
        <w:rPr>
          <w:color w:val="000000"/>
          <w:sz w:val="28"/>
          <w:szCs w:val="28"/>
        </w:rPr>
        <w:t>тия или профессионального роста</w:t>
      </w:r>
      <w:r w:rsidRPr="00A429F3">
        <w:rPr>
          <w:color w:val="000000"/>
          <w:sz w:val="28"/>
          <w:szCs w:val="28"/>
        </w:rPr>
        <w:t>;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102825">
        <w:rPr>
          <w:color w:val="000000"/>
          <w:sz w:val="28"/>
          <w:szCs w:val="28"/>
        </w:rPr>
        <w:t>) г</w:t>
      </w:r>
      <w:r w:rsidRPr="00A429F3">
        <w:rPr>
          <w:color w:val="000000"/>
          <w:sz w:val="28"/>
          <w:szCs w:val="28"/>
        </w:rPr>
        <w:t>ибкий график обучения: пользователи могут изучать материалы курсов в удобное для себя время, что делает об</w:t>
      </w:r>
      <w:r>
        <w:rPr>
          <w:color w:val="000000"/>
          <w:sz w:val="28"/>
          <w:szCs w:val="28"/>
        </w:rPr>
        <w:t>учение более гибким и доступным</w:t>
      </w:r>
      <w:r w:rsidRPr="00A429F3">
        <w:rPr>
          <w:color w:val="000000"/>
          <w:sz w:val="28"/>
          <w:szCs w:val="28"/>
        </w:rPr>
        <w:t>;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</w:t>
      </w:r>
      <w:r w:rsidR="00102825">
        <w:rPr>
          <w:color w:val="000000"/>
          <w:sz w:val="28"/>
          <w:szCs w:val="28"/>
        </w:rPr>
        <w:t>) в</w:t>
      </w:r>
      <w:r w:rsidRPr="00A429F3">
        <w:rPr>
          <w:color w:val="000000"/>
          <w:sz w:val="28"/>
          <w:szCs w:val="28"/>
        </w:rPr>
        <w:t>озможность общения с преподавателями и другими студентами: на платформе есть функционал для общения, задания вопросов</w:t>
      </w:r>
      <w:r>
        <w:rPr>
          <w:color w:val="000000"/>
          <w:sz w:val="28"/>
          <w:szCs w:val="28"/>
        </w:rPr>
        <w:t xml:space="preserve"> и обсуждения материалов курсов</w:t>
      </w:r>
      <w:r w:rsidRPr="00A429F3">
        <w:rPr>
          <w:color w:val="000000"/>
          <w:sz w:val="28"/>
          <w:szCs w:val="28"/>
        </w:rPr>
        <w:t>;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</w:t>
      </w:r>
      <w:r w:rsidR="00102825">
        <w:rPr>
          <w:color w:val="000000"/>
          <w:sz w:val="28"/>
          <w:szCs w:val="28"/>
        </w:rPr>
        <w:t>) д</w:t>
      </w:r>
      <w:r w:rsidRPr="00A429F3">
        <w:rPr>
          <w:color w:val="000000"/>
          <w:sz w:val="28"/>
          <w:szCs w:val="28"/>
        </w:rPr>
        <w:t xml:space="preserve">оступность: </w:t>
      </w:r>
      <w:proofErr w:type="spellStart"/>
      <w:r w:rsidRPr="00A429F3">
        <w:rPr>
          <w:color w:val="000000"/>
          <w:sz w:val="28"/>
          <w:szCs w:val="28"/>
        </w:rPr>
        <w:t>Ramus</w:t>
      </w:r>
      <w:proofErr w:type="spellEnd"/>
      <w:r w:rsidRPr="00A429F3">
        <w:rPr>
          <w:color w:val="000000"/>
          <w:sz w:val="28"/>
          <w:szCs w:val="28"/>
        </w:rPr>
        <w:t xml:space="preserve"> </w:t>
      </w:r>
      <w:proofErr w:type="spellStart"/>
      <w:r w:rsidRPr="00A429F3">
        <w:rPr>
          <w:color w:val="000000"/>
          <w:sz w:val="28"/>
          <w:szCs w:val="28"/>
        </w:rPr>
        <w:t>Educational</w:t>
      </w:r>
      <w:proofErr w:type="spellEnd"/>
      <w:r w:rsidRPr="00A429F3">
        <w:rPr>
          <w:color w:val="000000"/>
          <w:sz w:val="28"/>
          <w:szCs w:val="28"/>
        </w:rPr>
        <w:t xml:space="preserve"> предоставляет доступ к образовательным материалам из любой точки мира, где есть интернет.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A429F3">
        <w:rPr>
          <w:color w:val="000000"/>
          <w:sz w:val="28"/>
          <w:szCs w:val="28"/>
        </w:rPr>
        <w:t xml:space="preserve">Минусы </w:t>
      </w:r>
      <w:proofErr w:type="spellStart"/>
      <w:r w:rsidRPr="00A429F3">
        <w:rPr>
          <w:color w:val="000000"/>
          <w:sz w:val="28"/>
          <w:szCs w:val="28"/>
        </w:rPr>
        <w:t>Ramus</w:t>
      </w:r>
      <w:proofErr w:type="spellEnd"/>
      <w:r w:rsidRPr="00A429F3">
        <w:rPr>
          <w:color w:val="000000"/>
          <w:sz w:val="28"/>
          <w:szCs w:val="28"/>
        </w:rPr>
        <w:t xml:space="preserve"> </w:t>
      </w:r>
      <w:proofErr w:type="spellStart"/>
      <w:r w:rsidRPr="00A429F3">
        <w:rPr>
          <w:color w:val="000000"/>
          <w:sz w:val="28"/>
          <w:szCs w:val="28"/>
        </w:rPr>
        <w:t>Educational</w:t>
      </w:r>
      <w:proofErr w:type="spellEnd"/>
      <w:r w:rsidRPr="00A429F3">
        <w:rPr>
          <w:color w:val="000000"/>
          <w:sz w:val="28"/>
          <w:szCs w:val="28"/>
        </w:rPr>
        <w:t>: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1</w:t>
      </w:r>
      <w:r w:rsidR="00102825">
        <w:rPr>
          <w:color w:val="000000"/>
          <w:sz w:val="28"/>
          <w:szCs w:val="28"/>
        </w:rPr>
        <w:t>) о</w:t>
      </w:r>
      <w:r w:rsidRPr="00A429F3">
        <w:rPr>
          <w:color w:val="000000"/>
          <w:sz w:val="28"/>
          <w:szCs w:val="28"/>
        </w:rPr>
        <w:t>граниченный выбор языков: не все курсы могут быть доступны на разных языках, что может создать ограничени</w:t>
      </w:r>
      <w:r>
        <w:rPr>
          <w:color w:val="000000"/>
          <w:sz w:val="28"/>
          <w:szCs w:val="28"/>
        </w:rPr>
        <w:t>я для аудитории из разных стран</w:t>
      </w:r>
      <w:r w:rsidRPr="00A429F3">
        <w:rPr>
          <w:color w:val="000000"/>
          <w:sz w:val="28"/>
          <w:szCs w:val="28"/>
        </w:rPr>
        <w:t>;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="00102825">
        <w:rPr>
          <w:color w:val="000000"/>
          <w:sz w:val="28"/>
          <w:szCs w:val="28"/>
        </w:rPr>
        <w:t>) о</w:t>
      </w:r>
      <w:r w:rsidRPr="00A429F3">
        <w:rPr>
          <w:color w:val="000000"/>
          <w:sz w:val="28"/>
          <w:szCs w:val="28"/>
        </w:rPr>
        <w:t>тсутствие возможности личной консультации: хотя есть возможность задавать вопросы преподавателям, но отсутствует личная консультация, которая может быт</w:t>
      </w:r>
      <w:r>
        <w:rPr>
          <w:color w:val="000000"/>
          <w:sz w:val="28"/>
          <w:szCs w:val="28"/>
        </w:rPr>
        <w:t>ь важна для некоторых студентов</w:t>
      </w:r>
      <w:r w:rsidRPr="00A429F3">
        <w:rPr>
          <w:color w:val="000000"/>
          <w:sz w:val="28"/>
          <w:szCs w:val="28"/>
        </w:rPr>
        <w:t>;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</w:t>
      </w:r>
      <w:r w:rsidR="00102825">
        <w:rPr>
          <w:color w:val="000000"/>
          <w:sz w:val="28"/>
          <w:szCs w:val="28"/>
        </w:rPr>
        <w:t>) н</w:t>
      </w:r>
      <w:r w:rsidRPr="00A429F3">
        <w:rPr>
          <w:color w:val="000000"/>
          <w:sz w:val="28"/>
          <w:szCs w:val="28"/>
        </w:rPr>
        <w:t>едостаточное количество интерактивных заданий: в некоторых курсах может не хватать интерактивных заданий для закрепления материала.</w:t>
      </w:r>
    </w:p>
    <w:p w:rsidR="00A429F3" w:rsidRPr="00A429F3" w:rsidRDefault="00A429F3" w:rsidP="002B342F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</w:p>
    <w:p w:rsidR="00A429F3" w:rsidRPr="00F22F94" w:rsidRDefault="00683786" w:rsidP="002B342F">
      <w:pPr>
        <w:ind w:firstLine="567"/>
        <w:jc w:val="both"/>
        <w:rPr>
          <w:sz w:val="28"/>
        </w:rPr>
      </w:pPr>
      <w:r w:rsidRPr="00F22F94">
        <w:rPr>
          <w:sz w:val="28"/>
        </w:rPr>
        <w:t xml:space="preserve">3.3 </w:t>
      </w:r>
      <w:proofErr w:type="spellStart"/>
      <w:r w:rsidRPr="00A429F3">
        <w:rPr>
          <w:sz w:val="28"/>
          <w:lang w:val="en-US"/>
        </w:rPr>
        <w:t>StarUML</w:t>
      </w:r>
      <w:proofErr w:type="spellEnd"/>
    </w:p>
    <w:p w:rsidR="00683786" w:rsidRPr="00F22F94" w:rsidRDefault="00683786" w:rsidP="002B342F">
      <w:pPr>
        <w:ind w:firstLine="567"/>
        <w:jc w:val="both"/>
        <w:rPr>
          <w:sz w:val="28"/>
        </w:rPr>
      </w:pPr>
    </w:p>
    <w:p w:rsidR="00683786" w:rsidRPr="00514B5B" w:rsidRDefault="00BA4DAA" w:rsidP="002B342F">
      <w:pPr>
        <w:ind w:firstLine="567"/>
        <w:jc w:val="both"/>
        <w:rPr>
          <w:sz w:val="28"/>
        </w:rPr>
      </w:pPr>
      <w:proofErr w:type="spellStart"/>
      <w:r w:rsidRPr="00A429F3">
        <w:rPr>
          <w:sz w:val="28"/>
          <w:lang w:val="en-US"/>
        </w:rPr>
        <w:t>StarUML</w:t>
      </w:r>
      <w:proofErr w:type="spellEnd"/>
      <w:r w:rsidRPr="00A429F3">
        <w:rPr>
          <w:sz w:val="28"/>
        </w:rPr>
        <w:t xml:space="preserve"> – программный инструмент моделирования, который поддерживает </w:t>
      </w:r>
      <w:r w:rsidRPr="00A429F3">
        <w:rPr>
          <w:sz w:val="28"/>
          <w:lang w:val="en-US"/>
        </w:rPr>
        <w:t>UML</w:t>
      </w:r>
      <w:r w:rsidRPr="00A429F3">
        <w:rPr>
          <w:sz w:val="28"/>
        </w:rPr>
        <w:t xml:space="preserve"> (Унифицированный язык моделирования). </w:t>
      </w:r>
      <w:proofErr w:type="spellStart"/>
      <w:r w:rsidRPr="00A429F3">
        <w:rPr>
          <w:sz w:val="28"/>
          <w:lang w:val="en-US"/>
        </w:rPr>
        <w:t>StarUML</w:t>
      </w:r>
      <w:proofErr w:type="spellEnd"/>
      <w:r w:rsidRPr="00A429F3">
        <w:rPr>
          <w:sz w:val="28"/>
        </w:rPr>
        <w:t xml:space="preserve"> ориентирован на </w:t>
      </w:r>
      <w:r w:rsidRPr="00A429F3">
        <w:rPr>
          <w:sz w:val="28"/>
          <w:lang w:val="en-US"/>
        </w:rPr>
        <w:t>UML</w:t>
      </w:r>
      <w:r w:rsidRPr="00A429F3">
        <w:rPr>
          <w:sz w:val="28"/>
        </w:rPr>
        <w:t xml:space="preserve"> версии 1.4 и поддерживает одиннадцать различных типов диаграмм, принятых в нотации </w:t>
      </w:r>
      <w:r w:rsidRPr="00A429F3">
        <w:rPr>
          <w:sz w:val="28"/>
          <w:lang w:val="en-US"/>
        </w:rPr>
        <w:t>UML</w:t>
      </w:r>
      <w:r w:rsidRPr="00A429F3">
        <w:rPr>
          <w:sz w:val="28"/>
        </w:rPr>
        <w:t xml:space="preserve"> 2.0. Он активно поддерживает подход </w:t>
      </w:r>
      <w:r w:rsidRPr="00A429F3">
        <w:rPr>
          <w:sz w:val="28"/>
          <w:lang w:val="en-US"/>
        </w:rPr>
        <w:t>MDA</w:t>
      </w:r>
      <w:r w:rsidRPr="00A429F3">
        <w:rPr>
          <w:sz w:val="28"/>
        </w:rPr>
        <w:t xml:space="preserve"> (Модельно-управляемая архитектура), реализуя концепцию профилей </w:t>
      </w:r>
      <w:r w:rsidRPr="00A429F3">
        <w:rPr>
          <w:sz w:val="28"/>
          <w:lang w:val="en-US"/>
        </w:rPr>
        <w:t>UML</w:t>
      </w:r>
      <w:r w:rsidRPr="00A429F3">
        <w:rPr>
          <w:sz w:val="28"/>
        </w:rPr>
        <w:t xml:space="preserve">. Среда разработки </w:t>
      </w:r>
      <w:proofErr w:type="spellStart"/>
      <w:r w:rsidRPr="00A429F3">
        <w:rPr>
          <w:sz w:val="28"/>
          <w:lang w:val="en-US"/>
        </w:rPr>
        <w:t>StarUML</w:t>
      </w:r>
      <w:proofErr w:type="spellEnd"/>
      <w:r w:rsidRPr="00A429F3">
        <w:rPr>
          <w:sz w:val="28"/>
          <w:lang w:val="en-US"/>
        </w:rPr>
        <w:t> </w:t>
      </w:r>
      <w:r w:rsidRPr="00A429F3">
        <w:rPr>
          <w:sz w:val="28"/>
        </w:rPr>
        <w:t xml:space="preserve">превосходно настраивается в соответствии с требованиями пользователя и имеет высокую степень расширяемости, особенно в области своих функциональных возможностей. Использование </w:t>
      </w:r>
      <w:proofErr w:type="spellStart"/>
      <w:r w:rsidRPr="00A429F3">
        <w:rPr>
          <w:sz w:val="28"/>
          <w:lang w:val="en-US"/>
        </w:rPr>
        <w:t>StarUML</w:t>
      </w:r>
      <w:proofErr w:type="spellEnd"/>
      <w:r w:rsidRPr="00A429F3">
        <w:rPr>
          <w:sz w:val="28"/>
        </w:rPr>
        <w:t>, одного из ведущих программных инструментов моделирования, гарантирует достижение максимальной производительности и качества ваших программных проектов.</w:t>
      </w:r>
    </w:p>
    <w:p w:rsidR="00514B5B" w:rsidRPr="00514B5B" w:rsidRDefault="00514B5B" w:rsidP="002B342F">
      <w:pPr>
        <w:ind w:firstLine="567"/>
        <w:jc w:val="both"/>
        <w:rPr>
          <w:sz w:val="28"/>
        </w:rPr>
      </w:pPr>
      <w:r w:rsidRPr="00514B5B">
        <w:rPr>
          <w:sz w:val="28"/>
        </w:rPr>
        <w:t xml:space="preserve">Плюсы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>:</w:t>
      </w:r>
    </w:p>
    <w:p w:rsidR="00514B5B" w:rsidRPr="00514B5B" w:rsidRDefault="00514B5B" w:rsidP="002B342F">
      <w:pPr>
        <w:tabs>
          <w:tab w:val="left" w:pos="851"/>
        </w:tabs>
        <w:ind w:firstLine="567"/>
        <w:jc w:val="both"/>
        <w:rPr>
          <w:sz w:val="28"/>
        </w:rPr>
      </w:pPr>
      <w:r w:rsidRPr="00514B5B">
        <w:rPr>
          <w:sz w:val="28"/>
        </w:rPr>
        <w:t>1)</w:t>
      </w:r>
      <w:r w:rsidR="00F22F94">
        <w:rPr>
          <w:sz w:val="28"/>
        </w:rPr>
        <w:t> </w:t>
      </w:r>
      <w:r w:rsidR="00454961">
        <w:rPr>
          <w:sz w:val="28"/>
        </w:rPr>
        <w:t>м</w:t>
      </w:r>
      <w:r w:rsidRPr="00514B5B">
        <w:rPr>
          <w:sz w:val="28"/>
        </w:rPr>
        <w:t xml:space="preserve">ощный инструмент для моделирования: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 xml:space="preserve"> предоставляет широкий набор инструментов и функций для создания различных типов диаграмм, что делает его мощным инструментом для моделирования;</w:t>
      </w:r>
    </w:p>
    <w:p w:rsidR="00514B5B" w:rsidRPr="00514B5B" w:rsidRDefault="00514B5B" w:rsidP="002B342F">
      <w:pPr>
        <w:ind w:firstLine="567"/>
        <w:jc w:val="both"/>
        <w:rPr>
          <w:sz w:val="28"/>
        </w:rPr>
      </w:pPr>
      <w:r w:rsidRPr="00514B5B">
        <w:rPr>
          <w:sz w:val="28"/>
        </w:rPr>
        <w:t>2)</w:t>
      </w:r>
      <w:r w:rsidRPr="00514B5B">
        <w:rPr>
          <w:sz w:val="28"/>
          <w:lang w:val="en-US"/>
        </w:rPr>
        <w:t> </w:t>
      </w:r>
      <w:r w:rsidR="00454961">
        <w:rPr>
          <w:sz w:val="28"/>
        </w:rPr>
        <w:t>п</w:t>
      </w:r>
      <w:r w:rsidRPr="00514B5B">
        <w:rPr>
          <w:sz w:val="28"/>
        </w:rPr>
        <w:t>оддержка UML: программа поддерживает стандарты UML, что делает ее полезной для проектирования и разработки программного обеспечения;</w:t>
      </w:r>
    </w:p>
    <w:p w:rsidR="00514B5B" w:rsidRPr="00514B5B" w:rsidRDefault="00514B5B" w:rsidP="002B342F">
      <w:pPr>
        <w:ind w:firstLine="567"/>
        <w:jc w:val="both"/>
        <w:rPr>
          <w:sz w:val="28"/>
        </w:rPr>
      </w:pPr>
      <w:r w:rsidRPr="00514B5B">
        <w:rPr>
          <w:sz w:val="28"/>
        </w:rPr>
        <w:t>3)</w:t>
      </w:r>
      <w:r w:rsidR="00F22F94">
        <w:rPr>
          <w:sz w:val="28"/>
        </w:rPr>
        <w:t> </w:t>
      </w:r>
      <w:r w:rsidR="00454961">
        <w:rPr>
          <w:sz w:val="28"/>
        </w:rPr>
        <w:t>г</w:t>
      </w:r>
      <w:r w:rsidRPr="00514B5B">
        <w:rPr>
          <w:sz w:val="28"/>
        </w:rPr>
        <w:t xml:space="preserve">ибкость и </w:t>
      </w:r>
      <w:proofErr w:type="spellStart"/>
      <w:r w:rsidRPr="00514B5B">
        <w:rPr>
          <w:sz w:val="28"/>
        </w:rPr>
        <w:t>настраиваемость</w:t>
      </w:r>
      <w:proofErr w:type="spellEnd"/>
      <w:r w:rsidRPr="00514B5B">
        <w:rPr>
          <w:sz w:val="28"/>
        </w:rPr>
        <w:t>: пользователи могут настраивать интерфейс (</w:t>
      </w:r>
      <w:r>
        <w:rPr>
          <w:sz w:val="28"/>
        </w:rPr>
        <w:t>см. рисунок 3</w:t>
      </w:r>
      <w:r w:rsidRPr="00514B5B">
        <w:rPr>
          <w:sz w:val="28"/>
        </w:rPr>
        <w:t xml:space="preserve">) и функционал программы в соответствии с их потребностями, что делает использование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 xml:space="preserve"> более удобным;</w:t>
      </w:r>
    </w:p>
    <w:p w:rsidR="00514B5B" w:rsidRDefault="00514B5B" w:rsidP="002B342F">
      <w:pPr>
        <w:ind w:firstLine="567"/>
        <w:jc w:val="both"/>
        <w:rPr>
          <w:sz w:val="28"/>
        </w:rPr>
      </w:pPr>
      <w:r w:rsidRPr="00514B5B">
        <w:rPr>
          <w:sz w:val="28"/>
        </w:rPr>
        <w:t>4)</w:t>
      </w:r>
      <w:r w:rsidRPr="00514B5B">
        <w:rPr>
          <w:sz w:val="28"/>
          <w:lang w:val="en-US"/>
        </w:rPr>
        <w:t> </w:t>
      </w:r>
      <w:r w:rsidR="00454961">
        <w:rPr>
          <w:sz w:val="28"/>
        </w:rPr>
        <w:t>п</w:t>
      </w:r>
      <w:r w:rsidRPr="00514B5B">
        <w:rPr>
          <w:sz w:val="28"/>
        </w:rPr>
        <w:t xml:space="preserve">оддержка различных операционных систем: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 xml:space="preserve"> доступен для </w:t>
      </w:r>
      <w:proofErr w:type="spellStart"/>
      <w:r w:rsidRPr="00514B5B">
        <w:rPr>
          <w:sz w:val="28"/>
        </w:rPr>
        <w:t>Windows</w:t>
      </w:r>
      <w:proofErr w:type="spellEnd"/>
      <w:r w:rsidRPr="00514B5B">
        <w:rPr>
          <w:sz w:val="28"/>
        </w:rPr>
        <w:t xml:space="preserve">, </w:t>
      </w:r>
      <w:proofErr w:type="spellStart"/>
      <w:r w:rsidRPr="00514B5B">
        <w:rPr>
          <w:sz w:val="28"/>
        </w:rPr>
        <w:t>macOS</w:t>
      </w:r>
      <w:proofErr w:type="spellEnd"/>
      <w:r w:rsidRPr="00514B5B">
        <w:rPr>
          <w:sz w:val="28"/>
        </w:rPr>
        <w:t xml:space="preserve"> и </w:t>
      </w:r>
      <w:proofErr w:type="spellStart"/>
      <w:r w:rsidRPr="00514B5B">
        <w:rPr>
          <w:sz w:val="28"/>
        </w:rPr>
        <w:t>Linux</w:t>
      </w:r>
      <w:proofErr w:type="spellEnd"/>
      <w:r w:rsidRPr="00514B5B">
        <w:rPr>
          <w:sz w:val="28"/>
        </w:rPr>
        <w:t>, что делает его удобным инструментом для</w:t>
      </w:r>
      <w:r w:rsidR="00DA25E5">
        <w:rPr>
          <w:sz w:val="28"/>
        </w:rPr>
        <w:t xml:space="preserve"> работы на различных платформах.</w:t>
      </w: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both"/>
        <w:rPr>
          <w:sz w:val="28"/>
        </w:rPr>
      </w:pPr>
    </w:p>
    <w:p w:rsidR="00514B5B" w:rsidRDefault="00514B5B" w:rsidP="0047082A">
      <w:pPr>
        <w:ind w:firstLine="567"/>
        <w:jc w:val="center"/>
        <w:rPr>
          <w:sz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CAD88FF" wp14:editId="786D670B">
            <wp:extent cx="3900842" cy="2078966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23400_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486" cy="208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42F" w:rsidRDefault="002B342F" w:rsidP="0047082A">
      <w:pPr>
        <w:ind w:firstLine="567"/>
        <w:jc w:val="center"/>
        <w:rPr>
          <w:sz w:val="28"/>
        </w:rPr>
      </w:pPr>
    </w:p>
    <w:p w:rsidR="00514B5B" w:rsidRDefault="00514B5B" w:rsidP="0047082A">
      <w:pPr>
        <w:ind w:firstLine="567"/>
        <w:jc w:val="center"/>
        <w:rPr>
          <w:sz w:val="28"/>
        </w:rPr>
      </w:pPr>
      <w:r w:rsidRPr="00D60DE9">
        <w:rPr>
          <w:color w:val="000000"/>
          <w:sz w:val="28"/>
          <w:szCs w:val="28"/>
        </w:rPr>
        <w:t>Рисунок</w:t>
      </w:r>
      <w:r w:rsidRPr="00514B5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3</w:t>
      </w:r>
      <w:r w:rsidRPr="00514B5B">
        <w:rPr>
          <w:color w:val="000000"/>
          <w:sz w:val="28"/>
          <w:szCs w:val="28"/>
        </w:rPr>
        <w:t xml:space="preserve"> –  </w:t>
      </w:r>
      <w:r>
        <w:rPr>
          <w:color w:val="000000"/>
          <w:sz w:val="28"/>
          <w:szCs w:val="28"/>
        </w:rPr>
        <w:t>Интерфейс</w:t>
      </w:r>
      <w:r w:rsidRPr="00514B5B">
        <w:rPr>
          <w:color w:val="000000"/>
          <w:sz w:val="28"/>
          <w:szCs w:val="28"/>
        </w:rPr>
        <w:t xml:space="preserve"> </w:t>
      </w:r>
      <w:proofErr w:type="spellStart"/>
      <w:r w:rsidRPr="00A429F3">
        <w:rPr>
          <w:sz w:val="28"/>
          <w:lang w:val="en-US"/>
        </w:rPr>
        <w:t>StarUML</w:t>
      </w:r>
      <w:proofErr w:type="spellEnd"/>
    </w:p>
    <w:p w:rsidR="00514B5B" w:rsidRPr="00514B5B" w:rsidRDefault="00514B5B" w:rsidP="0047082A">
      <w:pPr>
        <w:ind w:firstLine="567"/>
        <w:jc w:val="center"/>
        <w:rPr>
          <w:sz w:val="28"/>
        </w:rPr>
      </w:pPr>
    </w:p>
    <w:p w:rsidR="00514B5B" w:rsidRPr="00514B5B" w:rsidRDefault="00514B5B" w:rsidP="0047082A">
      <w:pPr>
        <w:ind w:firstLine="567"/>
        <w:jc w:val="both"/>
        <w:rPr>
          <w:sz w:val="28"/>
        </w:rPr>
      </w:pPr>
      <w:r w:rsidRPr="00514B5B">
        <w:rPr>
          <w:sz w:val="28"/>
        </w:rPr>
        <w:t xml:space="preserve">Минусы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>:</w:t>
      </w:r>
    </w:p>
    <w:p w:rsidR="00514B5B" w:rsidRPr="00514B5B" w:rsidRDefault="00514B5B" w:rsidP="0047082A">
      <w:pPr>
        <w:ind w:firstLine="567"/>
        <w:jc w:val="both"/>
        <w:rPr>
          <w:sz w:val="28"/>
        </w:rPr>
      </w:pPr>
      <w:r w:rsidRPr="00514B5B">
        <w:rPr>
          <w:sz w:val="28"/>
        </w:rPr>
        <w:t>1)</w:t>
      </w:r>
      <w:r w:rsidR="00F22F94">
        <w:rPr>
          <w:sz w:val="28"/>
        </w:rPr>
        <w:t> </w:t>
      </w:r>
      <w:r w:rsidR="00454961">
        <w:rPr>
          <w:sz w:val="28"/>
        </w:rPr>
        <w:t>с</w:t>
      </w:r>
      <w:r w:rsidRPr="00514B5B">
        <w:rPr>
          <w:sz w:val="28"/>
        </w:rPr>
        <w:t xml:space="preserve">ложность использования для новичков: из-за большого количества функций и инструментов,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 xml:space="preserve"> может быть сложным для освоения для новичков в моделировании;</w:t>
      </w:r>
    </w:p>
    <w:p w:rsidR="00514B5B" w:rsidRPr="00514B5B" w:rsidRDefault="00514B5B" w:rsidP="0047082A">
      <w:pPr>
        <w:ind w:firstLine="567"/>
        <w:jc w:val="both"/>
        <w:rPr>
          <w:sz w:val="28"/>
        </w:rPr>
      </w:pPr>
      <w:r w:rsidRPr="00514B5B">
        <w:rPr>
          <w:sz w:val="28"/>
        </w:rPr>
        <w:t>2)</w:t>
      </w:r>
      <w:r w:rsidR="00F22F94">
        <w:rPr>
          <w:sz w:val="28"/>
        </w:rPr>
        <w:t> </w:t>
      </w:r>
      <w:r w:rsidR="00454961">
        <w:rPr>
          <w:sz w:val="28"/>
        </w:rPr>
        <w:t>о</w:t>
      </w:r>
      <w:r w:rsidRPr="00514B5B">
        <w:rPr>
          <w:sz w:val="28"/>
        </w:rPr>
        <w:t xml:space="preserve">тсутствие автоматической генерации кода: в отличие от некоторых других программ для моделирования,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 xml:space="preserve"> не предоставляет возможности автоматической генерации кода на основе диаграмм;</w:t>
      </w:r>
    </w:p>
    <w:p w:rsidR="00514B5B" w:rsidRPr="00514B5B" w:rsidRDefault="00514B5B" w:rsidP="0047082A">
      <w:pPr>
        <w:ind w:firstLine="567"/>
        <w:jc w:val="both"/>
        <w:rPr>
          <w:sz w:val="28"/>
        </w:rPr>
      </w:pPr>
      <w:r w:rsidRPr="00514B5B">
        <w:rPr>
          <w:sz w:val="28"/>
        </w:rPr>
        <w:t>3)</w:t>
      </w:r>
      <w:r w:rsidR="00F22F94">
        <w:rPr>
          <w:sz w:val="28"/>
        </w:rPr>
        <w:t> </w:t>
      </w:r>
      <w:r w:rsidR="00454961">
        <w:rPr>
          <w:sz w:val="28"/>
        </w:rPr>
        <w:t>н</w:t>
      </w:r>
      <w:r w:rsidRPr="00514B5B">
        <w:rPr>
          <w:sz w:val="28"/>
        </w:rPr>
        <w:t>едостаточное количество шаблонов: некоторым пользователям может не хватать разнообразия шаблонов диаграмм, что может усложнить процесс создан</w:t>
      </w:r>
      <w:r>
        <w:rPr>
          <w:sz w:val="28"/>
        </w:rPr>
        <w:t>ия определенных типов диаграмм.</w:t>
      </w:r>
    </w:p>
    <w:p w:rsidR="00BA4DAA" w:rsidRPr="00D94ECD" w:rsidRDefault="00514B5B" w:rsidP="0047082A">
      <w:pPr>
        <w:ind w:firstLine="567"/>
        <w:jc w:val="both"/>
        <w:rPr>
          <w:sz w:val="28"/>
        </w:rPr>
      </w:pPr>
      <w:r w:rsidRPr="00514B5B">
        <w:rPr>
          <w:sz w:val="28"/>
        </w:rPr>
        <w:t xml:space="preserve">В целом, </w:t>
      </w:r>
      <w:proofErr w:type="spellStart"/>
      <w:r w:rsidRPr="00514B5B">
        <w:rPr>
          <w:sz w:val="28"/>
        </w:rPr>
        <w:t>StarUML</w:t>
      </w:r>
      <w:proofErr w:type="spellEnd"/>
      <w:r w:rsidRPr="00514B5B">
        <w:rPr>
          <w:sz w:val="28"/>
        </w:rPr>
        <w:t xml:space="preserve"> является мощным инструментом для моделирования, который обладает широким набором функций, но может быть сложным для новичков и имеет некоторые ограничения в функционале.</w:t>
      </w:r>
    </w:p>
    <w:p w:rsidR="00514B5B" w:rsidRPr="00995E0A" w:rsidRDefault="00514B5B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47082A">
      <w:pPr>
        <w:ind w:firstLine="567"/>
        <w:jc w:val="both"/>
        <w:rPr>
          <w:sz w:val="28"/>
        </w:rPr>
      </w:pPr>
    </w:p>
    <w:p w:rsidR="0047082A" w:rsidRPr="00995E0A" w:rsidRDefault="0047082A" w:rsidP="006E0FD8">
      <w:pPr>
        <w:jc w:val="both"/>
        <w:rPr>
          <w:sz w:val="28"/>
        </w:rPr>
      </w:pPr>
    </w:p>
    <w:p w:rsidR="00F22F94" w:rsidRDefault="0047082A" w:rsidP="006E635D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</w:rPr>
      </w:pPr>
      <w:bookmarkStart w:id="9" w:name="_Toc164178623"/>
      <w:bookmarkStart w:id="10" w:name="_Toc164235316"/>
      <w:r w:rsidRPr="006E635D">
        <w:rPr>
          <w:rFonts w:ascii="Times New Roman" w:hAnsi="Times New Roman" w:cs="Times New Roman"/>
          <w:b w:val="0"/>
          <w:sz w:val="28"/>
        </w:rPr>
        <w:lastRenderedPageBreak/>
        <w:t>4</w:t>
      </w:r>
      <w:r w:rsidR="00D94ECD" w:rsidRPr="006E635D">
        <w:rPr>
          <w:rFonts w:ascii="Times New Roman" w:hAnsi="Times New Roman" w:cs="Times New Roman"/>
          <w:b w:val="0"/>
          <w:sz w:val="28"/>
        </w:rPr>
        <w:t xml:space="preserve"> Описание бизнес-процессов заданной предметной области</w:t>
      </w:r>
      <w:bookmarkEnd w:id="9"/>
      <w:bookmarkEnd w:id="10"/>
    </w:p>
    <w:p w:rsidR="00D95542" w:rsidRPr="00D95542" w:rsidRDefault="00D95542" w:rsidP="00D95542"/>
    <w:p w:rsidR="00D95542" w:rsidRPr="0047082A" w:rsidRDefault="00D95542" w:rsidP="00D95542">
      <w:pPr>
        <w:ind w:firstLine="567"/>
        <w:jc w:val="both"/>
        <w:rPr>
          <w:sz w:val="28"/>
        </w:rPr>
      </w:pPr>
      <w:r>
        <w:rPr>
          <w:sz w:val="28"/>
        </w:rPr>
        <w:t>Д</w:t>
      </w:r>
      <w:r w:rsidRPr="0047082A">
        <w:rPr>
          <w:sz w:val="28"/>
        </w:rPr>
        <w:t xml:space="preserve">иаграмма </w:t>
      </w:r>
      <w:r>
        <w:rPr>
          <w:sz w:val="28"/>
        </w:rPr>
        <w:t xml:space="preserve">бизнес-процессов </w:t>
      </w:r>
      <w:r w:rsidRPr="0047082A">
        <w:rPr>
          <w:sz w:val="28"/>
        </w:rPr>
        <w:t>иллюстрирует, как данные перемещаются в процессе покупки билетов в кинотеатре. Информация начинает свой путь с пользователей, желающих приобрести билеты на сеанс. Пользователи выбирают фильм, время сеанса и количество билетов, после чего данные поступают в систему продаж.</w:t>
      </w:r>
    </w:p>
    <w:p w:rsidR="00D95542" w:rsidRPr="0047082A" w:rsidRDefault="00D95542" w:rsidP="00D95542">
      <w:pPr>
        <w:ind w:firstLine="567"/>
        <w:jc w:val="both"/>
        <w:rPr>
          <w:sz w:val="28"/>
        </w:rPr>
      </w:pPr>
      <w:r w:rsidRPr="0047082A">
        <w:rPr>
          <w:sz w:val="28"/>
        </w:rPr>
        <w:t>Система продаж обрабатывает запросы пользователей, проверяет доступность мест, рассчитывает стоимость билетов и резервирует выбранные места. Затем информация о заказе передается в базу данных бронирования.</w:t>
      </w:r>
    </w:p>
    <w:p w:rsidR="00D95542" w:rsidRPr="0047082A" w:rsidRDefault="00D95542" w:rsidP="00D95542">
      <w:pPr>
        <w:ind w:firstLine="567"/>
        <w:jc w:val="both"/>
        <w:rPr>
          <w:sz w:val="28"/>
        </w:rPr>
      </w:pPr>
      <w:r w:rsidRPr="0047082A">
        <w:rPr>
          <w:sz w:val="28"/>
        </w:rPr>
        <w:t>База данных бронирования сохраняет информацию о заказанных билетах, клиентах и выбранных местах. Эти данные также используются для формирования отчетов о продажах и анализа популярности фильмов и сеансов.</w:t>
      </w:r>
    </w:p>
    <w:p w:rsidR="0047082A" w:rsidRPr="00995E0A" w:rsidRDefault="00D95542" w:rsidP="00D95542">
      <w:pPr>
        <w:ind w:firstLine="567"/>
        <w:jc w:val="both"/>
        <w:rPr>
          <w:sz w:val="28"/>
        </w:rPr>
      </w:pPr>
      <w:r w:rsidRPr="0047082A">
        <w:rPr>
          <w:sz w:val="28"/>
        </w:rPr>
        <w:t xml:space="preserve">Параллельно, информация о бронировании и проданных билетах поступает в систему управления залами. Эта система отслеживает </w:t>
      </w:r>
      <w:r>
        <w:rPr>
          <w:sz w:val="28"/>
        </w:rPr>
        <w:t>купленные и свободные места</w:t>
      </w:r>
      <w:r w:rsidRPr="0047082A">
        <w:rPr>
          <w:sz w:val="28"/>
        </w:rPr>
        <w:t xml:space="preserve"> залов, помогает управлять расписанием сеансов и оптимизировать работу персонала.</w:t>
      </w:r>
    </w:p>
    <w:p w:rsidR="0047082A" w:rsidRPr="00180FC9" w:rsidRDefault="009D0FE2" w:rsidP="00180FC9">
      <w:pPr>
        <w:ind w:firstLine="567"/>
        <w:jc w:val="both"/>
        <w:rPr>
          <w:sz w:val="28"/>
        </w:rPr>
      </w:pPr>
      <w:r>
        <w:rPr>
          <w:sz w:val="28"/>
        </w:rPr>
        <w:t>Далее будут приведены диаграммы</w:t>
      </w:r>
      <w:r w:rsidR="0047082A" w:rsidRPr="0047082A">
        <w:rPr>
          <w:sz w:val="28"/>
        </w:rPr>
        <w:t xml:space="preserve"> </w:t>
      </w:r>
      <w:r>
        <w:rPr>
          <w:sz w:val="28"/>
        </w:rPr>
        <w:t>бизнес-процессов информационной системы кинотеатра</w:t>
      </w:r>
      <w:r w:rsidR="0047082A" w:rsidRPr="0047082A">
        <w:rPr>
          <w:sz w:val="28"/>
        </w:rPr>
        <w:t xml:space="preserve"> (см.</w:t>
      </w:r>
      <w:r w:rsidR="0047082A">
        <w:rPr>
          <w:sz w:val="28"/>
        </w:rPr>
        <w:t xml:space="preserve"> рисунок </w:t>
      </w:r>
      <w:r w:rsidR="0047082A" w:rsidRPr="0047082A">
        <w:rPr>
          <w:sz w:val="28"/>
        </w:rPr>
        <w:t>4</w:t>
      </w:r>
      <w:r w:rsidR="0047082A">
        <w:rPr>
          <w:sz w:val="28"/>
        </w:rPr>
        <w:t xml:space="preserve">, рисунок </w:t>
      </w:r>
      <w:r w:rsidR="0047082A" w:rsidRPr="0047082A">
        <w:rPr>
          <w:sz w:val="28"/>
        </w:rPr>
        <w:t>5).</w:t>
      </w:r>
    </w:p>
    <w:p w:rsidR="00180FC9" w:rsidRPr="00180FC9" w:rsidRDefault="00180FC9" w:rsidP="0047082A">
      <w:pPr>
        <w:ind w:firstLine="567"/>
        <w:jc w:val="center"/>
        <w:rPr>
          <w:noProof/>
        </w:rPr>
      </w:pPr>
    </w:p>
    <w:p w:rsidR="0047082A" w:rsidRDefault="00180FC9" w:rsidP="0047082A">
      <w:pPr>
        <w:ind w:firstLine="567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5325C81B" wp14:editId="6B7A9B6F">
            <wp:extent cx="4991704" cy="33211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4537" t="9438" r="3428" b="5357"/>
                    <a:stretch/>
                  </pic:blipFill>
                  <pic:spPr bwMode="auto">
                    <a:xfrm>
                      <a:off x="0" y="0"/>
                      <a:ext cx="5012159" cy="3334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63DB" w:rsidRPr="005363DB" w:rsidRDefault="005363DB" w:rsidP="0047082A">
      <w:pPr>
        <w:ind w:firstLine="567"/>
        <w:jc w:val="center"/>
        <w:rPr>
          <w:sz w:val="28"/>
          <w:lang w:val="en-US"/>
        </w:rPr>
      </w:pPr>
    </w:p>
    <w:p w:rsidR="0047082A" w:rsidRPr="002B342F" w:rsidRDefault="0047082A" w:rsidP="0047082A">
      <w:pPr>
        <w:ind w:firstLine="567"/>
        <w:jc w:val="center"/>
        <w:rPr>
          <w:sz w:val="28"/>
        </w:rPr>
      </w:pPr>
      <w:r w:rsidRPr="0047082A">
        <w:rPr>
          <w:sz w:val="28"/>
        </w:rPr>
        <w:t>Рисунок</w:t>
      </w:r>
      <w:r>
        <w:rPr>
          <w:sz w:val="28"/>
        </w:rPr>
        <w:t xml:space="preserve"> 4</w:t>
      </w:r>
      <w:r w:rsidRPr="0047082A">
        <w:rPr>
          <w:sz w:val="28"/>
        </w:rPr>
        <w:t xml:space="preserve"> –  </w:t>
      </w:r>
      <w:r w:rsidR="008D322E">
        <w:rPr>
          <w:sz w:val="28"/>
        </w:rPr>
        <w:t>Главная д</w:t>
      </w:r>
      <w:r w:rsidR="009D0FE2">
        <w:rPr>
          <w:sz w:val="28"/>
        </w:rPr>
        <w:t>иаграмма бизнес-процессов информационной системы кинотеатра</w:t>
      </w:r>
    </w:p>
    <w:p w:rsidR="005363DB" w:rsidRPr="002B342F" w:rsidRDefault="005363DB" w:rsidP="0047082A">
      <w:pPr>
        <w:ind w:firstLine="567"/>
        <w:jc w:val="center"/>
        <w:rPr>
          <w:sz w:val="28"/>
        </w:rPr>
      </w:pPr>
    </w:p>
    <w:p w:rsidR="0047082A" w:rsidRPr="0047082A" w:rsidRDefault="00180FC9" w:rsidP="0047082A">
      <w:pPr>
        <w:ind w:firstLine="567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EC41FE5" wp14:editId="250876A6">
            <wp:extent cx="4871417" cy="3174520"/>
            <wp:effectExtent l="0" t="0" r="571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3581" t="9439" r="3094" b="5613"/>
                    <a:stretch/>
                  </pic:blipFill>
                  <pic:spPr bwMode="auto">
                    <a:xfrm>
                      <a:off x="0" y="0"/>
                      <a:ext cx="4936535" cy="321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082A" w:rsidRPr="0047082A" w:rsidRDefault="0047082A" w:rsidP="0047082A">
      <w:pPr>
        <w:ind w:firstLine="567"/>
        <w:jc w:val="both"/>
        <w:rPr>
          <w:sz w:val="28"/>
        </w:rPr>
      </w:pPr>
    </w:p>
    <w:p w:rsidR="0047082A" w:rsidRPr="0047082A" w:rsidRDefault="0047082A" w:rsidP="0047082A">
      <w:pPr>
        <w:ind w:firstLine="567"/>
        <w:jc w:val="center"/>
        <w:rPr>
          <w:sz w:val="28"/>
        </w:rPr>
      </w:pPr>
      <w:r>
        <w:rPr>
          <w:sz w:val="28"/>
        </w:rPr>
        <w:t xml:space="preserve">Рисунок </w:t>
      </w:r>
      <w:r w:rsidRPr="009D0FE2">
        <w:rPr>
          <w:sz w:val="28"/>
        </w:rPr>
        <w:t>5</w:t>
      </w:r>
      <w:r w:rsidRPr="0047082A">
        <w:rPr>
          <w:sz w:val="28"/>
        </w:rPr>
        <w:t xml:space="preserve"> – </w:t>
      </w:r>
      <w:r w:rsidR="008D322E">
        <w:rPr>
          <w:sz w:val="28"/>
        </w:rPr>
        <w:t>Дочерняя д</w:t>
      </w:r>
      <w:r w:rsidR="009D0FE2">
        <w:rPr>
          <w:sz w:val="28"/>
        </w:rPr>
        <w:t>иаграмма бизнес-процессов информационной системы кинотеатра</w:t>
      </w:r>
    </w:p>
    <w:p w:rsidR="0047082A" w:rsidRPr="0047082A" w:rsidRDefault="0047082A" w:rsidP="0047082A">
      <w:pPr>
        <w:ind w:firstLine="567"/>
        <w:jc w:val="center"/>
        <w:rPr>
          <w:sz w:val="28"/>
        </w:rPr>
      </w:pPr>
    </w:p>
    <w:p w:rsidR="0047082A" w:rsidRPr="0047082A" w:rsidRDefault="0047082A" w:rsidP="002B342F">
      <w:pPr>
        <w:ind w:firstLine="709"/>
        <w:jc w:val="both"/>
        <w:rPr>
          <w:sz w:val="28"/>
        </w:rPr>
      </w:pPr>
    </w:p>
    <w:p w:rsidR="0047082A" w:rsidRPr="002B342F" w:rsidRDefault="0047082A" w:rsidP="002B342F">
      <w:pPr>
        <w:ind w:firstLine="709"/>
        <w:jc w:val="both"/>
        <w:rPr>
          <w:sz w:val="28"/>
        </w:rPr>
      </w:pPr>
    </w:p>
    <w:p w:rsidR="005363DB" w:rsidRPr="002B342F" w:rsidRDefault="005363DB" w:rsidP="002B342F">
      <w:pPr>
        <w:ind w:firstLine="709"/>
        <w:jc w:val="both"/>
        <w:rPr>
          <w:sz w:val="28"/>
        </w:rPr>
      </w:pPr>
    </w:p>
    <w:p w:rsidR="005363DB" w:rsidRPr="002B342F" w:rsidRDefault="005363DB" w:rsidP="002B342F">
      <w:pPr>
        <w:ind w:firstLine="709"/>
        <w:jc w:val="both"/>
        <w:rPr>
          <w:sz w:val="28"/>
        </w:rPr>
      </w:pPr>
    </w:p>
    <w:p w:rsidR="005363DB" w:rsidRPr="002B342F" w:rsidRDefault="005363DB" w:rsidP="002B342F">
      <w:pPr>
        <w:ind w:firstLine="709"/>
        <w:jc w:val="both"/>
        <w:rPr>
          <w:sz w:val="28"/>
        </w:rPr>
      </w:pPr>
    </w:p>
    <w:p w:rsidR="005363DB" w:rsidRPr="002B342F" w:rsidRDefault="005363DB" w:rsidP="002B342F">
      <w:pPr>
        <w:ind w:firstLine="709"/>
        <w:jc w:val="both"/>
        <w:rPr>
          <w:sz w:val="28"/>
        </w:rPr>
      </w:pPr>
    </w:p>
    <w:p w:rsidR="009D0FE2" w:rsidRDefault="009D0FE2" w:rsidP="002B342F">
      <w:pPr>
        <w:ind w:firstLine="709"/>
        <w:jc w:val="both"/>
        <w:rPr>
          <w:sz w:val="28"/>
        </w:rPr>
      </w:pPr>
    </w:p>
    <w:p w:rsidR="009D0FE2" w:rsidRDefault="009D0FE2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BE34C1" w:rsidRDefault="00BE34C1" w:rsidP="002B342F">
      <w:pPr>
        <w:ind w:firstLine="709"/>
        <w:jc w:val="both"/>
        <w:rPr>
          <w:sz w:val="28"/>
        </w:rPr>
      </w:pPr>
    </w:p>
    <w:p w:rsidR="00E8512C" w:rsidRDefault="00E8512C" w:rsidP="00B70720">
      <w:pPr>
        <w:jc w:val="both"/>
        <w:rPr>
          <w:sz w:val="28"/>
        </w:rPr>
      </w:pPr>
    </w:p>
    <w:p w:rsidR="009D0FE2" w:rsidRPr="006E635D" w:rsidRDefault="009D0FE2" w:rsidP="006E635D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  <w:szCs w:val="28"/>
        </w:rPr>
      </w:pPr>
      <w:bookmarkStart w:id="11" w:name="_Toc164178624"/>
      <w:bookmarkStart w:id="12" w:name="_Toc164235317"/>
      <w:r w:rsidRPr="006E635D">
        <w:rPr>
          <w:rFonts w:ascii="Times New Roman" w:hAnsi="Times New Roman" w:cs="Times New Roman"/>
          <w:b w:val="0"/>
          <w:sz w:val="28"/>
          <w:szCs w:val="28"/>
        </w:rPr>
        <w:lastRenderedPageBreak/>
        <w:t xml:space="preserve">5 Построение диаграмм на языке </w:t>
      </w:r>
      <w:r w:rsidRPr="006E635D">
        <w:rPr>
          <w:rFonts w:ascii="Times New Roman" w:hAnsi="Times New Roman" w:cs="Times New Roman"/>
          <w:b w:val="0"/>
          <w:sz w:val="28"/>
          <w:szCs w:val="28"/>
          <w:lang w:val="en-US"/>
        </w:rPr>
        <w:t>UML</w:t>
      </w:r>
      <w:r w:rsidRPr="006E635D">
        <w:rPr>
          <w:rFonts w:ascii="Times New Roman" w:hAnsi="Times New Roman" w:cs="Times New Roman"/>
          <w:b w:val="0"/>
          <w:sz w:val="28"/>
          <w:szCs w:val="28"/>
        </w:rPr>
        <w:t>.</w:t>
      </w:r>
      <w:bookmarkEnd w:id="11"/>
      <w:bookmarkEnd w:id="12"/>
    </w:p>
    <w:p w:rsidR="009D0FE2" w:rsidRDefault="009D0FE2" w:rsidP="006E635D">
      <w:pPr>
        <w:pStyle w:val="2"/>
        <w:ind w:firstLine="851"/>
        <w:jc w:val="both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13" w:name="_Toc164178625"/>
      <w:bookmarkStart w:id="14" w:name="_Toc164235318"/>
      <w:r w:rsidRPr="006E635D">
        <w:rPr>
          <w:rFonts w:ascii="Times New Roman" w:hAnsi="Times New Roman"/>
          <w:b w:val="0"/>
          <w:color w:val="000000" w:themeColor="text1"/>
          <w:sz w:val="28"/>
          <w:szCs w:val="28"/>
        </w:rPr>
        <w:t>5.1 Диаграмма прецедентов</w:t>
      </w:r>
      <w:bookmarkEnd w:id="13"/>
      <w:bookmarkEnd w:id="14"/>
    </w:p>
    <w:p w:rsidR="00C73A1F" w:rsidRPr="00C73A1F" w:rsidRDefault="00C73A1F" w:rsidP="00C73A1F"/>
    <w:p w:rsidR="00E8512C" w:rsidRDefault="00E8512C" w:rsidP="002B342F">
      <w:pPr>
        <w:tabs>
          <w:tab w:val="left" w:pos="2850"/>
        </w:tabs>
        <w:spacing w:line="30" w:lineRule="atLeast"/>
        <w:ind w:firstLine="851"/>
        <w:jc w:val="both"/>
        <w:rPr>
          <w:sz w:val="28"/>
          <w:szCs w:val="28"/>
        </w:rPr>
      </w:pPr>
      <w:r w:rsidRPr="00E8512C">
        <w:rPr>
          <w:sz w:val="28"/>
          <w:szCs w:val="28"/>
        </w:rPr>
        <w:t xml:space="preserve">Диаграмма прецедентов </w:t>
      </w:r>
      <w:r w:rsidRPr="00A429F3">
        <w:rPr>
          <w:sz w:val="28"/>
        </w:rPr>
        <w:t>–</w:t>
      </w:r>
      <w:r w:rsidRPr="00E8512C">
        <w:rPr>
          <w:sz w:val="28"/>
          <w:szCs w:val="28"/>
        </w:rPr>
        <w:t xml:space="preserve"> это тип диаграммы взаимодействия, которая представляет собой</w:t>
      </w:r>
      <w:r>
        <w:rPr>
          <w:sz w:val="28"/>
          <w:szCs w:val="28"/>
        </w:rPr>
        <w:t xml:space="preserve"> совокупность прецедентов и акте</w:t>
      </w:r>
      <w:r w:rsidRPr="00E8512C">
        <w:rPr>
          <w:sz w:val="28"/>
          <w:szCs w:val="28"/>
        </w:rPr>
        <w:t xml:space="preserve">ров в системе. </w:t>
      </w:r>
    </w:p>
    <w:p w:rsidR="00B919D0" w:rsidRDefault="00E8512C" w:rsidP="002B342F">
      <w:pPr>
        <w:tabs>
          <w:tab w:val="left" w:pos="2850"/>
        </w:tabs>
        <w:spacing w:line="30" w:lineRule="atLeast"/>
        <w:ind w:firstLine="851"/>
        <w:jc w:val="both"/>
        <w:rPr>
          <w:sz w:val="28"/>
        </w:rPr>
      </w:pPr>
      <w:r w:rsidRPr="00E8512C">
        <w:rPr>
          <w:sz w:val="28"/>
          <w:szCs w:val="28"/>
        </w:rPr>
        <w:t xml:space="preserve">Она предоставляет визуальное представление о различных сценариях использования системы и взаимодействии между пользователями и системой. </w:t>
      </w:r>
      <w:r w:rsidR="00B919D0" w:rsidRPr="006C5BD3">
        <w:rPr>
          <w:sz w:val="28"/>
        </w:rPr>
        <w:t>На рисунке</w:t>
      </w:r>
      <w:r w:rsidR="00B919D0">
        <w:rPr>
          <w:sz w:val="28"/>
        </w:rPr>
        <w:t xml:space="preserve"> 6 </w:t>
      </w:r>
      <w:r w:rsidR="00B919D0" w:rsidRPr="006C5BD3">
        <w:rPr>
          <w:sz w:val="28"/>
        </w:rPr>
        <w:t xml:space="preserve">представлена диаграмма </w:t>
      </w:r>
      <w:r w:rsidR="00B919D0" w:rsidRPr="00C37C23">
        <w:rPr>
          <w:sz w:val="28"/>
          <w:szCs w:val="28"/>
        </w:rPr>
        <w:t>прецедентов</w:t>
      </w:r>
      <w:r w:rsidR="00B919D0" w:rsidRPr="006C5BD3">
        <w:rPr>
          <w:sz w:val="28"/>
        </w:rPr>
        <w:t xml:space="preserve"> информационной системы</w:t>
      </w:r>
      <w:r w:rsidR="00B919D0">
        <w:rPr>
          <w:sz w:val="28"/>
        </w:rPr>
        <w:t xml:space="preserve"> кинотеатра</w:t>
      </w:r>
      <w:r w:rsidR="00B919D0" w:rsidRPr="006C5BD3">
        <w:rPr>
          <w:sz w:val="28"/>
        </w:rPr>
        <w:t>.</w:t>
      </w:r>
    </w:p>
    <w:p w:rsidR="00B919D0" w:rsidRDefault="00B919D0" w:rsidP="00B919D0">
      <w:pPr>
        <w:tabs>
          <w:tab w:val="left" w:pos="2850"/>
        </w:tabs>
        <w:spacing w:line="30" w:lineRule="atLeast"/>
        <w:ind w:firstLine="851"/>
        <w:jc w:val="both"/>
        <w:rPr>
          <w:sz w:val="28"/>
        </w:rPr>
      </w:pPr>
    </w:p>
    <w:p w:rsidR="00B919D0" w:rsidRDefault="00B919D0" w:rsidP="00B919D0">
      <w:pPr>
        <w:keepNext/>
        <w:spacing w:line="30" w:lineRule="atLeast"/>
        <w:ind w:right="760" w:firstLine="851"/>
        <w:jc w:val="center"/>
      </w:pPr>
      <w:r>
        <w:rPr>
          <w:noProof/>
        </w:rPr>
        <w:drawing>
          <wp:inline distT="0" distB="0" distL="0" distR="0" wp14:anchorId="47898C2B" wp14:editId="02D32E35">
            <wp:extent cx="4300066" cy="3181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40675" b="21971"/>
                    <a:stretch/>
                  </pic:blipFill>
                  <pic:spPr bwMode="auto">
                    <a:xfrm>
                      <a:off x="0" y="0"/>
                      <a:ext cx="4300066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19D0" w:rsidRPr="00A47D48" w:rsidRDefault="00B919D0" w:rsidP="00B919D0">
      <w:pPr>
        <w:keepNext/>
        <w:spacing w:line="30" w:lineRule="atLeast"/>
        <w:ind w:right="760" w:firstLine="851"/>
        <w:jc w:val="center"/>
      </w:pPr>
    </w:p>
    <w:p w:rsidR="00C75E2B" w:rsidRPr="002B342F" w:rsidRDefault="00B919D0" w:rsidP="00C75E2B">
      <w:pPr>
        <w:pStyle w:val="afff"/>
        <w:spacing w:line="30" w:lineRule="atLeast"/>
        <w:ind w:right="760" w:firstLine="851"/>
        <w:jc w:val="center"/>
        <w:rPr>
          <w:b w:val="0"/>
          <w:color w:val="000000" w:themeColor="text1"/>
          <w:sz w:val="28"/>
        </w:rPr>
      </w:pPr>
      <w:r w:rsidRPr="003F15C4">
        <w:rPr>
          <w:b w:val="0"/>
          <w:color w:val="000000" w:themeColor="text1"/>
          <w:sz w:val="28"/>
        </w:rPr>
        <w:t xml:space="preserve">Рисунок </w:t>
      </w:r>
      <w:r>
        <w:rPr>
          <w:b w:val="0"/>
          <w:color w:val="000000" w:themeColor="text1"/>
          <w:sz w:val="28"/>
        </w:rPr>
        <w:t xml:space="preserve">6 </w:t>
      </w:r>
      <w:r>
        <w:rPr>
          <w:sz w:val="28"/>
        </w:rPr>
        <w:t xml:space="preserve">– </w:t>
      </w:r>
      <w:r>
        <w:rPr>
          <w:b w:val="0"/>
          <w:color w:val="000000" w:themeColor="text1"/>
          <w:sz w:val="28"/>
        </w:rPr>
        <w:t>Д</w:t>
      </w:r>
      <w:r w:rsidRPr="003F15C4">
        <w:rPr>
          <w:b w:val="0"/>
          <w:color w:val="000000" w:themeColor="text1"/>
          <w:sz w:val="28"/>
        </w:rPr>
        <w:t xml:space="preserve">иаграмма </w:t>
      </w:r>
      <w:r w:rsidRPr="00B919D0">
        <w:rPr>
          <w:b w:val="0"/>
          <w:color w:val="000000" w:themeColor="text1"/>
          <w:sz w:val="28"/>
        </w:rPr>
        <w:t>прецедентов</w:t>
      </w:r>
    </w:p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C75E2B" w:rsidRPr="002B342F" w:rsidRDefault="00C75E2B" w:rsidP="00C75E2B"/>
    <w:p w:rsidR="009D0FE2" w:rsidRDefault="00B919D0" w:rsidP="006E635D">
      <w:pPr>
        <w:pStyle w:val="2"/>
        <w:ind w:firstLine="851"/>
        <w:jc w:val="both"/>
        <w:rPr>
          <w:rFonts w:ascii="Times New Roman" w:hAnsi="Times New Roman"/>
          <w:b w:val="0"/>
          <w:color w:val="000000" w:themeColor="text1"/>
          <w:sz w:val="28"/>
        </w:rPr>
      </w:pPr>
      <w:bookmarkStart w:id="15" w:name="_Toc164178626"/>
      <w:bookmarkStart w:id="16" w:name="_Toc164235319"/>
      <w:r w:rsidRPr="006E635D">
        <w:rPr>
          <w:rFonts w:ascii="Times New Roman" w:hAnsi="Times New Roman"/>
          <w:b w:val="0"/>
          <w:color w:val="000000" w:themeColor="text1"/>
          <w:sz w:val="28"/>
        </w:rPr>
        <w:lastRenderedPageBreak/>
        <w:t>5.2 Диаграмма последовательности</w:t>
      </w:r>
      <w:bookmarkEnd w:id="15"/>
      <w:bookmarkEnd w:id="16"/>
    </w:p>
    <w:p w:rsidR="00C73A1F" w:rsidRPr="00C73A1F" w:rsidRDefault="00C73A1F" w:rsidP="00C73A1F"/>
    <w:p w:rsidR="00C73A1F" w:rsidRDefault="00C73A1F" w:rsidP="00995E0A">
      <w:pPr>
        <w:tabs>
          <w:tab w:val="left" w:pos="2850"/>
        </w:tabs>
        <w:spacing w:line="30" w:lineRule="atLeast"/>
        <w:ind w:firstLine="851"/>
        <w:jc w:val="both"/>
        <w:rPr>
          <w:sz w:val="28"/>
        </w:rPr>
      </w:pPr>
      <w:r w:rsidRPr="00C73A1F">
        <w:rPr>
          <w:sz w:val="28"/>
        </w:rPr>
        <w:t xml:space="preserve">Диаграмма последовательности </w:t>
      </w:r>
      <w:r w:rsidR="00E8512C" w:rsidRPr="0047082A">
        <w:rPr>
          <w:sz w:val="28"/>
        </w:rPr>
        <w:t xml:space="preserve">– </w:t>
      </w:r>
      <w:r w:rsidRPr="00C73A1F">
        <w:rPr>
          <w:sz w:val="28"/>
        </w:rPr>
        <w:t xml:space="preserve">это тип диаграммы взаимодействия, которая отображает последовательность обмена сообщениями между объектами или компонентами системы. </w:t>
      </w:r>
    </w:p>
    <w:p w:rsidR="00C73A1F" w:rsidRDefault="00C73A1F" w:rsidP="00995E0A">
      <w:pPr>
        <w:tabs>
          <w:tab w:val="left" w:pos="2850"/>
        </w:tabs>
        <w:spacing w:line="30" w:lineRule="atLeast"/>
        <w:ind w:firstLine="851"/>
        <w:jc w:val="both"/>
        <w:rPr>
          <w:sz w:val="28"/>
        </w:rPr>
      </w:pPr>
      <w:r w:rsidRPr="00C73A1F">
        <w:rPr>
          <w:sz w:val="28"/>
        </w:rPr>
        <w:t xml:space="preserve">Она предоставляет визуальное представление о том, как объекты взаимодействуют друг с другом для выполнения определенных задач или достижения целей. </w:t>
      </w:r>
    </w:p>
    <w:p w:rsidR="00995E0A" w:rsidRDefault="00995E0A" w:rsidP="00995E0A">
      <w:pPr>
        <w:tabs>
          <w:tab w:val="left" w:pos="2850"/>
        </w:tabs>
        <w:spacing w:line="30" w:lineRule="atLeast"/>
        <w:ind w:firstLine="851"/>
        <w:jc w:val="both"/>
        <w:rPr>
          <w:sz w:val="28"/>
        </w:rPr>
      </w:pPr>
      <w:r w:rsidRPr="006C5BD3">
        <w:rPr>
          <w:sz w:val="28"/>
        </w:rPr>
        <w:t>На рисунке</w:t>
      </w:r>
      <w:r>
        <w:rPr>
          <w:sz w:val="28"/>
        </w:rPr>
        <w:t xml:space="preserve"> </w:t>
      </w:r>
      <w:r w:rsidRPr="00995E0A">
        <w:rPr>
          <w:sz w:val="28"/>
        </w:rPr>
        <w:t>7</w:t>
      </w:r>
      <w:r>
        <w:rPr>
          <w:sz w:val="28"/>
        </w:rPr>
        <w:t xml:space="preserve"> </w:t>
      </w:r>
      <w:r w:rsidRPr="006C5BD3">
        <w:rPr>
          <w:sz w:val="28"/>
        </w:rPr>
        <w:t xml:space="preserve">представлена диаграмма </w:t>
      </w:r>
      <w:r w:rsidRPr="00B919D0">
        <w:rPr>
          <w:sz w:val="28"/>
        </w:rPr>
        <w:t>последовательности</w:t>
      </w:r>
      <w:r w:rsidRPr="006C5BD3">
        <w:rPr>
          <w:sz w:val="28"/>
        </w:rPr>
        <w:t xml:space="preserve"> информационной системы</w:t>
      </w:r>
      <w:r>
        <w:rPr>
          <w:sz w:val="28"/>
        </w:rPr>
        <w:t xml:space="preserve"> кинотеатра</w:t>
      </w:r>
      <w:r w:rsidRPr="006C5BD3">
        <w:rPr>
          <w:sz w:val="28"/>
        </w:rPr>
        <w:t>.</w:t>
      </w:r>
    </w:p>
    <w:p w:rsidR="00995E0A" w:rsidRPr="00995E0A" w:rsidRDefault="00995E0A" w:rsidP="009D0FE2">
      <w:pPr>
        <w:ind w:firstLine="567"/>
        <w:jc w:val="both"/>
        <w:rPr>
          <w:noProof/>
        </w:rPr>
      </w:pPr>
    </w:p>
    <w:p w:rsidR="00995E0A" w:rsidRPr="002B342F" w:rsidRDefault="00995E0A" w:rsidP="00995E0A">
      <w:pPr>
        <w:ind w:firstLine="567"/>
        <w:jc w:val="center"/>
        <w:rPr>
          <w:noProof/>
        </w:rPr>
      </w:pPr>
    </w:p>
    <w:p w:rsidR="00B919D0" w:rsidRDefault="00995E0A" w:rsidP="00995E0A">
      <w:pPr>
        <w:ind w:firstLine="567"/>
        <w:jc w:val="center"/>
        <w:rPr>
          <w:sz w:val="28"/>
          <w:lang w:val="en-US"/>
        </w:rPr>
      </w:pPr>
      <w:r>
        <w:rPr>
          <w:noProof/>
        </w:rPr>
        <w:drawing>
          <wp:inline distT="0" distB="0" distL="0" distR="0" wp14:anchorId="7AA05FE5" wp14:editId="758BE0AE">
            <wp:extent cx="4770696" cy="405441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r="49347" b="23469"/>
                    <a:stretch/>
                  </pic:blipFill>
                  <pic:spPr bwMode="auto">
                    <a:xfrm>
                      <a:off x="0" y="0"/>
                      <a:ext cx="4770696" cy="4054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E0A" w:rsidRDefault="00995E0A" w:rsidP="00995E0A">
      <w:pPr>
        <w:ind w:firstLine="567"/>
        <w:jc w:val="center"/>
        <w:rPr>
          <w:sz w:val="28"/>
          <w:lang w:val="en-US"/>
        </w:rPr>
      </w:pPr>
    </w:p>
    <w:p w:rsidR="00995E0A" w:rsidRPr="002B342F" w:rsidRDefault="00995E0A" w:rsidP="00995E0A">
      <w:pPr>
        <w:pStyle w:val="afff"/>
        <w:spacing w:line="30" w:lineRule="atLeast"/>
        <w:ind w:right="760" w:firstLine="851"/>
        <w:jc w:val="center"/>
        <w:rPr>
          <w:b w:val="0"/>
          <w:color w:val="000000" w:themeColor="text1"/>
          <w:sz w:val="28"/>
        </w:rPr>
      </w:pPr>
      <w:r w:rsidRPr="003F15C4">
        <w:rPr>
          <w:b w:val="0"/>
          <w:color w:val="000000" w:themeColor="text1"/>
          <w:sz w:val="28"/>
        </w:rPr>
        <w:t xml:space="preserve">Рисунок </w:t>
      </w:r>
      <w:r>
        <w:rPr>
          <w:b w:val="0"/>
          <w:color w:val="000000" w:themeColor="text1"/>
          <w:sz w:val="28"/>
        </w:rPr>
        <w:t xml:space="preserve">7 </w:t>
      </w:r>
      <w:r>
        <w:rPr>
          <w:sz w:val="28"/>
        </w:rPr>
        <w:t xml:space="preserve">– </w:t>
      </w:r>
      <w:r>
        <w:rPr>
          <w:b w:val="0"/>
          <w:color w:val="000000" w:themeColor="text1"/>
          <w:sz w:val="28"/>
        </w:rPr>
        <w:t>Д</w:t>
      </w:r>
      <w:r w:rsidRPr="003F15C4">
        <w:rPr>
          <w:b w:val="0"/>
          <w:color w:val="000000" w:themeColor="text1"/>
          <w:sz w:val="28"/>
        </w:rPr>
        <w:t xml:space="preserve">иаграмма </w:t>
      </w:r>
      <w:r w:rsidRPr="00995E0A">
        <w:rPr>
          <w:b w:val="0"/>
          <w:color w:val="000000" w:themeColor="text1"/>
          <w:sz w:val="28"/>
        </w:rPr>
        <w:t>последовательности</w:t>
      </w:r>
    </w:p>
    <w:p w:rsidR="00C75E2B" w:rsidRPr="002B342F" w:rsidRDefault="00C75E2B" w:rsidP="00995E0A">
      <w:pPr>
        <w:ind w:firstLine="851"/>
        <w:rPr>
          <w:sz w:val="28"/>
          <w:szCs w:val="28"/>
        </w:rPr>
      </w:pPr>
    </w:p>
    <w:p w:rsidR="00C75E2B" w:rsidRDefault="00C75E2B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Default="00BE34C1" w:rsidP="00995E0A">
      <w:pPr>
        <w:ind w:firstLine="851"/>
        <w:rPr>
          <w:sz w:val="28"/>
          <w:szCs w:val="28"/>
        </w:rPr>
      </w:pPr>
    </w:p>
    <w:p w:rsidR="00BE34C1" w:rsidRPr="002B342F" w:rsidRDefault="00BE34C1" w:rsidP="00C73A1F">
      <w:pPr>
        <w:rPr>
          <w:sz w:val="28"/>
          <w:szCs w:val="28"/>
        </w:rPr>
      </w:pPr>
    </w:p>
    <w:p w:rsidR="00995E0A" w:rsidRDefault="00995E0A" w:rsidP="006E635D">
      <w:pPr>
        <w:pStyle w:val="2"/>
        <w:ind w:firstLine="851"/>
        <w:jc w:val="both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17" w:name="_Toc164178627"/>
      <w:bookmarkStart w:id="18" w:name="_Toc164235320"/>
      <w:r w:rsidRPr="006E635D">
        <w:rPr>
          <w:rFonts w:ascii="Times New Roman" w:hAnsi="Times New Roman"/>
          <w:b w:val="0"/>
          <w:color w:val="000000" w:themeColor="text1"/>
          <w:sz w:val="28"/>
          <w:szCs w:val="28"/>
        </w:rPr>
        <w:lastRenderedPageBreak/>
        <w:t>5.3 Диаграмма кооперации</w:t>
      </w:r>
      <w:bookmarkEnd w:id="17"/>
      <w:bookmarkEnd w:id="18"/>
    </w:p>
    <w:p w:rsidR="00C73A1F" w:rsidRPr="00C73A1F" w:rsidRDefault="00C73A1F" w:rsidP="00C73A1F"/>
    <w:p w:rsidR="00C73A1F" w:rsidRDefault="00C73A1F" w:rsidP="002B342F">
      <w:pPr>
        <w:ind w:firstLine="851"/>
        <w:jc w:val="both"/>
        <w:rPr>
          <w:sz w:val="28"/>
          <w:szCs w:val="28"/>
        </w:rPr>
      </w:pPr>
      <w:r w:rsidRPr="00C73A1F">
        <w:rPr>
          <w:sz w:val="28"/>
          <w:szCs w:val="28"/>
        </w:rPr>
        <w:t xml:space="preserve">Диаграмма кооперации </w:t>
      </w:r>
      <w:r w:rsidR="00E8512C" w:rsidRPr="00A429F3">
        <w:rPr>
          <w:sz w:val="28"/>
        </w:rPr>
        <w:t>–</w:t>
      </w:r>
      <w:r w:rsidR="00E8512C">
        <w:rPr>
          <w:sz w:val="28"/>
        </w:rPr>
        <w:t xml:space="preserve"> </w:t>
      </w:r>
      <w:r w:rsidRPr="00C73A1F">
        <w:rPr>
          <w:sz w:val="28"/>
          <w:szCs w:val="28"/>
        </w:rPr>
        <w:t xml:space="preserve">это тип диаграммы взаимодействия, которая показывает структурную организацию системы и как объекты или компоненты системы взаимодействуют друг с другом для достижения общей цели. </w:t>
      </w:r>
    </w:p>
    <w:p w:rsidR="00995E0A" w:rsidRPr="002B342F" w:rsidRDefault="00C73A1F" w:rsidP="002B342F">
      <w:pPr>
        <w:ind w:firstLine="851"/>
        <w:jc w:val="both"/>
        <w:rPr>
          <w:sz w:val="28"/>
          <w:szCs w:val="28"/>
        </w:rPr>
      </w:pPr>
      <w:r w:rsidRPr="00C73A1F">
        <w:rPr>
          <w:sz w:val="28"/>
          <w:szCs w:val="28"/>
        </w:rPr>
        <w:t>Она предоставляет визуальное представление о статических отношениях между объектами системы и их взаимозависимостях.</w:t>
      </w:r>
    </w:p>
    <w:p w:rsidR="00995E0A" w:rsidRDefault="00995E0A" w:rsidP="002B342F">
      <w:pPr>
        <w:tabs>
          <w:tab w:val="left" w:pos="2850"/>
        </w:tabs>
        <w:spacing w:line="30" w:lineRule="atLeast"/>
        <w:ind w:firstLine="851"/>
        <w:jc w:val="both"/>
        <w:rPr>
          <w:sz w:val="28"/>
        </w:rPr>
      </w:pPr>
      <w:r w:rsidRPr="006C5BD3">
        <w:rPr>
          <w:sz w:val="28"/>
        </w:rPr>
        <w:t>На рисунке</w:t>
      </w:r>
      <w:r>
        <w:rPr>
          <w:sz w:val="28"/>
        </w:rPr>
        <w:t xml:space="preserve"> 8 </w:t>
      </w:r>
      <w:r w:rsidRPr="006C5BD3">
        <w:rPr>
          <w:sz w:val="28"/>
        </w:rPr>
        <w:t xml:space="preserve">представлена диаграмма </w:t>
      </w:r>
      <w:r>
        <w:rPr>
          <w:sz w:val="28"/>
        </w:rPr>
        <w:t xml:space="preserve">кооперации </w:t>
      </w:r>
      <w:r w:rsidRPr="006C5BD3">
        <w:rPr>
          <w:sz w:val="28"/>
        </w:rPr>
        <w:t>информационной системы</w:t>
      </w:r>
      <w:r>
        <w:rPr>
          <w:sz w:val="28"/>
        </w:rPr>
        <w:t xml:space="preserve"> кинотеатра</w:t>
      </w:r>
      <w:r w:rsidRPr="006C5BD3">
        <w:rPr>
          <w:sz w:val="28"/>
        </w:rPr>
        <w:t>.</w:t>
      </w:r>
    </w:p>
    <w:p w:rsidR="00995E0A" w:rsidRPr="00995E0A" w:rsidRDefault="00995E0A" w:rsidP="00995E0A">
      <w:pPr>
        <w:ind w:firstLine="851"/>
        <w:rPr>
          <w:sz w:val="28"/>
          <w:szCs w:val="28"/>
        </w:rPr>
      </w:pPr>
    </w:p>
    <w:p w:rsidR="00995E0A" w:rsidRDefault="00995E0A" w:rsidP="00995E0A">
      <w:pPr>
        <w:spacing w:line="30" w:lineRule="atLeast"/>
        <w:ind w:right="760" w:firstLine="851"/>
        <w:jc w:val="center"/>
      </w:pPr>
      <w:r>
        <w:rPr>
          <w:noProof/>
        </w:rPr>
        <w:drawing>
          <wp:inline distT="0" distB="0" distL="0" distR="0" wp14:anchorId="12377A29" wp14:editId="75562F9D">
            <wp:extent cx="4672013" cy="3114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r="48392" b="38834"/>
                    <a:stretch/>
                  </pic:blipFill>
                  <pic:spPr bwMode="auto">
                    <a:xfrm>
                      <a:off x="0" y="0"/>
                      <a:ext cx="4670010" cy="3113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E0A" w:rsidRDefault="00995E0A" w:rsidP="00995E0A">
      <w:pPr>
        <w:spacing w:line="30" w:lineRule="atLeast"/>
        <w:ind w:right="760" w:firstLine="851"/>
        <w:jc w:val="center"/>
      </w:pPr>
    </w:p>
    <w:p w:rsidR="002B342F" w:rsidRDefault="00995E0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  <w:r>
        <w:rPr>
          <w:sz w:val="28"/>
        </w:rPr>
        <w:t xml:space="preserve">Рисунок 8 – </w:t>
      </w:r>
      <w:r>
        <w:rPr>
          <w:sz w:val="28"/>
          <w:szCs w:val="28"/>
        </w:rPr>
        <w:t>Д</w:t>
      </w:r>
      <w:r w:rsidRPr="003F15C4">
        <w:rPr>
          <w:sz w:val="28"/>
          <w:szCs w:val="28"/>
        </w:rPr>
        <w:t>иаграмма кооперации</w:t>
      </w:r>
    </w:p>
    <w:p w:rsidR="00C73A1F" w:rsidRDefault="00C73A1F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2D531A" w:rsidRPr="008022BA" w:rsidRDefault="002D531A" w:rsidP="006E635D">
      <w:pPr>
        <w:spacing w:line="30" w:lineRule="atLeast"/>
        <w:ind w:right="760" w:firstLine="851"/>
        <w:jc w:val="center"/>
        <w:rPr>
          <w:sz w:val="28"/>
          <w:szCs w:val="28"/>
        </w:rPr>
      </w:pPr>
    </w:p>
    <w:p w:rsidR="00995E0A" w:rsidRPr="006E635D" w:rsidRDefault="00995E0A" w:rsidP="006E635D">
      <w:pPr>
        <w:pStyle w:val="2"/>
        <w:ind w:firstLine="851"/>
        <w:jc w:val="both"/>
        <w:rPr>
          <w:rFonts w:ascii="Times New Roman" w:hAnsi="Times New Roman"/>
          <w:b w:val="0"/>
          <w:sz w:val="28"/>
          <w:szCs w:val="28"/>
        </w:rPr>
      </w:pPr>
      <w:bookmarkStart w:id="19" w:name="_Toc164178628"/>
      <w:bookmarkStart w:id="20" w:name="_Toc164235321"/>
      <w:r w:rsidRPr="006E635D">
        <w:rPr>
          <w:rFonts w:ascii="Times New Roman" w:hAnsi="Times New Roman"/>
          <w:b w:val="0"/>
          <w:color w:val="000000" w:themeColor="text1"/>
          <w:sz w:val="28"/>
          <w:szCs w:val="28"/>
        </w:rPr>
        <w:lastRenderedPageBreak/>
        <w:t>5.4 Диаграмма классов</w:t>
      </w:r>
      <w:bookmarkEnd w:id="19"/>
      <w:bookmarkEnd w:id="20"/>
    </w:p>
    <w:p w:rsidR="00995E0A" w:rsidRDefault="00995E0A" w:rsidP="002B342F">
      <w:pPr>
        <w:ind w:firstLine="851"/>
        <w:jc w:val="both"/>
        <w:rPr>
          <w:sz w:val="28"/>
          <w:szCs w:val="28"/>
        </w:rPr>
      </w:pPr>
    </w:p>
    <w:p w:rsidR="00C73A1F" w:rsidRDefault="00C73A1F" w:rsidP="002B342F">
      <w:pPr>
        <w:ind w:firstLine="851"/>
        <w:jc w:val="both"/>
        <w:rPr>
          <w:sz w:val="28"/>
          <w:szCs w:val="28"/>
        </w:rPr>
      </w:pPr>
      <w:r w:rsidRPr="00C73A1F">
        <w:rPr>
          <w:sz w:val="28"/>
          <w:szCs w:val="28"/>
        </w:rPr>
        <w:t xml:space="preserve">Диаграмма классов </w:t>
      </w:r>
      <w:r w:rsidR="00E8512C" w:rsidRPr="00A429F3">
        <w:rPr>
          <w:sz w:val="28"/>
        </w:rPr>
        <w:t>–</w:t>
      </w:r>
      <w:r w:rsidRPr="00C73A1F">
        <w:rPr>
          <w:sz w:val="28"/>
          <w:szCs w:val="28"/>
        </w:rPr>
        <w:t xml:space="preserve"> это статическая структурная диаграмма, которая представляет собой совокупность классов, интерфейсов и их отношений в системе. </w:t>
      </w:r>
    </w:p>
    <w:p w:rsidR="00C73A1F" w:rsidRPr="002B342F" w:rsidRDefault="00C73A1F" w:rsidP="002B342F">
      <w:pPr>
        <w:ind w:firstLine="851"/>
        <w:jc w:val="both"/>
        <w:rPr>
          <w:sz w:val="28"/>
          <w:szCs w:val="28"/>
        </w:rPr>
      </w:pPr>
      <w:r w:rsidRPr="00C73A1F">
        <w:rPr>
          <w:sz w:val="28"/>
          <w:szCs w:val="28"/>
        </w:rPr>
        <w:t>Она предоставляет визуальное представление о структуре системы и взаимодействии между ее различными компонентами.</w:t>
      </w:r>
    </w:p>
    <w:p w:rsidR="00995E0A" w:rsidRDefault="00995E0A" w:rsidP="002B342F">
      <w:pPr>
        <w:spacing w:line="30" w:lineRule="atLeast"/>
        <w:ind w:firstLine="851"/>
        <w:jc w:val="both"/>
        <w:rPr>
          <w:sz w:val="28"/>
        </w:rPr>
      </w:pPr>
      <w:r w:rsidRPr="004A4943">
        <w:rPr>
          <w:sz w:val="28"/>
        </w:rPr>
        <w:t xml:space="preserve">Далее </w:t>
      </w:r>
      <w:r>
        <w:rPr>
          <w:sz w:val="28"/>
        </w:rPr>
        <w:t xml:space="preserve">на рисунке </w:t>
      </w:r>
      <w:r w:rsidRPr="00995E0A">
        <w:rPr>
          <w:sz w:val="28"/>
        </w:rPr>
        <w:t>9</w:t>
      </w:r>
      <w:r>
        <w:rPr>
          <w:sz w:val="28"/>
        </w:rPr>
        <w:t xml:space="preserve"> </w:t>
      </w:r>
      <w:r w:rsidRPr="006C5BD3">
        <w:rPr>
          <w:sz w:val="28"/>
        </w:rPr>
        <w:t>представлена</w:t>
      </w:r>
      <w:r w:rsidRPr="004A4943">
        <w:rPr>
          <w:sz w:val="28"/>
        </w:rPr>
        <w:t xml:space="preserve"> диаграмма клас</w:t>
      </w:r>
      <w:r>
        <w:rPr>
          <w:sz w:val="28"/>
        </w:rPr>
        <w:t>сов, которая</w:t>
      </w:r>
      <w:r w:rsidRPr="004A4943">
        <w:rPr>
          <w:sz w:val="28"/>
        </w:rPr>
        <w:t xml:space="preserve"> описывает </w:t>
      </w:r>
      <w:r>
        <w:rPr>
          <w:sz w:val="28"/>
        </w:rPr>
        <w:t xml:space="preserve">классы </w:t>
      </w:r>
      <w:r w:rsidRPr="004A4943">
        <w:rPr>
          <w:sz w:val="28"/>
        </w:rPr>
        <w:t>ИС.</w:t>
      </w:r>
    </w:p>
    <w:p w:rsidR="00995E0A" w:rsidRPr="002B342F" w:rsidRDefault="00995E0A" w:rsidP="00995E0A">
      <w:pPr>
        <w:ind w:firstLine="851"/>
        <w:rPr>
          <w:sz w:val="28"/>
          <w:szCs w:val="28"/>
        </w:rPr>
      </w:pPr>
    </w:p>
    <w:p w:rsidR="00995E0A" w:rsidRDefault="00995E0A" w:rsidP="00995E0A">
      <w:pPr>
        <w:spacing w:line="30" w:lineRule="atLeast"/>
        <w:ind w:right="760" w:firstLine="851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66D8722" wp14:editId="32E5E8D0">
            <wp:extent cx="4508205" cy="3067714"/>
            <wp:effectExtent l="0" t="0" r="698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r="45659" b="34262"/>
                    <a:stretch/>
                  </pic:blipFill>
                  <pic:spPr bwMode="auto">
                    <a:xfrm>
                      <a:off x="0" y="0"/>
                      <a:ext cx="4511603" cy="3070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E0A" w:rsidRPr="00995E0A" w:rsidRDefault="00995E0A" w:rsidP="00995E0A">
      <w:pPr>
        <w:spacing w:line="30" w:lineRule="atLeast"/>
        <w:ind w:right="760" w:firstLine="851"/>
        <w:jc w:val="center"/>
        <w:rPr>
          <w:lang w:val="en-US"/>
        </w:rPr>
      </w:pPr>
    </w:p>
    <w:p w:rsidR="005363DB" w:rsidRPr="002B342F" w:rsidRDefault="00995E0A" w:rsidP="002B342F">
      <w:pPr>
        <w:spacing w:line="30" w:lineRule="atLeast"/>
        <w:ind w:right="760" w:firstLine="851"/>
        <w:jc w:val="center"/>
      </w:pPr>
      <w:r>
        <w:rPr>
          <w:sz w:val="28"/>
        </w:rPr>
        <w:t xml:space="preserve">Рисунок </w:t>
      </w:r>
      <w:r w:rsidR="00195BD6" w:rsidRPr="002B342F">
        <w:rPr>
          <w:sz w:val="28"/>
        </w:rPr>
        <w:t>9</w:t>
      </w:r>
      <w:r>
        <w:rPr>
          <w:sz w:val="28"/>
        </w:rPr>
        <w:t xml:space="preserve"> – Диаграмма классов</w:t>
      </w:r>
    </w:p>
    <w:p w:rsidR="00BE34C1" w:rsidRDefault="00BE34C1" w:rsidP="00BE34C1">
      <w:pPr>
        <w:tabs>
          <w:tab w:val="left" w:pos="2608"/>
        </w:tabs>
      </w:pPr>
      <w:bookmarkStart w:id="21" w:name="_Toc164178629"/>
      <w:bookmarkStart w:id="22" w:name="_Toc164235322"/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Default="002D531A" w:rsidP="00BE34C1">
      <w:pPr>
        <w:tabs>
          <w:tab w:val="left" w:pos="2608"/>
        </w:tabs>
      </w:pPr>
    </w:p>
    <w:p w:rsidR="002D531A" w:rsidRPr="00BE34C1" w:rsidRDefault="002D531A" w:rsidP="00BE34C1">
      <w:pPr>
        <w:tabs>
          <w:tab w:val="left" w:pos="2608"/>
        </w:tabs>
      </w:pPr>
    </w:p>
    <w:p w:rsidR="00F84BAA" w:rsidRPr="006E635D" w:rsidRDefault="00F84BAA" w:rsidP="006E635D">
      <w:pPr>
        <w:pStyle w:val="10"/>
        <w:ind w:firstLine="567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E635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6 Проектирование информационной системы</w:t>
      </w:r>
      <w:bookmarkEnd w:id="21"/>
      <w:bookmarkEnd w:id="22"/>
      <w:r w:rsidRPr="006E635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</w:p>
    <w:p w:rsidR="005363DB" w:rsidRPr="00E21495" w:rsidRDefault="005363DB" w:rsidP="002B342F">
      <w:pPr>
        <w:ind w:firstLine="567"/>
        <w:jc w:val="both"/>
        <w:rPr>
          <w:sz w:val="28"/>
          <w:szCs w:val="28"/>
        </w:rPr>
      </w:pPr>
    </w:p>
    <w:p w:rsidR="00BE34C1" w:rsidRDefault="005363DB" w:rsidP="002B342F">
      <w:pPr>
        <w:ind w:firstLine="567"/>
        <w:jc w:val="both"/>
        <w:rPr>
          <w:sz w:val="28"/>
        </w:rPr>
      </w:pPr>
      <w:r w:rsidRPr="00353296">
        <w:rPr>
          <w:sz w:val="28"/>
        </w:rPr>
        <w:t>Информационная система кинотеатра представляет собой веб-сайт (</w:t>
      </w:r>
      <w:r>
        <w:rPr>
          <w:sz w:val="28"/>
        </w:rPr>
        <w:t xml:space="preserve">см. </w:t>
      </w:r>
      <w:r w:rsidR="00E21495">
        <w:rPr>
          <w:sz w:val="28"/>
        </w:rPr>
        <w:t>рисунок 10</w:t>
      </w:r>
      <w:r w:rsidRPr="00353296">
        <w:rPr>
          <w:sz w:val="28"/>
        </w:rPr>
        <w:t xml:space="preserve">), предоставляющий пользователям возможность просмотра расписания киносеансов, выбора фильмов, бронирования и покупки билетов онлайн. </w:t>
      </w:r>
    </w:p>
    <w:p w:rsidR="005363DB" w:rsidRPr="002B342F" w:rsidRDefault="005363DB" w:rsidP="002B342F">
      <w:pPr>
        <w:ind w:firstLine="567"/>
        <w:jc w:val="both"/>
        <w:rPr>
          <w:sz w:val="28"/>
        </w:rPr>
      </w:pPr>
      <w:r w:rsidRPr="00353296">
        <w:rPr>
          <w:sz w:val="28"/>
        </w:rPr>
        <w:t>Сайт кинотеатра обладает интуитивно понятным интерфейсом, который позволяет пользователям легко ознакомиться с актуальными фильмами, расписанием сеансов и местами в зале, а также оформить заказ на приобретение билетов.</w:t>
      </w:r>
    </w:p>
    <w:p w:rsidR="005363DB" w:rsidRPr="002B342F" w:rsidRDefault="005363DB" w:rsidP="00F84BAA">
      <w:pPr>
        <w:ind w:firstLine="567"/>
        <w:rPr>
          <w:sz w:val="28"/>
          <w:szCs w:val="28"/>
        </w:rPr>
      </w:pPr>
    </w:p>
    <w:p w:rsidR="005363DB" w:rsidRDefault="005363DB" w:rsidP="005363DB">
      <w:pPr>
        <w:spacing w:line="30" w:lineRule="atLeast"/>
        <w:ind w:right="760" w:firstLine="567"/>
        <w:jc w:val="center"/>
      </w:pPr>
      <w:r>
        <w:rPr>
          <w:noProof/>
        </w:rPr>
        <w:drawing>
          <wp:inline distT="0" distB="0" distL="0" distR="0" wp14:anchorId="392135A6" wp14:editId="4A140316">
            <wp:extent cx="3519577" cy="6072173"/>
            <wp:effectExtent l="0" t="0" r="5080" b="5080"/>
            <wp:docPr id="14" name="Рисунок 14" descr="C:\Users\ADMIN\Downloads\127.0.0.1_5500_%D0%92%D0%B5%D1%80%D1%81%D1%82%D0%BA%D0%B0_home_index.html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127.0.0.1_5500_%D0%92%D0%B5%D1%80%D1%81%D1%82%D0%BA%D0%B0_home_index.html (3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67" cy="6085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3DB" w:rsidRDefault="005363DB" w:rsidP="005363DB">
      <w:pPr>
        <w:spacing w:line="30" w:lineRule="atLeast"/>
        <w:ind w:right="760" w:firstLine="567"/>
      </w:pPr>
    </w:p>
    <w:p w:rsidR="005363DB" w:rsidRDefault="005363DB" w:rsidP="005363DB">
      <w:pPr>
        <w:spacing w:line="30" w:lineRule="atLeast"/>
        <w:ind w:right="760" w:firstLine="567"/>
        <w:jc w:val="center"/>
        <w:rPr>
          <w:sz w:val="28"/>
        </w:rPr>
      </w:pPr>
      <w:r>
        <w:rPr>
          <w:sz w:val="28"/>
        </w:rPr>
        <w:t>Рисунок 1</w:t>
      </w:r>
      <w:r w:rsidRPr="00C75E2B">
        <w:rPr>
          <w:sz w:val="28"/>
        </w:rPr>
        <w:t>0</w:t>
      </w:r>
      <w:r>
        <w:rPr>
          <w:sz w:val="28"/>
        </w:rPr>
        <w:t xml:space="preserve"> – </w:t>
      </w:r>
      <w:r w:rsidR="00326031">
        <w:rPr>
          <w:sz w:val="28"/>
        </w:rPr>
        <w:t>Макет</w:t>
      </w:r>
      <w:r w:rsidRPr="009529D6">
        <w:rPr>
          <w:sz w:val="28"/>
        </w:rPr>
        <w:t xml:space="preserve"> интерфейса пользователя ИС</w:t>
      </w:r>
    </w:p>
    <w:p w:rsidR="00BE34C1" w:rsidRPr="00F84BAA" w:rsidRDefault="00BE34C1" w:rsidP="00F84BAA">
      <w:pPr>
        <w:ind w:firstLine="567"/>
        <w:rPr>
          <w:sz w:val="28"/>
          <w:szCs w:val="28"/>
        </w:rPr>
      </w:pPr>
    </w:p>
    <w:p w:rsidR="00F84BAA" w:rsidRPr="006E635D" w:rsidRDefault="00F84BAA" w:rsidP="006E635D">
      <w:pPr>
        <w:pStyle w:val="10"/>
        <w:ind w:firstLine="567"/>
        <w:jc w:val="both"/>
        <w:rPr>
          <w:rFonts w:ascii="Times New Roman" w:hAnsi="Times New Roman" w:cs="Times New Roman"/>
          <w:b w:val="0"/>
          <w:sz w:val="28"/>
          <w:szCs w:val="28"/>
        </w:rPr>
      </w:pPr>
      <w:bookmarkStart w:id="23" w:name="_Toc164178630"/>
      <w:bookmarkStart w:id="24" w:name="_Toc164235323"/>
      <w:r w:rsidRPr="006E635D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lastRenderedPageBreak/>
        <w:t>7 Разработка информационной системы</w:t>
      </w:r>
      <w:bookmarkEnd w:id="23"/>
      <w:bookmarkEnd w:id="24"/>
    </w:p>
    <w:p w:rsidR="00995E0A" w:rsidRPr="00995E0A" w:rsidRDefault="00995E0A" w:rsidP="002B342F">
      <w:pPr>
        <w:spacing w:line="30" w:lineRule="atLeast"/>
        <w:ind w:right="760"/>
        <w:jc w:val="both"/>
        <w:rPr>
          <w:sz w:val="28"/>
          <w:szCs w:val="28"/>
        </w:rPr>
      </w:pPr>
    </w:p>
    <w:p w:rsidR="00E21495" w:rsidRDefault="00E21495" w:rsidP="006E0FD8">
      <w:pPr>
        <w:ind w:firstLine="567"/>
        <w:jc w:val="both"/>
        <w:rPr>
          <w:sz w:val="28"/>
        </w:rPr>
      </w:pPr>
      <w:r w:rsidRPr="00E21495">
        <w:rPr>
          <w:sz w:val="28"/>
        </w:rPr>
        <w:t>В данном разделе представлены основные элементы веб-сайта кинотеатра и соответствующий программный код,</w:t>
      </w:r>
      <w:r>
        <w:rPr>
          <w:sz w:val="28"/>
        </w:rPr>
        <w:t xml:space="preserve"> демонстрирующий их реализацию.</w:t>
      </w:r>
    </w:p>
    <w:p w:rsidR="00995E0A" w:rsidRPr="002B342F" w:rsidRDefault="00E21495" w:rsidP="006E0FD8">
      <w:pPr>
        <w:ind w:firstLine="567"/>
        <w:jc w:val="both"/>
        <w:rPr>
          <w:sz w:val="28"/>
        </w:rPr>
      </w:pPr>
      <w:r w:rsidRPr="00E21495">
        <w:rPr>
          <w:sz w:val="28"/>
        </w:rPr>
        <w:t xml:space="preserve">Далее рассмотрены ключевые компоненты информационной системы кинотеатра, </w:t>
      </w:r>
      <w:r w:rsidR="002B342F">
        <w:rPr>
          <w:sz w:val="28"/>
        </w:rPr>
        <w:t>главная страница сайта.</w:t>
      </w:r>
    </w:p>
    <w:p w:rsidR="00995E0A" w:rsidRPr="002C5311" w:rsidRDefault="00E56346" w:rsidP="006E0FD8">
      <w:pPr>
        <w:ind w:firstLine="567"/>
        <w:jc w:val="both"/>
        <w:rPr>
          <w:sz w:val="28"/>
        </w:rPr>
      </w:pPr>
      <w:r w:rsidRPr="002C5311">
        <w:rPr>
          <w:sz w:val="28"/>
        </w:rPr>
        <w:t>На рисунке 11 представлен элемент сайта «</w:t>
      </w:r>
      <w:r w:rsidRPr="002C5311">
        <w:rPr>
          <w:sz w:val="28"/>
          <w:lang w:val="en-US"/>
        </w:rPr>
        <w:t>header</w:t>
      </w:r>
      <w:r w:rsidRPr="002C5311">
        <w:rPr>
          <w:sz w:val="28"/>
        </w:rPr>
        <w:t>»</w:t>
      </w:r>
      <w:r w:rsidR="002C5311" w:rsidRPr="002C5311">
        <w:rPr>
          <w:sz w:val="28"/>
        </w:rPr>
        <w:t xml:space="preserve">, ниже, на рисунке 12 представлен код этого элемента.  </w:t>
      </w:r>
    </w:p>
    <w:p w:rsidR="00201DEF" w:rsidRDefault="00201DEF" w:rsidP="00995E0A">
      <w:pPr>
        <w:rPr>
          <w:noProof/>
        </w:rPr>
      </w:pPr>
    </w:p>
    <w:p w:rsidR="002B342F" w:rsidRDefault="00201DEF" w:rsidP="00E56346">
      <w:pPr>
        <w:ind w:firstLine="567"/>
        <w:jc w:val="center"/>
      </w:pPr>
      <w:r>
        <w:rPr>
          <w:noProof/>
        </w:rPr>
        <w:drawing>
          <wp:inline distT="0" distB="0" distL="0" distR="0" wp14:anchorId="7CC73E67" wp14:editId="02B1E657">
            <wp:extent cx="5615796" cy="34488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1" t="6378" r="29904" b="85969"/>
                    <a:stretch/>
                  </pic:blipFill>
                  <pic:spPr bwMode="auto">
                    <a:xfrm>
                      <a:off x="0" y="0"/>
                      <a:ext cx="5619072" cy="345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495" w:rsidRPr="00995E0A" w:rsidRDefault="00E21495" w:rsidP="00995E0A"/>
    <w:p w:rsidR="00201DEF" w:rsidRPr="002C5311" w:rsidRDefault="002C5311" w:rsidP="002C5311">
      <w:pPr>
        <w:spacing w:line="30" w:lineRule="atLeast"/>
        <w:ind w:right="760" w:firstLine="567"/>
        <w:jc w:val="center"/>
        <w:rPr>
          <w:sz w:val="28"/>
        </w:rPr>
      </w:pPr>
      <w:r>
        <w:rPr>
          <w:sz w:val="28"/>
        </w:rPr>
        <w:t>Рисунок 11 – Э</w:t>
      </w:r>
      <w:r w:rsidRPr="002C5311">
        <w:rPr>
          <w:sz w:val="28"/>
        </w:rPr>
        <w:t>лемент сайта «</w:t>
      </w:r>
      <w:r w:rsidRPr="002C5311">
        <w:rPr>
          <w:sz w:val="28"/>
          <w:lang w:val="en-US"/>
        </w:rPr>
        <w:t>header</w:t>
      </w:r>
      <w:r w:rsidRPr="002C5311">
        <w:rPr>
          <w:sz w:val="28"/>
        </w:rPr>
        <w:t>»</w:t>
      </w:r>
    </w:p>
    <w:p w:rsidR="00E56346" w:rsidRDefault="00E56346" w:rsidP="00995E0A">
      <w:pPr>
        <w:ind w:firstLine="567"/>
        <w:jc w:val="center"/>
        <w:rPr>
          <w:noProof/>
        </w:rPr>
      </w:pPr>
    </w:p>
    <w:p w:rsidR="00E56346" w:rsidRDefault="00E56346" w:rsidP="00995E0A">
      <w:pPr>
        <w:ind w:firstLine="567"/>
        <w:jc w:val="center"/>
        <w:rPr>
          <w:noProof/>
        </w:rPr>
      </w:pPr>
    </w:p>
    <w:p w:rsidR="00995E0A" w:rsidRDefault="00E56346" w:rsidP="00995E0A">
      <w:pPr>
        <w:ind w:firstLine="567"/>
        <w:jc w:val="center"/>
        <w:rPr>
          <w:sz w:val="28"/>
        </w:rPr>
      </w:pPr>
      <w:r>
        <w:rPr>
          <w:noProof/>
        </w:rPr>
        <w:drawing>
          <wp:inline distT="0" distB="0" distL="0" distR="0" wp14:anchorId="7DDE40E3" wp14:editId="526C47E4">
            <wp:extent cx="5158033" cy="2415396"/>
            <wp:effectExtent l="0" t="0" r="508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18080" t="25765" r="34424" b="34694"/>
                    <a:stretch/>
                  </pic:blipFill>
                  <pic:spPr bwMode="auto">
                    <a:xfrm>
                      <a:off x="0" y="0"/>
                      <a:ext cx="5158432" cy="2415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5311" w:rsidRDefault="002C5311" w:rsidP="00995E0A">
      <w:pPr>
        <w:ind w:firstLine="567"/>
        <w:jc w:val="center"/>
        <w:rPr>
          <w:sz w:val="28"/>
        </w:rPr>
      </w:pPr>
    </w:p>
    <w:p w:rsidR="002C5311" w:rsidRPr="002C5311" w:rsidRDefault="002C5311" w:rsidP="002C5311">
      <w:pPr>
        <w:spacing w:line="30" w:lineRule="atLeast"/>
        <w:ind w:right="760" w:firstLine="567"/>
        <w:jc w:val="center"/>
        <w:rPr>
          <w:sz w:val="28"/>
        </w:rPr>
      </w:pPr>
      <w:r>
        <w:rPr>
          <w:sz w:val="28"/>
        </w:rPr>
        <w:t>Рисунок 12 – Код э</w:t>
      </w:r>
      <w:r w:rsidRPr="002C5311">
        <w:rPr>
          <w:sz w:val="28"/>
        </w:rPr>
        <w:t>лемент сайта «</w:t>
      </w:r>
      <w:r w:rsidRPr="002C5311">
        <w:rPr>
          <w:sz w:val="28"/>
          <w:lang w:val="en-US"/>
        </w:rPr>
        <w:t>header</w:t>
      </w:r>
      <w:r w:rsidRPr="002C5311">
        <w:rPr>
          <w:sz w:val="28"/>
        </w:rPr>
        <w:t>»</w:t>
      </w:r>
    </w:p>
    <w:p w:rsidR="005E3F4E" w:rsidRDefault="005E3F4E" w:rsidP="00BE34C1">
      <w:pPr>
        <w:rPr>
          <w:sz w:val="28"/>
        </w:rPr>
      </w:pPr>
    </w:p>
    <w:p w:rsidR="00917AC5" w:rsidRPr="00917AC5" w:rsidRDefault="00430752" w:rsidP="00917AC5">
      <w:pPr>
        <w:ind w:firstLine="567"/>
        <w:jc w:val="both"/>
        <w:rPr>
          <w:sz w:val="28"/>
        </w:rPr>
      </w:pPr>
      <w:r>
        <w:rPr>
          <w:sz w:val="28"/>
        </w:rPr>
        <w:t>После элемента «</w:t>
      </w:r>
      <w:r w:rsidRPr="002C5311">
        <w:rPr>
          <w:sz w:val="28"/>
          <w:lang w:val="en-US"/>
        </w:rPr>
        <w:t>header</w:t>
      </w:r>
      <w:r>
        <w:rPr>
          <w:sz w:val="28"/>
        </w:rPr>
        <w:t xml:space="preserve">», на главной странице сайта информационной системы кинотеатра, расположен </w:t>
      </w:r>
      <w:r w:rsidR="00917AC5" w:rsidRPr="00917AC5">
        <w:rPr>
          <w:sz w:val="28"/>
        </w:rPr>
        <w:t>интерактивный слайдер</w:t>
      </w:r>
      <w:r w:rsidR="00917AC5">
        <w:rPr>
          <w:sz w:val="28"/>
        </w:rPr>
        <w:t xml:space="preserve"> (см. рисунок 13)</w:t>
      </w:r>
      <w:r w:rsidR="00917AC5" w:rsidRPr="00917AC5">
        <w:rPr>
          <w:sz w:val="28"/>
        </w:rPr>
        <w:t>, который содержит афиши актуальных фильмов. Каждая афиша представлена в виде отдельного элемента слайдера, который можно прокручивать горизонтально для просм</w:t>
      </w:r>
      <w:r w:rsidR="00917AC5">
        <w:rPr>
          <w:sz w:val="28"/>
        </w:rPr>
        <w:t>отра доступных фильмов.</w:t>
      </w:r>
    </w:p>
    <w:p w:rsidR="00917AC5" w:rsidRPr="00917AC5" w:rsidRDefault="00917AC5" w:rsidP="00917AC5">
      <w:pPr>
        <w:ind w:firstLine="567"/>
        <w:jc w:val="both"/>
        <w:rPr>
          <w:sz w:val="28"/>
        </w:rPr>
      </w:pPr>
      <w:r w:rsidRPr="00917AC5">
        <w:rPr>
          <w:sz w:val="28"/>
        </w:rPr>
        <w:t xml:space="preserve">При нажатии на любую афишу из слайдера, пользователь перенаправляется на контейнер с информацией о сеансах данного фильма. </w:t>
      </w:r>
    </w:p>
    <w:p w:rsidR="00917AC5" w:rsidRDefault="00917AC5" w:rsidP="00917AC5">
      <w:pPr>
        <w:ind w:firstLine="567"/>
        <w:jc w:val="both"/>
        <w:rPr>
          <w:sz w:val="28"/>
        </w:rPr>
      </w:pPr>
      <w:r w:rsidRPr="00917AC5">
        <w:rPr>
          <w:sz w:val="28"/>
        </w:rPr>
        <w:t xml:space="preserve">Такой функционал позволяет посетителям сайта быстро ознакомиться с актуальными фильмами, выбрать интересующий фильм и узнать расписание его показа в кинотеатре. </w:t>
      </w:r>
    </w:p>
    <w:p w:rsidR="005E3F4E" w:rsidRDefault="00917AC5" w:rsidP="00917AC5">
      <w:pPr>
        <w:ind w:firstLine="567"/>
        <w:jc w:val="both"/>
        <w:rPr>
          <w:sz w:val="28"/>
        </w:rPr>
      </w:pPr>
      <w:r w:rsidRPr="00917AC5">
        <w:rPr>
          <w:sz w:val="28"/>
        </w:rPr>
        <w:t>Интерактивный слайдер с афишами делает процесс выбора фильма и приобретения билетов более удобным и привлекательным для пользователей.</w:t>
      </w:r>
    </w:p>
    <w:p w:rsidR="00917AC5" w:rsidRPr="008022BA" w:rsidRDefault="00917AC5" w:rsidP="00917AC5">
      <w:pPr>
        <w:ind w:firstLine="567"/>
        <w:jc w:val="both"/>
        <w:rPr>
          <w:sz w:val="28"/>
        </w:rPr>
      </w:pPr>
    </w:p>
    <w:p w:rsidR="005E3F4E" w:rsidRDefault="005E3F4E" w:rsidP="005E3F4E">
      <w:pPr>
        <w:ind w:firstLine="567"/>
        <w:jc w:val="center"/>
        <w:rPr>
          <w:sz w:val="28"/>
          <w:lang w:val="en-US"/>
        </w:rPr>
      </w:pPr>
      <w:r w:rsidRPr="005E3F4E">
        <w:rPr>
          <w:noProof/>
          <w:sz w:val="28"/>
        </w:rPr>
        <w:lastRenderedPageBreak/>
        <w:drawing>
          <wp:inline distT="0" distB="0" distL="0" distR="0" wp14:anchorId="1F0ED750" wp14:editId="1766D79B">
            <wp:extent cx="4528868" cy="1325614"/>
            <wp:effectExtent l="0" t="0" r="508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8855" cy="132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4E" w:rsidRDefault="005E3F4E" w:rsidP="005E3F4E">
      <w:pPr>
        <w:ind w:firstLine="567"/>
        <w:jc w:val="center"/>
        <w:rPr>
          <w:sz w:val="28"/>
          <w:lang w:val="en-US"/>
        </w:rPr>
      </w:pPr>
    </w:p>
    <w:p w:rsidR="005E3F4E" w:rsidRPr="008022BA" w:rsidRDefault="005E3F4E" w:rsidP="005E3F4E">
      <w:pPr>
        <w:ind w:firstLine="567"/>
        <w:jc w:val="center"/>
        <w:rPr>
          <w:sz w:val="28"/>
        </w:rPr>
      </w:pPr>
      <w:r>
        <w:rPr>
          <w:sz w:val="28"/>
        </w:rPr>
        <w:t>Рисунок</w:t>
      </w:r>
      <w:r w:rsidRPr="008022BA">
        <w:rPr>
          <w:sz w:val="28"/>
        </w:rPr>
        <w:t xml:space="preserve"> 13 – </w:t>
      </w:r>
      <w:r>
        <w:rPr>
          <w:sz w:val="28"/>
        </w:rPr>
        <w:t>Слайдер</w:t>
      </w:r>
    </w:p>
    <w:p w:rsidR="00917AC5" w:rsidRPr="008022BA" w:rsidRDefault="00917AC5" w:rsidP="00917AC5">
      <w:pPr>
        <w:ind w:firstLine="567"/>
        <w:rPr>
          <w:sz w:val="28"/>
        </w:rPr>
      </w:pPr>
    </w:p>
    <w:p w:rsidR="00917AC5" w:rsidRPr="00697407" w:rsidRDefault="00917AC5" w:rsidP="00917AC5">
      <w:pPr>
        <w:ind w:firstLine="567"/>
        <w:jc w:val="both"/>
        <w:rPr>
          <w:sz w:val="28"/>
        </w:rPr>
      </w:pPr>
      <w:r w:rsidRPr="00917AC5">
        <w:rPr>
          <w:sz w:val="28"/>
        </w:rPr>
        <w:t>Для создания интерактивного слайдера с афишами актуальных фильмов на странице сайта кинотеатра использован следующий код</w:t>
      </w:r>
      <w:r w:rsidR="00697407">
        <w:rPr>
          <w:sz w:val="28"/>
        </w:rPr>
        <w:t>, представленный на рисунках</w:t>
      </w:r>
      <w:r>
        <w:rPr>
          <w:sz w:val="28"/>
        </w:rPr>
        <w:t xml:space="preserve"> 14.1</w:t>
      </w:r>
      <w:r w:rsidR="00697407" w:rsidRPr="00697407">
        <w:rPr>
          <w:sz w:val="28"/>
        </w:rPr>
        <w:t xml:space="preserve">, 14.2, 14,3. </w:t>
      </w:r>
    </w:p>
    <w:p w:rsidR="00B83EBE" w:rsidRPr="00B83EBE" w:rsidRDefault="00B83EBE" w:rsidP="008A6681">
      <w:pPr>
        <w:ind w:firstLine="567"/>
        <w:jc w:val="both"/>
        <w:rPr>
          <w:sz w:val="28"/>
        </w:rPr>
      </w:pPr>
    </w:p>
    <w:p w:rsidR="00E56346" w:rsidRPr="005E3F4E" w:rsidRDefault="008A6681" w:rsidP="008A6681">
      <w:pPr>
        <w:ind w:firstLine="567"/>
        <w:jc w:val="center"/>
        <w:rPr>
          <w:sz w:val="28"/>
          <w:lang w:val="en-US"/>
        </w:rPr>
      </w:pPr>
      <w:r w:rsidRPr="008A6681">
        <w:rPr>
          <w:noProof/>
          <w:sz w:val="28"/>
        </w:rPr>
        <w:drawing>
          <wp:inline distT="0" distB="0" distL="0" distR="0" wp14:anchorId="5F6A09FB" wp14:editId="020DD6A0">
            <wp:extent cx="3666226" cy="2908443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6567" cy="290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681" w:rsidRPr="005E3F4E" w:rsidRDefault="008A6681" w:rsidP="008A6681">
      <w:pPr>
        <w:ind w:firstLine="567"/>
        <w:jc w:val="center"/>
        <w:rPr>
          <w:sz w:val="28"/>
          <w:lang w:val="en-US"/>
        </w:rPr>
      </w:pPr>
    </w:p>
    <w:p w:rsidR="008A6681" w:rsidRPr="005E3F4E" w:rsidRDefault="008A6681" w:rsidP="008A6681">
      <w:pPr>
        <w:spacing w:line="30" w:lineRule="atLeast"/>
        <w:ind w:right="760" w:firstLine="567"/>
        <w:jc w:val="center"/>
        <w:rPr>
          <w:sz w:val="28"/>
          <w:lang w:val="en-US"/>
        </w:rPr>
      </w:pPr>
      <w:r>
        <w:rPr>
          <w:sz w:val="28"/>
        </w:rPr>
        <w:t>Рисунок</w:t>
      </w:r>
      <w:r w:rsidR="005E3F4E">
        <w:rPr>
          <w:sz w:val="28"/>
          <w:lang w:val="en-US"/>
        </w:rPr>
        <w:t xml:space="preserve"> 14</w:t>
      </w:r>
      <w:r w:rsidRPr="005E3F4E">
        <w:rPr>
          <w:sz w:val="28"/>
          <w:lang w:val="en-US"/>
        </w:rPr>
        <w:t xml:space="preserve">.1 – </w:t>
      </w:r>
      <w:r w:rsidR="005E3F4E">
        <w:rPr>
          <w:sz w:val="28"/>
          <w:lang w:val="en-US"/>
        </w:rPr>
        <w:t xml:space="preserve">Html </w:t>
      </w:r>
      <w:r w:rsidR="005E3F4E">
        <w:rPr>
          <w:sz w:val="28"/>
        </w:rPr>
        <w:t>слайдера</w:t>
      </w:r>
    </w:p>
    <w:p w:rsidR="005E3F4E" w:rsidRPr="005E3F4E" w:rsidRDefault="005E3F4E" w:rsidP="008A6681">
      <w:pPr>
        <w:spacing w:line="30" w:lineRule="atLeast"/>
        <w:ind w:right="760" w:firstLine="567"/>
        <w:jc w:val="center"/>
        <w:rPr>
          <w:sz w:val="28"/>
          <w:lang w:val="en-US"/>
        </w:rPr>
      </w:pPr>
    </w:p>
    <w:p w:rsidR="005E3F4E" w:rsidRPr="005E3F4E" w:rsidRDefault="005E3F4E" w:rsidP="005E3F4E">
      <w:pPr>
        <w:spacing w:line="30" w:lineRule="atLeast"/>
        <w:ind w:right="760" w:firstLine="567"/>
        <w:jc w:val="center"/>
        <w:rPr>
          <w:sz w:val="28"/>
          <w:lang w:val="en-US"/>
        </w:rPr>
      </w:pPr>
    </w:p>
    <w:p w:rsidR="008A6681" w:rsidRPr="005E3F4E" w:rsidRDefault="000D2CA1" w:rsidP="008A6681">
      <w:pPr>
        <w:ind w:firstLine="567"/>
        <w:jc w:val="center"/>
        <w:rPr>
          <w:sz w:val="28"/>
          <w:lang w:val="en-US"/>
        </w:rPr>
      </w:pPr>
      <w:r w:rsidRPr="000D2CA1">
        <w:rPr>
          <w:noProof/>
          <w:sz w:val="28"/>
        </w:rPr>
        <w:lastRenderedPageBreak/>
        <w:drawing>
          <wp:inline distT="0" distB="0" distL="0" distR="0" wp14:anchorId="67EF75F0" wp14:editId="688C72C5">
            <wp:extent cx="3843686" cy="3959524"/>
            <wp:effectExtent l="0" t="0" r="444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0871" cy="39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4E" w:rsidRPr="005E3F4E" w:rsidRDefault="005E3F4E" w:rsidP="008A6681">
      <w:pPr>
        <w:ind w:firstLine="567"/>
        <w:jc w:val="center"/>
        <w:rPr>
          <w:sz w:val="28"/>
          <w:lang w:val="en-US"/>
        </w:rPr>
      </w:pPr>
    </w:p>
    <w:p w:rsidR="005E3F4E" w:rsidRPr="005E3F4E" w:rsidRDefault="005E3F4E" w:rsidP="005E3F4E">
      <w:pPr>
        <w:spacing w:line="30" w:lineRule="atLeast"/>
        <w:ind w:right="760" w:firstLine="567"/>
        <w:jc w:val="center"/>
        <w:rPr>
          <w:sz w:val="28"/>
          <w:lang w:val="en-US"/>
        </w:rPr>
      </w:pPr>
      <w:r>
        <w:rPr>
          <w:sz w:val="28"/>
        </w:rPr>
        <w:t>Рисунок</w:t>
      </w:r>
      <w:r>
        <w:rPr>
          <w:sz w:val="28"/>
          <w:lang w:val="en-US"/>
        </w:rPr>
        <w:t xml:space="preserve"> 14</w:t>
      </w:r>
      <w:r w:rsidRPr="005E3F4E">
        <w:rPr>
          <w:sz w:val="28"/>
          <w:lang w:val="en-US"/>
        </w:rPr>
        <w:t xml:space="preserve">.2 – </w:t>
      </w:r>
      <w:r>
        <w:rPr>
          <w:sz w:val="28"/>
          <w:lang w:val="en-US"/>
        </w:rPr>
        <w:t xml:space="preserve">CSS </w:t>
      </w:r>
      <w:r>
        <w:rPr>
          <w:sz w:val="28"/>
        </w:rPr>
        <w:t>слайдера</w:t>
      </w:r>
    </w:p>
    <w:p w:rsidR="005E3F4E" w:rsidRDefault="005E3F4E" w:rsidP="008A6681">
      <w:pPr>
        <w:ind w:firstLine="567"/>
        <w:jc w:val="center"/>
        <w:rPr>
          <w:sz w:val="28"/>
          <w:lang w:val="en-US"/>
        </w:rPr>
      </w:pPr>
    </w:p>
    <w:p w:rsidR="005E3F4E" w:rsidRDefault="00B83EBE" w:rsidP="008A6681">
      <w:pPr>
        <w:ind w:firstLine="567"/>
        <w:jc w:val="center"/>
        <w:rPr>
          <w:sz w:val="28"/>
        </w:rPr>
      </w:pPr>
      <w:r w:rsidRPr="00B83EBE">
        <w:rPr>
          <w:noProof/>
          <w:sz w:val="28"/>
        </w:rPr>
        <w:drawing>
          <wp:inline distT="0" distB="0" distL="0" distR="0" wp14:anchorId="6F1BE6B3" wp14:editId="1C6E59E4">
            <wp:extent cx="2864461" cy="42362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8669" cy="425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CA1" w:rsidRDefault="000D2CA1" w:rsidP="008A6681">
      <w:pPr>
        <w:ind w:firstLine="567"/>
        <w:jc w:val="center"/>
        <w:rPr>
          <w:sz w:val="28"/>
        </w:rPr>
      </w:pPr>
    </w:p>
    <w:p w:rsidR="000D2CA1" w:rsidRDefault="000D2CA1" w:rsidP="000D2CA1">
      <w:pPr>
        <w:spacing w:line="30" w:lineRule="atLeast"/>
        <w:ind w:right="760"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14.3 – </w:t>
      </w:r>
      <w:r>
        <w:rPr>
          <w:sz w:val="28"/>
          <w:lang w:val="en-US"/>
        </w:rPr>
        <w:t>JS</w:t>
      </w:r>
      <w:r w:rsidRPr="00917AC5">
        <w:rPr>
          <w:sz w:val="28"/>
        </w:rPr>
        <w:t xml:space="preserve"> </w:t>
      </w:r>
      <w:r>
        <w:rPr>
          <w:sz w:val="28"/>
        </w:rPr>
        <w:t>слайдера</w:t>
      </w:r>
    </w:p>
    <w:p w:rsidR="00BE34C1" w:rsidRPr="00917AC5" w:rsidRDefault="00BE34C1" w:rsidP="000D2CA1">
      <w:pPr>
        <w:spacing w:line="30" w:lineRule="atLeast"/>
        <w:ind w:right="760" w:firstLine="567"/>
        <w:jc w:val="center"/>
        <w:rPr>
          <w:sz w:val="28"/>
        </w:rPr>
      </w:pPr>
    </w:p>
    <w:p w:rsidR="00917AC5" w:rsidRPr="00917AC5" w:rsidRDefault="00917AC5" w:rsidP="00917AC5">
      <w:pPr>
        <w:ind w:firstLine="567"/>
        <w:jc w:val="both"/>
        <w:rPr>
          <w:sz w:val="28"/>
        </w:rPr>
      </w:pPr>
      <w:r>
        <w:rPr>
          <w:sz w:val="28"/>
        </w:rPr>
        <w:lastRenderedPageBreak/>
        <w:t xml:space="preserve">Под слайдером расположен </w:t>
      </w:r>
      <w:r w:rsidRPr="00917AC5">
        <w:rPr>
          <w:sz w:val="28"/>
        </w:rPr>
        <w:t>элемент, который отображает дни недели</w:t>
      </w:r>
      <w:r w:rsidR="00697407">
        <w:rPr>
          <w:sz w:val="28"/>
        </w:rPr>
        <w:t xml:space="preserve"> (см. рисунок 15)</w:t>
      </w:r>
      <w:r w:rsidRPr="00917AC5">
        <w:rPr>
          <w:sz w:val="28"/>
        </w:rPr>
        <w:t>, на которые посетители могут перейти для просмотра расписания сеансов. Каждый день недели представлен в виде отдельного блока, который может быть на</w:t>
      </w:r>
      <w:r>
        <w:rPr>
          <w:sz w:val="28"/>
        </w:rPr>
        <w:t>жат для выбора конкретного дня.</w:t>
      </w:r>
    </w:p>
    <w:p w:rsidR="00697407" w:rsidRDefault="00917AC5" w:rsidP="00697407">
      <w:pPr>
        <w:ind w:firstLine="567"/>
        <w:jc w:val="both"/>
        <w:rPr>
          <w:sz w:val="28"/>
        </w:rPr>
      </w:pPr>
      <w:r w:rsidRPr="00917AC5">
        <w:rPr>
          <w:sz w:val="28"/>
        </w:rPr>
        <w:t>Кроме того, на этом элементе также отображается текущий день недели, который выделен специальным образом (подсвечен цветом). Это помогает посетит</w:t>
      </w:r>
      <w:r w:rsidR="0083774F">
        <w:rPr>
          <w:sz w:val="28"/>
        </w:rPr>
        <w:t>еля</w:t>
      </w:r>
      <w:r w:rsidR="00A015C6">
        <w:rPr>
          <w:sz w:val="28"/>
        </w:rPr>
        <w:t>м быстро определить, на каком д</w:t>
      </w:r>
      <w:r w:rsidR="0083774F">
        <w:rPr>
          <w:sz w:val="28"/>
        </w:rPr>
        <w:t>не</w:t>
      </w:r>
      <w:r w:rsidRPr="00917AC5">
        <w:rPr>
          <w:sz w:val="28"/>
        </w:rPr>
        <w:t xml:space="preserve"> недели они находятся в данный момент и легко выбрать нужный день для просмотра расписания кинотеатра.</w:t>
      </w:r>
      <w:r w:rsidR="00A015C6">
        <w:rPr>
          <w:sz w:val="28"/>
        </w:rPr>
        <w:t xml:space="preserve"> </w:t>
      </w:r>
    </w:p>
    <w:p w:rsidR="00BE34C1" w:rsidRDefault="00A015C6" w:rsidP="00BE34C1">
      <w:pPr>
        <w:ind w:firstLine="567"/>
        <w:jc w:val="both"/>
        <w:rPr>
          <w:sz w:val="28"/>
        </w:rPr>
      </w:pPr>
      <w:r>
        <w:rPr>
          <w:sz w:val="28"/>
        </w:rPr>
        <w:t xml:space="preserve">Реализация селектора дней недели осуществляется с помощью </w:t>
      </w:r>
      <w:r>
        <w:rPr>
          <w:sz w:val="28"/>
          <w:lang w:val="en-US"/>
        </w:rPr>
        <w:t>html</w:t>
      </w:r>
      <w:r w:rsidRPr="00A015C6">
        <w:rPr>
          <w:sz w:val="28"/>
        </w:rPr>
        <w:t xml:space="preserve"> </w:t>
      </w:r>
      <w:r>
        <w:rPr>
          <w:sz w:val="28"/>
        </w:rPr>
        <w:t>(см. рисунок 16.1)</w:t>
      </w:r>
      <w:r w:rsidRPr="00A015C6">
        <w:rPr>
          <w:sz w:val="28"/>
        </w:rPr>
        <w:t xml:space="preserve">, </w:t>
      </w:r>
      <w:r>
        <w:rPr>
          <w:sz w:val="28"/>
          <w:lang w:val="en-US"/>
        </w:rPr>
        <w:t>CSS</w:t>
      </w:r>
      <w:r>
        <w:rPr>
          <w:sz w:val="28"/>
        </w:rPr>
        <w:t xml:space="preserve"> (см. рисунок 16.2)</w:t>
      </w:r>
      <w:r w:rsidRPr="00A015C6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JS</w:t>
      </w:r>
      <w:r w:rsidR="00BE34C1">
        <w:rPr>
          <w:sz w:val="28"/>
        </w:rPr>
        <w:t xml:space="preserve"> (см. рисунок 16.3)</w:t>
      </w:r>
    </w:p>
    <w:p w:rsidR="00BE34C1" w:rsidRDefault="00BE34C1" w:rsidP="00BE34C1">
      <w:pPr>
        <w:ind w:firstLine="567"/>
        <w:jc w:val="both"/>
        <w:rPr>
          <w:sz w:val="28"/>
        </w:rPr>
      </w:pPr>
    </w:p>
    <w:p w:rsidR="00697407" w:rsidRDefault="00697407" w:rsidP="00697407">
      <w:pPr>
        <w:ind w:firstLine="567"/>
        <w:jc w:val="center"/>
        <w:rPr>
          <w:sz w:val="28"/>
        </w:rPr>
      </w:pPr>
      <w:r w:rsidRPr="00697407">
        <w:rPr>
          <w:noProof/>
          <w:sz w:val="28"/>
        </w:rPr>
        <w:drawing>
          <wp:inline distT="0" distB="0" distL="0" distR="0" wp14:anchorId="507B32DB" wp14:editId="215AC9C9">
            <wp:extent cx="4649638" cy="3311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9304" cy="33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07" w:rsidRDefault="00697407" w:rsidP="00697407">
      <w:pPr>
        <w:ind w:firstLine="567"/>
        <w:jc w:val="center"/>
        <w:rPr>
          <w:sz w:val="28"/>
        </w:rPr>
      </w:pPr>
    </w:p>
    <w:p w:rsidR="00697407" w:rsidRPr="00697407" w:rsidRDefault="00697407" w:rsidP="00697407">
      <w:pPr>
        <w:spacing w:line="30" w:lineRule="atLeast"/>
        <w:ind w:right="760"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15</w:t>
      </w:r>
      <w:r w:rsidRPr="00917AC5">
        <w:rPr>
          <w:sz w:val="28"/>
        </w:rPr>
        <w:t xml:space="preserve"> – </w:t>
      </w:r>
      <w:r w:rsidRPr="00A015C6">
        <w:rPr>
          <w:sz w:val="28"/>
        </w:rPr>
        <w:t>Селектор дней недели</w:t>
      </w:r>
    </w:p>
    <w:p w:rsidR="00697407" w:rsidRDefault="00697407" w:rsidP="00697407">
      <w:pPr>
        <w:ind w:firstLine="567"/>
        <w:jc w:val="center"/>
        <w:rPr>
          <w:sz w:val="28"/>
        </w:rPr>
      </w:pPr>
    </w:p>
    <w:p w:rsidR="00697407" w:rsidRDefault="00A015C6" w:rsidP="00697407">
      <w:pPr>
        <w:ind w:firstLine="567"/>
        <w:jc w:val="center"/>
        <w:rPr>
          <w:sz w:val="28"/>
        </w:rPr>
      </w:pPr>
      <w:r w:rsidRPr="00A015C6">
        <w:rPr>
          <w:noProof/>
          <w:sz w:val="28"/>
        </w:rPr>
        <w:drawing>
          <wp:inline distT="0" distB="0" distL="0" distR="0" wp14:anchorId="32FBEFC6" wp14:editId="062A4AE9">
            <wp:extent cx="2872596" cy="4751612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4656" cy="475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C6" w:rsidRDefault="00A015C6" w:rsidP="00697407">
      <w:pPr>
        <w:ind w:firstLine="567"/>
        <w:jc w:val="center"/>
        <w:rPr>
          <w:sz w:val="28"/>
        </w:rPr>
      </w:pPr>
    </w:p>
    <w:p w:rsidR="00A015C6" w:rsidRPr="00697407" w:rsidRDefault="00A015C6" w:rsidP="00A015C6">
      <w:pPr>
        <w:spacing w:line="30" w:lineRule="atLeast"/>
        <w:ind w:right="760"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16.1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>Html</w:t>
      </w:r>
      <w:r w:rsidRPr="00A015C6">
        <w:rPr>
          <w:sz w:val="28"/>
        </w:rPr>
        <w:t xml:space="preserve"> </w:t>
      </w:r>
      <w:r>
        <w:rPr>
          <w:sz w:val="28"/>
        </w:rPr>
        <w:t>с</w:t>
      </w:r>
      <w:r w:rsidRPr="00A015C6">
        <w:rPr>
          <w:sz w:val="28"/>
        </w:rPr>
        <w:t>електор</w:t>
      </w:r>
      <w:r>
        <w:rPr>
          <w:sz w:val="28"/>
        </w:rPr>
        <w:t>а</w:t>
      </w:r>
      <w:r w:rsidRPr="00A015C6">
        <w:rPr>
          <w:sz w:val="28"/>
        </w:rPr>
        <w:t xml:space="preserve"> дней недели</w:t>
      </w:r>
    </w:p>
    <w:p w:rsidR="00A015C6" w:rsidRDefault="00A015C6" w:rsidP="00697407">
      <w:pPr>
        <w:ind w:firstLine="567"/>
        <w:jc w:val="center"/>
        <w:rPr>
          <w:sz w:val="28"/>
        </w:rPr>
      </w:pPr>
    </w:p>
    <w:p w:rsidR="00A015C6" w:rsidRPr="00A015C6" w:rsidRDefault="00A015C6" w:rsidP="00A015C6">
      <w:pPr>
        <w:rPr>
          <w:sz w:val="28"/>
          <w:lang w:val="en-US"/>
        </w:rPr>
      </w:pPr>
    </w:p>
    <w:p w:rsidR="00A015C6" w:rsidRDefault="00A015C6" w:rsidP="00697407">
      <w:pPr>
        <w:ind w:firstLine="567"/>
        <w:jc w:val="center"/>
        <w:rPr>
          <w:sz w:val="28"/>
        </w:rPr>
      </w:pPr>
    </w:p>
    <w:p w:rsidR="00A015C6" w:rsidRDefault="00A015C6" w:rsidP="00697407">
      <w:pPr>
        <w:ind w:firstLine="567"/>
        <w:jc w:val="center"/>
        <w:rPr>
          <w:sz w:val="28"/>
        </w:rPr>
      </w:pPr>
    </w:p>
    <w:p w:rsidR="00A015C6" w:rsidRDefault="00A015C6" w:rsidP="00697407">
      <w:pPr>
        <w:ind w:firstLine="567"/>
        <w:jc w:val="center"/>
        <w:rPr>
          <w:sz w:val="28"/>
        </w:rPr>
      </w:pPr>
      <w:r w:rsidRPr="00A015C6">
        <w:rPr>
          <w:noProof/>
          <w:sz w:val="28"/>
        </w:rPr>
        <w:lastRenderedPageBreak/>
        <w:drawing>
          <wp:inline distT="0" distB="0" distL="0" distR="0" wp14:anchorId="1F88872A" wp14:editId="53B62AC7">
            <wp:extent cx="2587925" cy="4701291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6382" cy="469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C6" w:rsidRDefault="00A015C6" w:rsidP="00697407">
      <w:pPr>
        <w:ind w:firstLine="567"/>
        <w:jc w:val="center"/>
        <w:rPr>
          <w:sz w:val="28"/>
        </w:rPr>
      </w:pPr>
    </w:p>
    <w:p w:rsidR="00A015C6" w:rsidRPr="00697407" w:rsidRDefault="00A015C6" w:rsidP="00A015C6">
      <w:pPr>
        <w:spacing w:line="30" w:lineRule="atLeast"/>
        <w:ind w:right="760"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16.2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>CSS</w:t>
      </w:r>
      <w:r w:rsidRPr="00A015C6">
        <w:rPr>
          <w:sz w:val="28"/>
        </w:rPr>
        <w:t xml:space="preserve"> </w:t>
      </w:r>
      <w:r>
        <w:rPr>
          <w:sz w:val="28"/>
        </w:rPr>
        <w:t>с</w:t>
      </w:r>
      <w:r w:rsidRPr="00A015C6">
        <w:rPr>
          <w:sz w:val="28"/>
        </w:rPr>
        <w:t>електор</w:t>
      </w:r>
      <w:r>
        <w:rPr>
          <w:sz w:val="28"/>
        </w:rPr>
        <w:t>а</w:t>
      </w:r>
      <w:r w:rsidRPr="00A015C6">
        <w:rPr>
          <w:sz w:val="28"/>
        </w:rPr>
        <w:t xml:space="preserve"> дней недели</w:t>
      </w:r>
    </w:p>
    <w:p w:rsidR="00A015C6" w:rsidRDefault="00A015C6" w:rsidP="00697407">
      <w:pPr>
        <w:ind w:firstLine="567"/>
        <w:jc w:val="center"/>
        <w:rPr>
          <w:sz w:val="28"/>
        </w:rPr>
      </w:pPr>
    </w:p>
    <w:p w:rsidR="00A015C6" w:rsidRDefault="00A015C6" w:rsidP="00697407">
      <w:pPr>
        <w:ind w:firstLine="567"/>
        <w:jc w:val="center"/>
        <w:rPr>
          <w:sz w:val="28"/>
        </w:rPr>
      </w:pPr>
    </w:p>
    <w:p w:rsidR="00A015C6" w:rsidRDefault="00A015C6" w:rsidP="00697407">
      <w:pPr>
        <w:ind w:firstLine="567"/>
        <w:jc w:val="center"/>
        <w:rPr>
          <w:sz w:val="28"/>
          <w:lang w:val="en-US"/>
        </w:rPr>
      </w:pPr>
      <w:r w:rsidRPr="00A015C6">
        <w:rPr>
          <w:noProof/>
          <w:sz w:val="28"/>
        </w:rPr>
        <w:drawing>
          <wp:inline distT="0" distB="0" distL="0" distR="0" wp14:anchorId="0E93E9F0" wp14:editId="5B826744">
            <wp:extent cx="4848902" cy="1905266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5C6" w:rsidRDefault="00A015C6" w:rsidP="00697407">
      <w:pPr>
        <w:ind w:firstLine="567"/>
        <w:jc w:val="center"/>
        <w:rPr>
          <w:sz w:val="28"/>
          <w:lang w:val="en-US"/>
        </w:rPr>
      </w:pPr>
    </w:p>
    <w:p w:rsidR="00A015C6" w:rsidRPr="008022BA" w:rsidRDefault="00A015C6" w:rsidP="00697407">
      <w:pPr>
        <w:ind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16.2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>JS</w:t>
      </w:r>
      <w:r w:rsidRPr="00A015C6">
        <w:rPr>
          <w:sz w:val="28"/>
        </w:rPr>
        <w:t xml:space="preserve"> </w:t>
      </w:r>
      <w:r>
        <w:rPr>
          <w:sz w:val="28"/>
        </w:rPr>
        <w:t>с</w:t>
      </w:r>
      <w:r w:rsidRPr="00A015C6">
        <w:rPr>
          <w:sz w:val="28"/>
        </w:rPr>
        <w:t>електор</w:t>
      </w:r>
      <w:r>
        <w:rPr>
          <w:sz w:val="28"/>
        </w:rPr>
        <w:t>а</w:t>
      </w:r>
      <w:r w:rsidRPr="00A015C6">
        <w:rPr>
          <w:sz w:val="28"/>
        </w:rPr>
        <w:t xml:space="preserve"> дней недели</w:t>
      </w:r>
    </w:p>
    <w:p w:rsidR="00A015C6" w:rsidRDefault="00A015C6" w:rsidP="003A7898">
      <w:pPr>
        <w:ind w:firstLine="567"/>
        <w:rPr>
          <w:sz w:val="28"/>
        </w:rPr>
      </w:pPr>
    </w:p>
    <w:p w:rsidR="003A7898" w:rsidRDefault="003A7898" w:rsidP="003A7898">
      <w:pPr>
        <w:ind w:firstLine="567"/>
        <w:rPr>
          <w:sz w:val="28"/>
        </w:rPr>
      </w:pPr>
    </w:p>
    <w:p w:rsidR="003A7898" w:rsidRDefault="003A7898" w:rsidP="003A7898">
      <w:pPr>
        <w:ind w:firstLine="567"/>
        <w:rPr>
          <w:sz w:val="28"/>
        </w:rPr>
      </w:pPr>
    </w:p>
    <w:p w:rsidR="00F905A2" w:rsidRDefault="00F905A2" w:rsidP="003A7898">
      <w:pPr>
        <w:ind w:firstLine="567"/>
        <w:rPr>
          <w:sz w:val="28"/>
        </w:rPr>
      </w:pPr>
    </w:p>
    <w:p w:rsidR="00F905A2" w:rsidRDefault="00F905A2" w:rsidP="003A7898">
      <w:pPr>
        <w:ind w:firstLine="567"/>
        <w:rPr>
          <w:sz w:val="28"/>
        </w:rPr>
      </w:pPr>
    </w:p>
    <w:p w:rsidR="003A7898" w:rsidRDefault="003A7898" w:rsidP="003A7898">
      <w:pPr>
        <w:ind w:firstLine="567"/>
        <w:rPr>
          <w:sz w:val="28"/>
        </w:rPr>
      </w:pPr>
    </w:p>
    <w:p w:rsidR="003A7898" w:rsidRDefault="003A7898" w:rsidP="003A7898">
      <w:pPr>
        <w:ind w:firstLine="567"/>
        <w:rPr>
          <w:sz w:val="28"/>
        </w:rPr>
      </w:pPr>
    </w:p>
    <w:p w:rsidR="003A7898" w:rsidRDefault="003A7898" w:rsidP="003A7898">
      <w:pPr>
        <w:ind w:firstLine="567"/>
        <w:jc w:val="both"/>
        <w:rPr>
          <w:sz w:val="28"/>
        </w:rPr>
      </w:pPr>
      <w:r>
        <w:rPr>
          <w:sz w:val="28"/>
        </w:rPr>
        <w:lastRenderedPageBreak/>
        <w:t xml:space="preserve">Главный элемент страницы </w:t>
      </w:r>
      <w:r w:rsidRPr="00917AC5">
        <w:rPr>
          <w:sz w:val="28"/>
        </w:rPr>
        <w:t xml:space="preserve">– </w:t>
      </w:r>
      <w:r>
        <w:rPr>
          <w:sz w:val="28"/>
        </w:rPr>
        <w:t>«Карточка фильма» (см. рисунок 17)</w:t>
      </w:r>
      <w:r w:rsidRPr="003A7898">
        <w:rPr>
          <w:sz w:val="28"/>
        </w:rPr>
        <w:t>.</w:t>
      </w:r>
      <w:r>
        <w:rPr>
          <w:sz w:val="28"/>
        </w:rPr>
        <w:t xml:space="preserve"> </w:t>
      </w:r>
      <w:r w:rsidRPr="003A7898">
        <w:rPr>
          <w:sz w:val="28"/>
        </w:rPr>
        <w:t xml:space="preserve"> Элемент представляет собой контейнер, разделенный на три части. Слева находится изображение фильма, справа от него располагается информация о названии, продолжительности и жанре фильма. </w:t>
      </w:r>
    </w:p>
    <w:p w:rsidR="003A7898" w:rsidRPr="003A7898" w:rsidRDefault="003A7898" w:rsidP="003A7898">
      <w:pPr>
        <w:ind w:firstLine="567"/>
        <w:jc w:val="both"/>
        <w:rPr>
          <w:sz w:val="28"/>
        </w:rPr>
      </w:pPr>
      <w:r w:rsidRPr="003A7898">
        <w:rPr>
          <w:sz w:val="28"/>
        </w:rPr>
        <w:t>Первые два блока (изображение фильма и информация о нем) являются интерактивными</w:t>
      </w:r>
      <w:r>
        <w:rPr>
          <w:sz w:val="28"/>
        </w:rPr>
        <w:t>,</w:t>
      </w:r>
      <w:r w:rsidRPr="003A7898">
        <w:rPr>
          <w:sz w:val="28"/>
        </w:rPr>
        <w:t xml:space="preserve"> и при нажатии на них пользователь будет перенаправлен на страницу с подробным описанием фильма.</w:t>
      </w:r>
    </w:p>
    <w:p w:rsidR="003A7898" w:rsidRDefault="003A7898" w:rsidP="003A7898">
      <w:pPr>
        <w:ind w:firstLine="567"/>
        <w:jc w:val="both"/>
        <w:rPr>
          <w:sz w:val="28"/>
        </w:rPr>
      </w:pPr>
      <w:r w:rsidRPr="003A7898">
        <w:rPr>
          <w:sz w:val="28"/>
        </w:rPr>
        <w:t>Справа от информации о фильме расположен третий блок, содержащий время сеансов. При нажатии пользователь будет перенаправлен на страницу покупки билета. При этом информация о фильме (название, цена, выбранное время) будет автоматически добавлена к выбранному фильму для более удобного оформления покупки.</w:t>
      </w:r>
    </w:p>
    <w:p w:rsidR="003A7898" w:rsidRDefault="003A7898" w:rsidP="003A7898">
      <w:pPr>
        <w:ind w:firstLine="567"/>
        <w:jc w:val="both"/>
        <w:rPr>
          <w:sz w:val="28"/>
        </w:rPr>
      </w:pPr>
    </w:p>
    <w:p w:rsidR="003A7898" w:rsidRDefault="003A7898" w:rsidP="003A7898">
      <w:pPr>
        <w:ind w:firstLine="567"/>
        <w:jc w:val="center"/>
        <w:rPr>
          <w:sz w:val="28"/>
        </w:rPr>
      </w:pPr>
      <w:r w:rsidRPr="003A7898">
        <w:rPr>
          <w:noProof/>
          <w:sz w:val="28"/>
        </w:rPr>
        <w:drawing>
          <wp:inline distT="0" distB="0" distL="0" distR="0" wp14:anchorId="34C075B1" wp14:editId="566FE6E9">
            <wp:extent cx="4054415" cy="1635324"/>
            <wp:effectExtent l="0" t="0" r="381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16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898" w:rsidRDefault="003A7898" w:rsidP="003A7898">
      <w:pPr>
        <w:ind w:firstLine="567"/>
        <w:jc w:val="center"/>
        <w:rPr>
          <w:sz w:val="28"/>
        </w:rPr>
      </w:pPr>
    </w:p>
    <w:p w:rsidR="003A7898" w:rsidRPr="008022BA" w:rsidRDefault="003A7898" w:rsidP="003A7898">
      <w:pPr>
        <w:ind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17</w:t>
      </w:r>
      <w:r w:rsidRPr="00917AC5">
        <w:rPr>
          <w:sz w:val="28"/>
        </w:rPr>
        <w:t xml:space="preserve"> – </w:t>
      </w:r>
      <w:r>
        <w:rPr>
          <w:sz w:val="28"/>
        </w:rPr>
        <w:t>Карточка фильма</w:t>
      </w:r>
    </w:p>
    <w:p w:rsidR="008175E0" w:rsidRPr="008022BA" w:rsidRDefault="008175E0" w:rsidP="003A7898">
      <w:pPr>
        <w:ind w:firstLine="567"/>
        <w:jc w:val="center"/>
        <w:rPr>
          <w:sz w:val="28"/>
        </w:rPr>
      </w:pPr>
    </w:p>
    <w:p w:rsidR="008175E0" w:rsidRPr="00D26397" w:rsidRDefault="008175E0" w:rsidP="008175E0">
      <w:pPr>
        <w:ind w:firstLine="567"/>
        <w:jc w:val="both"/>
        <w:rPr>
          <w:sz w:val="28"/>
        </w:rPr>
      </w:pPr>
      <w:r w:rsidRPr="008175E0">
        <w:rPr>
          <w:sz w:val="28"/>
        </w:rPr>
        <w:t xml:space="preserve">На странице сайта кинотеатра созданы карточки фильмов с помощью </w:t>
      </w:r>
      <w:r w:rsidR="00D26397">
        <w:rPr>
          <w:sz w:val="28"/>
          <w:lang w:val="en-US"/>
        </w:rPr>
        <w:t>html</w:t>
      </w:r>
      <w:r w:rsidRPr="008175E0">
        <w:rPr>
          <w:sz w:val="28"/>
        </w:rPr>
        <w:t>,</w:t>
      </w:r>
      <w:r w:rsidR="00D26397" w:rsidRPr="00D26397">
        <w:rPr>
          <w:sz w:val="28"/>
        </w:rPr>
        <w:t xml:space="preserve"> </w:t>
      </w:r>
      <w:r w:rsidR="00D26397">
        <w:rPr>
          <w:sz w:val="28"/>
          <w:lang w:val="en-US"/>
        </w:rPr>
        <w:t>CSS</w:t>
      </w:r>
      <w:r w:rsidR="00D26397" w:rsidRPr="00D26397">
        <w:rPr>
          <w:sz w:val="28"/>
        </w:rPr>
        <w:t xml:space="preserve"> </w:t>
      </w:r>
      <w:r w:rsidR="00D26397">
        <w:rPr>
          <w:sz w:val="28"/>
        </w:rPr>
        <w:t xml:space="preserve">и </w:t>
      </w:r>
      <w:r w:rsidR="00D26397">
        <w:rPr>
          <w:sz w:val="28"/>
          <w:lang w:val="en-US"/>
        </w:rPr>
        <w:t>JS</w:t>
      </w:r>
      <w:r w:rsidR="00D26397" w:rsidRPr="00D26397">
        <w:rPr>
          <w:sz w:val="28"/>
        </w:rPr>
        <w:t>,</w:t>
      </w:r>
      <w:r w:rsidR="00D26397">
        <w:rPr>
          <w:sz w:val="28"/>
        </w:rPr>
        <w:t xml:space="preserve"> которые</w:t>
      </w:r>
      <w:r w:rsidRPr="008175E0">
        <w:rPr>
          <w:sz w:val="28"/>
        </w:rPr>
        <w:t xml:space="preserve"> представлен</w:t>
      </w:r>
      <w:r w:rsidR="00D26397">
        <w:rPr>
          <w:sz w:val="28"/>
        </w:rPr>
        <w:t>ы</w:t>
      </w:r>
      <w:r w:rsidRPr="008175E0">
        <w:rPr>
          <w:sz w:val="28"/>
        </w:rPr>
        <w:t xml:space="preserve"> на изображениях 18.1, 18.2 и 18.3</w:t>
      </w:r>
      <w:r w:rsidR="00D26397">
        <w:rPr>
          <w:sz w:val="28"/>
        </w:rPr>
        <w:t>.</w:t>
      </w:r>
    </w:p>
    <w:p w:rsidR="006C521A" w:rsidRDefault="006C521A" w:rsidP="008175E0">
      <w:pPr>
        <w:ind w:firstLine="567"/>
        <w:jc w:val="both"/>
        <w:rPr>
          <w:sz w:val="28"/>
        </w:rPr>
      </w:pPr>
    </w:p>
    <w:p w:rsidR="008175E0" w:rsidRDefault="006C521A" w:rsidP="006C521A">
      <w:pPr>
        <w:ind w:firstLine="567"/>
        <w:jc w:val="center"/>
        <w:rPr>
          <w:sz w:val="28"/>
        </w:rPr>
      </w:pPr>
      <w:r w:rsidRPr="006C521A">
        <w:rPr>
          <w:noProof/>
          <w:sz w:val="28"/>
        </w:rPr>
        <w:drawing>
          <wp:inline distT="0" distB="0" distL="0" distR="0" wp14:anchorId="1DFA49CB" wp14:editId="25EDBFB9">
            <wp:extent cx="2320506" cy="3143644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1290" cy="314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21A" w:rsidRDefault="006C521A" w:rsidP="006C521A">
      <w:pPr>
        <w:ind w:firstLine="567"/>
        <w:jc w:val="center"/>
        <w:rPr>
          <w:sz w:val="28"/>
        </w:rPr>
      </w:pPr>
    </w:p>
    <w:p w:rsidR="006C521A" w:rsidRDefault="006C521A" w:rsidP="006C521A">
      <w:pPr>
        <w:ind w:firstLine="567"/>
        <w:jc w:val="center"/>
        <w:rPr>
          <w:sz w:val="28"/>
          <w:lang w:val="en-US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18.1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 xml:space="preserve">Html </w:t>
      </w:r>
      <w:r>
        <w:rPr>
          <w:sz w:val="28"/>
        </w:rPr>
        <w:t>карточки фильма</w:t>
      </w:r>
    </w:p>
    <w:p w:rsidR="006C521A" w:rsidRDefault="006C521A" w:rsidP="006C521A">
      <w:pPr>
        <w:ind w:firstLine="567"/>
        <w:jc w:val="center"/>
        <w:rPr>
          <w:sz w:val="28"/>
        </w:rPr>
      </w:pPr>
      <w:r w:rsidRPr="006C521A">
        <w:rPr>
          <w:noProof/>
          <w:sz w:val="28"/>
        </w:rPr>
        <w:lastRenderedPageBreak/>
        <w:drawing>
          <wp:inline distT="0" distB="0" distL="0" distR="0" wp14:anchorId="2CE0E0EB" wp14:editId="4A216080">
            <wp:extent cx="5132717" cy="3746368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3177" cy="37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21A" w:rsidRDefault="006C521A" w:rsidP="006C521A">
      <w:pPr>
        <w:ind w:firstLine="567"/>
        <w:jc w:val="center"/>
        <w:rPr>
          <w:sz w:val="28"/>
        </w:rPr>
      </w:pPr>
    </w:p>
    <w:p w:rsidR="006C521A" w:rsidRDefault="006C521A" w:rsidP="006C521A">
      <w:pPr>
        <w:ind w:firstLine="567"/>
        <w:jc w:val="center"/>
        <w:rPr>
          <w:sz w:val="28"/>
          <w:lang w:val="en-US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18.</w:t>
      </w:r>
      <w:r>
        <w:rPr>
          <w:sz w:val="28"/>
          <w:lang w:val="en-US"/>
        </w:rPr>
        <w:t>2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 xml:space="preserve">CSS </w:t>
      </w:r>
      <w:r>
        <w:rPr>
          <w:sz w:val="28"/>
        </w:rPr>
        <w:t>карточки фильма</w:t>
      </w:r>
    </w:p>
    <w:p w:rsidR="008175E0" w:rsidRDefault="008175E0" w:rsidP="006C521A">
      <w:pPr>
        <w:ind w:firstLine="567"/>
        <w:jc w:val="center"/>
        <w:rPr>
          <w:sz w:val="28"/>
          <w:lang w:val="en-US"/>
        </w:rPr>
      </w:pPr>
    </w:p>
    <w:p w:rsidR="006C521A" w:rsidRDefault="006C521A" w:rsidP="006C521A">
      <w:pPr>
        <w:ind w:firstLine="567"/>
        <w:jc w:val="center"/>
        <w:rPr>
          <w:sz w:val="28"/>
          <w:lang w:val="en-US"/>
        </w:rPr>
      </w:pPr>
      <w:r w:rsidRPr="006C521A">
        <w:rPr>
          <w:noProof/>
          <w:sz w:val="28"/>
        </w:rPr>
        <w:drawing>
          <wp:inline distT="0" distB="0" distL="0" distR="0" wp14:anchorId="7D7FF320" wp14:editId="309F10A8">
            <wp:extent cx="4011283" cy="3530210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3671" cy="35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21A" w:rsidRDefault="006C521A" w:rsidP="006C521A">
      <w:pPr>
        <w:ind w:firstLine="567"/>
        <w:jc w:val="center"/>
        <w:rPr>
          <w:sz w:val="28"/>
          <w:lang w:val="en-US"/>
        </w:rPr>
      </w:pPr>
    </w:p>
    <w:p w:rsidR="006C521A" w:rsidRPr="008022BA" w:rsidRDefault="006C521A" w:rsidP="006C521A">
      <w:pPr>
        <w:ind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18.</w:t>
      </w:r>
      <w:r w:rsidRPr="008022BA">
        <w:rPr>
          <w:sz w:val="28"/>
        </w:rPr>
        <w:t>3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>CSS</w:t>
      </w:r>
      <w:r w:rsidRPr="008022BA">
        <w:rPr>
          <w:sz w:val="28"/>
        </w:rPr>
        <w:t xml:space="preserve"> </w:t>
      </w:r>
      <w:r>
        <w:rPr>
          <w:sz w:val="28"/>
        </w:rPr>
        <w:t>карточки фильма</w:t>
      </w:r>
    </w:p>
    <w:p w:rsidR="006C521A" w:rsidRDefault="006C521A" w:rsidP="006C521A">
      <w:pPr>
        <w:ind w:firstLine="567"/>
        <w:rPr>
          <w:sz w:val="28"/>
        </w:rPr>
      </w:pPr>
    </w:p>
    <w:p w:rsidR="00D26397" w:rsidRDefault="00D26397" w:rsidP="006C521A">
      <w:pPr>
        <w:ind w:firstLine="567"/>
        <w:jc w:val="both"/>
        <w:rPr>
          <w:sz w:val="28"/>
        </w:rPr>
      </w:pPr>
    </w:p>
    <w:p w:rsidR="00D26397" w:rsidRDefault="00D26397" w:rsidP="006C521A">
      <w:pPr>
        <w:ind w:firstLine="567"/>
        <w:jc w:val="both"/>
        <w:rPr>
          <w:sz w:val="28"/>
        </w:rPr>
      </w:pPr>
    </w:p>
    <w:p w:rsidR="00F905A2" w:rsidRDefault="00F905A2" w:rsidP="006C521A">
      <w:pPr>
        <w:ind w:firstLine="567"/>
        <w:jc w:val="both"/>
        <w:rPr>
          <w:sz w:val="28"/>
        </w:rPr>
      </w:pPr>
    </w:p>
    <w:p w:rsidR="00FC3047" w:rsidRDefault="006C521A" w:rsidP="006C521A">
      <w:pPr>
        <w:ind w:firstLine="567"/>
        <w:jc w:val="both"/>
        <w:rPr>
          <w:sz w:val="28"/>
        </w:rPr>
      </w:pPr>
      <w:r w:rsidRPr="006C521A">
        <w:rPr>
          <w:sz w:val="28"/>
        </w:rPr>
        <w:lastRenderedPageBreak/>
        <w:t>Футер страницы сайта информационной системы кинотеатра представляет собой нижнюю часть страницы</w:t>
      </w:r>
      <w:r>
        <w:rPr>
          <w:sz w:val="28"/>
        </w:rPr>
        <w:t xml:space="preserve"> (см. рисунок 19)</w:t>
      </w:r>
      <w:r w:rsidRPr="006C521A">
        <w:rPr>
          <w:sz w:val="28"/>
        </w:rPr>
        <w:t xml:space="preserve">, содержащую контактную информацию для связи с администрацией кинотеатра. </w:t>
      </w:r>
    </w:p>
    <w:p w:rsidR="006C521A" w:rsidRDefault="006C521A" w:rsidP="006C521A">
      <w:pPr>
        <w:ind w:firstLine="567"/>
        <w:jc w:val="both"/>
        <w:rPr>
          <w:sz w:val="28"/>
        </w:rPr>
      </w:pPr>
      <w:r w:rsidRPr="006C521A">
        <w:rPr>
          <w:sz w:val="28"/>
        </w:rPr>
        <w:t>В этом блоке, пользователь может найти адрес кинотеатра, контактный телефон, электронную почту для обратной связи</w:t>
      </w:r>
      <w:r w:rsidR="00D26397">
        <w:rPr>
          <w:sz w:val="28"/>
        </w:rPr>
        <w:t>. Код футера продемонстрирован на рисунках 20.1, 20.2.</w:t>
      </w:r>
    </w:p>
    <w:p w:rsidR="00D26397" w:rsidRDefault="00D26397" w:rsidP="006C521A">
      <w:pPr>
        <w:ind w:firstLine="567"/>
        <w:jc w:val="both"/>
        <w:rPr>
          <w:sz w:val="28"/>
        </w:rPr>
      </w:pPr>
    </w:p>
    <w:p w:rsidR="00D26397" w:rsidRDefault="00D26397" w:rsidP="00D26397">
      <w:pPr>
        <w:ind w:firstLine="567"/>
        <w:jc w:val="center"/>
        <w:rPr>
          <w:sz w:val="28"/>
        </w:rPr>
      </w:pPr>
      <w:r w:rsidRPr="00D26397">
        <w:rPr>
          <w:noProof/>
          <w:sz w:val="28"/>
        </w:rPr>
        <w:drawing>
          <wp:inline distT="0" distB="0" distL="0" distR="0" wp14:anchorId="614EC496" wp14:editId="25D89A3E">
            <wp:extent cx="4718649" cy="578569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43920" cy="58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397" w:rsidRDefault="00D26397" w:rsidP="00D26397">
      <w:pPr>
        <w:ind w:firstLine="567"/>
        <w:jc w:val="center"/>
        <w:rPr>
          <w:sz w:val="28"/>
        </w:rPr>
      </w:pPr>
    </w:p>
    <w:p w:rsidR="00D26397" w:rsidRDefault="00D26397" w:rsidP="00D26397">
      <w:pPr>
        <w:ind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19</w:t>
      </w:r>
      <w:r w:rsidRPr="00917AC5">
        <w:rPr>
          <w:sz w:val="28"/>
        </w:rPr>
        <w:t xml:space="preserve"> – </w:t>
      </w:r>
      <w:r>
        <w:rPr>
          <w:sz w:val="28"/>
        </w:rPr>
        <w:t>Футер</w:t>
      </w:r>
    </w:p>
    <w:p w:rsidR="00D26397" w:rsidRDefault="00D26397" w:rsidP="00D26397">
      <w:pPr>
        <w:ind w:firstLine="567"/>
        <w:jc w:val="center"/>
        <w:rPr>
          <w:sz w:val="28"/>
        </w:rPr>
      </w:pPr>
    </w:p>
    <w:p w:rsidR="00D26397" w:rsidRDefault="00D26397" w:rsidP="00D26397">
      <w:pPr>
        <w:ind w:firstLine="567"/>
        <w:jc w:val="center"/>
        <w:rPr>
          <w:sz w:val="28"/>
        </w:rPr>
      </w:pPr>
      <w:r w:rsidRPr="00D26397">
        <w:rPr>
          <w:noProof/>
          <w:sz w:val="28"/>
        </w:rPr>
        <w:drawing>
          <wp:inline distT="0" distB="0" distL="0" distR="0" wp14:anchorId="01A1F7A5" wp14:editId="3DA6347B">
            <wp:extent cx="5055080" cy="906774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55807" cy="9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397" w:rsidRDefault="00D26397" w:rsidP="00D26397">
      <w:pPr>
        <w:ind w:firstLine="567"/>
        <w:jc w:val="center"/>
        <w:rPr>
          <w:sz w:val="28"/>
        </w:rPr>
      </w:pPr>
    </w:p>
    <w:p w:rsidR="00D26397" w:rsidRDefault="00D26397" w:rsidP="00D26397">
      <w:pPr>
        <w:ind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20.1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 xml:space="preserve">Html </w:t>
      </w:r>
      <w:r>
        <w:rPr>
          <w:sz w:val="28"/>
        </w:rPr>
        <w:t>футер</w:t>
      </w:r>
      <w:r w:rsidR="00B22A77">
        <w:rPr>
          <w:sz w:val="28"/>
        </w:rPr>
        <w:t>а</w:t>
      </w:r>
    </w:p>
    <w:p w:rsidR="00B22A77" w:rsidRDefault="00B22A77" w:rsidP="00D26397">
      <w:pPr>
        <w:ind w:firstLine="567"/>
        <w:jc w:val="center"/>
        <w:rPr>
          <w:sz w:val="28"/>
        </w:rPr>
      </w:pPr>
    </w:p>
    <w:p w:rsidR="00B22A77" w:rsidRDefault="00B22A77" w:rsidP="00D26397">
      <w:pPr>
        <w:ind w:firstLine="567"/>
        <w:jc w:val="center"/>
        <w:rPr>
          <w:sz w:val="28"/>
        </w:rPr>
      </w:pPr>
      <w:r w:rsidRPr="00B22A77">
        <w:rPr>
          <w:noProof/>
          <w:sz w:val="28"/>
        </w:rPr>
        <w:drawing>
          <wp:inline distT="0" distB="0" distL="0" distR="0" wp14:anchorId="2C382DB9" wp14:editId="023EEBC0">
            <wp:extent cx="3390181" cy="3253892"/>
            <wp:effectExtent l="0" t="0" r="1270" b="3810"/>
            <wp:docPr id="270" name="Рисунок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94194" cy="32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397" w:rsidRPr="00D26397" w:rsidRDefault="00D26397" w:rsidP="00D26397">
      <w:pPr>
        <w:ind w:firstLine="567"/>
        <w:jc w:val="center"/>
        <w:rPr>
          <w:sz w:val="28"/>
        </w:rPr>
      </w:pPr>
    </w:p>
    <w:p w:rsidR="00B22A77" w:rsidRDefault="00B22A77" w:rsidP="00B22A77">
      <w:pPr>
        <w:ind w:firstLine="567"/>
        <w:jc w:val="center"/>
        <w:rPr>
          <w:sz w:val="28"/>
        </w:rPr>
      </w:pPr>
      <w:r>
        <w:rPr>
          <w:sz w:val="28"/>
        </w:rPr>
        <w:t>Рисунок</w:t>
      </w:r>
      <w:r w:rsidRPr="00917AC5">
        <w:rPr>
          <w:sz w:val="28"/>
        </w:rPr>
        <w:t xml:space="preserve"> </w:t>
      </w:r>
      <w:r>
        <w:rPr>
          <w:sz w:val="28"/>
        </w:rPr>
        <w:t>20.2</w:t>
      </w:r>
      <w:r w:rsidRPr="00917AC5">
        <w:rPr>
          <w:sz w:val="28"/>
        </w:rPr>
        <w:t xml:space="preserve"> – </w:t>
      </w:r>
      <w:r>
        <w:rPr>
          <w:sz w:val="28"/>
          <w:lang w:val="en-US"/>
        </w:rPr>
        <w:t>CSS</w:t>
      </w:r>
      <w:r w:rsidRPr="008022BA">
        <w:rPr>
          <w:sz w:val="28"/>
        </w:rPr>
        <w:t xml:space="preserve"> </w:t>
      </w:r>
      <w:r>
        <w:rPr>
          <w:sz w:val="28"/>
        </w:rPr>
        <w:t>футера</w:t>
      </w:r>
    </w:p>
    <w:p w:rsidR="00D26397" w:rsidRDefault="00D26397" w:rsidP="00D26397">
      <w:pPr>
        <w:ind w:firstLine="567"/>
        <w:jc w:val="center"/>
        <w:rPr>
          <w:sz w:val="28"/>
        </w:rPr>
      </w:pPr>
    </w:p>
    <w:p w:rsidR="00D26397" w:rsidRPr="008022BA" w:rsidRDefault="00D26397" w:rsidP="00D26397">
      <w:pPr>
        <w:ind w:firstLine="567"/>
        <w:jc w:val="center"/>
        <w:rPr>
          <w:sz w:val="28"/>
        </w:rPr>
      </w:pPr>
    </w:p>
    <w:p w:rsidR="00B22A77" w:rsidRPr="008022BA" w:rsidRDefault="00B22A77" w:rsidP="00D26397">
      <w:pPr>
        <w:ind w:firstLine="567"/>
        <w:jc w:val="center"/>
        <w:rPr>
          <w:sz w:val="28"/>
        </w:rPr>
      </w:pPr>
    </w:p>
    <w:p w:rsidR="00B22A77" w:rsidRPr="008022BA" w:rsidRDefault="00B22A77" w:rsidP="00D26397">
      <w:pPr>
        <w:ind w:firstLine="567"/>
        <w:jc w:val="center"/>
        <w:rPr>
          <w:sz w:val="28"/>
        </w:rPr>
      </w:pPr>
    </w:p>
    <w:p w:rsidR="00B22A77" w:rsidRPr="008022BA" w:rsidRDefault="00B22A77" w:rsidP="00D26397">
      <w:pPr>
        <w:ind w:firstLine="567"/>
        <w:jc w:val="center"/>
        <w:rPr>
          <w:sz w:val="28"/>
        </w:rPr>
      </w:pPr>
    </w:p>
    <w:p w:rsidR="00B22A77" w:rsidRPr="008022BA" w:rsidRDefault="00B22A77" w:rsidP="00D26397">
      <w:pPr>
        <w:ind w:firstLine="567"/>
        <w:jc w:val="center"/>
        <w:rPr>
          <w:sz w:val="28"/>
        </w:rPr>
      </w:pPr>
    </w:p>
    <w:p w:rsidR="00B22A77" w:rsidRDefault="00B22A77" w:rsidP="00D26397">
      <w:pPr>
        <w:ind w:firstLine="567"/>
        <w:jc w:val="center"/>
        <w:rPr>
          <w:sz w:val="28"/>
        </w:rPr>
      </w:pPr>
    </w:p>
    <w:p w:rsidR="00F905A2" w:rsidRPr="008022BA" w:rsidRDefault="00F905A2" w:rsidP="00D26397">
      <w:pPr>
        <w:ind w:firstLine="567"/>
        <w:jc w:val="center"/>
        <w:rPr>
          <w:sz w:val="28"/>
        </w:rPr>
      </w:pPr>
    </w:p>
    <w:p w:rsidR="00B22A77" w:rsidRPr="006E635D" w:rsidRDefault="00B22A77" w:rsidP="006E635D">
      <w:pPr>
        <w:pStyle w:val="10"/>
        <w:ind w:firstLine="567"/>
        <w:jc w:val="center"/>
        <w:rPr>
          <w:rFonts w:ascii="Times New Roman" w:hAnsi="Times New Roman" w:cs="Times New Roman"/>
          <w:b w:val="0"/>
          <w:sz w:val="28"/>
        </w:rPr>
      </w:pPr>
      <w:bookmarkStart w:id="25" w:name="_Toc164178631"/>
      <w:bookmarkStart w:id="26" w:name="_Toc164235324"/>
      <w:r w:rsidRPr="006E635D">
        <w:rPr>
          <w:rFonts w:ascii="Times New Roman" w:hAnsi="Times New Roman" w:cs="Times New Roman"/>
          <w:b w:val="0"/>
          <w:sz w:val="28"/>
        </w:rPr>
        <w:lastRenderedPageBreak/>
        <w:t>Заключение</w:t>
      </w:r>
      <w:bookmarkEnd w:id="25"/>
      <w:bookmarkEnd w:id="26"/>
    </w:p>
    <w:p w:rsidR="00B22A77" w:rsidRDefault="00B22A77" w:rsidP="006E0FD8">
      <w:pPr>
        <w:ind w:firstLine="567"/>
        <w:jc w:val="both"/>
        <w:rPr>
          <w:sz w:val="28"/>
        </w:rPr>
      </w:pPr>
    </w:p>
    <w:p w:rsidR="00B22A77" w:rsidRDefault="00B22A77" w:rsidP="006E0FD8">
      <w:pPr>
        <w:ind w:firstLine="567"/>
        <w:jc w:val="both"/>
        <w:rPr>
          <w:sz w:val="28"/>
        </w:rPr>
      </w:pPr>
      <w:r w:rsidRPr="00B22A77">
        <w:rPr>
          <w:sz w:val="28"/>
        </w:rPr>
        <w:t xml:space="preserve">В ходе выполнения поставленных целей </w:t>
      </w:r>
      <w:r>
        <w:rPr>
          <w:sz w:val="28"/>
        </w:rPr>
        <w:t xml:space="preserve">по разработке </w:t>
      </w:r>
      <w:r w:rsidRPr="00B22A77">
        <w:rPr>
          <w:sz w:val="28"/>
        </w:rPr>
        <w:t>информационной системы кинотеатра успешно достигнуты все задачи</w:t>
      </w:r>
      <w:r>
        <w:rPr>
          <w:sz w:val="28"/>
        </w:rPr>
        <w:t>. П</w:t>
      </w:r>
      <w:r w:rsidRPr="00B22A77">
        <w:rPr>
          <w:sz w:val="28"/>
        </w:rPr>
        <w:t xml:space="preserve">роведена глубокая аналитика предметной области кинотеатра, что позволило выявить основные потребности пользователей и определить ключевые бизнес-процессы. На основе полученных </w:t>
      </w:r>
      <w:r>
        <w:rPr>
          <w:sz w:val="28"/>
        </w:rPr>
        <w:t xml:space="preserve">данных </w:t>
      </w:r>
      <w:r w:rsidRPr="00B22A77">
        <w:rPr>
          <w:sz w:val="28"/>
        </w:rPr>
        <w:t>разработано техническое задание, которое послужило основой для создания функционала информационной системы, направленного на повышение удобства посетителей и э</w:t>
      </w:r>
      <w:r>
        <w:rPr>
          <w:sz w:val="28"/>
        </w:rPr>
        <w:t>ффективности работы кинотеатра.</w:t>
      </w:r>
    </w:p>
    <w:p w:rsidR="001940B4" w:rsidRPr="00B70720" w:rsidRDefault="001940B4" w:rsidP="001940B4">
      <w:pPr>
        <w:ind w:firstLine="567"/>
        <w:jc w:val="both"/>
        <w:rPr>
          <w:sz w:val="28"/>
        </w:rPr>
      </w:pPr>
      <w:r w:rsidRPr="00B70720">
        <w:rPr>
          <w:sz w:val="28"/>
        </w:rPr>
        <w:t>Цель курсового проекта достигнута: спроектирована и разработана информационная система кинотеатра.</w:t>
      </w:r>
    </w:p>
    <w:p w:rsidR="001940B4" w:rsidRPr="00B70720" w:rsidRDefault="001940B4" w:rsidP="001940B4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Для достижения поставленной цели, выполнены следующие задачи:</w:t>
      </w:r>
    </w:p>
    <w:p w:rsidR="001940B4" w:rsidRPr="007235B4" w:rsidRDefault="007235B4" w:rsidP="001940B4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1) п</w:t>
      </w:r>
      <w:r w:rsidR="001940B4" w:rsidRPr="00B70720">
        <w:rPr>
          <w:color w:val="000000"/>
          <w:sz w:val="28"/>
          <w:szCs w:val="28"/>
        </w:rPr>
        <w:t>роа</w:t>
      </w:r>
      <w:r>
        <w:rPr>
          <w:color w:val="000000"/>
          <w:sz w:val="28"/>
          <w:szCs w:val="28"/>
        </w:rPr>
        <w:t>нализирована предметная область</w:t>
      </w:r>
      <w:r w:rsidRPr="007235B4">
        <w:rPr>
          <w:color w:val="000000"/>
          <w:sz w:val="28"/>
          <w:szCs w:val="28"/>
        </w:rPr>
        <w:t>;</w:t>
      </w:r>
    </w:p>
    <w:p w:rsidR="001940B4" w:rsidRPr="007235B4" w:rsidRDefault="001940B4" w:rsidP="001940B4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 w:rsidRPr="00B70720">
        <w:rPr>
          <w:color w:val="000000"/>
          <w:sz w:val="28"/>
          <w:szCs w:val="28"/>
        </w:rPr>
        <w:t>2) </w:t>
      </w:r>
      <w:r w:rsidR="007235B4">
        <w:rPr>
          <w:color w:val="000000"/>
          <w:sz w:val="28"/>
          <w:szCs w:val="28"/>
        </w:rPr>
        <w:t>разработано техническое задание</w:t>
      </w:r>
      <w:r w:rsidR="007235B4" w:rsidRPr="007235B4">
        <w:rPr>
          <w:color w:val="000000"/>
          <w:sz w:val="28"/>
          <w:szCs w:val="28"/>
        </w:rPr>
        <w:t>;</w:t>
      </w:r>
    </w:p>
    <w:p w:rsidR="001940B4" w:rsidRPr="007235B4" w:rsidRDefault="007235B4" w:rsidP="001940B4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3) о</w:t>
      </w:r>
      <w:r w:rsidR="001940B4" w:rsidRPr="00B70720">
        <w:rPr>
          <w:color w:val="000000"/>
          <w:sz w:val="28"/>
          <w:szCs w:val="28"/>
        </w:rPr>
        <w:t>боснован выбор средств проект</w:t>
      </w:r>
      <w:r>
        <w:rPr>
          <w:color w:val="000000"/>
          <w:sz w:val="28"/>
          <w:szCs w:val="28"/>
        </w:rPr>
        <w:t>ирования информационной системы</w:t>
      </w:r>
      <w:r w:rsidRPr="007235B4">
        <w:rPr>
          <w:color w:val="000000"/>
          <w:sz w:val="28"/>
          <w:szCs w:val="28"/>
        </w:rPr>
        <w:t>;</w:t>
      </w:r>
    </w:p>
    <w:p w:rsidR="001940B4" w:rsidRPr="007235B4" w:rsidRDefault="007235B4" w:rsidP="001940B4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4) о</w:t>
      </w:r>
      <w:r w:rsidR="001940B4" w:rsidRPr="00B70720">
        <w:rPr>
          <w:color w:val="000000"/>
          <w:sz w:val="28"/>
          <w:szCs w:val="28"/>
        </w:rPr>
        <w:t xml:space="preserve">писаны бизнес-процессы </w:t>
      </w:r>
      <w:r w:rsidR="001940B4" w:rsidRPr="00B70720">
        <w:rPr>
          <w:sz w:val="28"/>
        </w:rPr>
        <w:t>информационной системы кинотеатра</w:t>
      </w:r>
      <w:r w:rsidRPr="007235B4">
        <w:rPr>
          <w:color w:val="000000"/>
          <w:sz w:val="28"/>
          <w:szCs w:val="28"/>
        </w:rPr>
        <w:t>;</w:t>
      </w:r>
    </w:p>
    <w:p w:rsidR="001940B4" w:rsidRPr="007235B4" w:rsidRDefault="007235B4" w:rsidP="001940B4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5) п</w:t>
      </w:r>
      <w:r w:rsidR="001940B4" w:rsidRPr="00B70720">
        <w:rPr>
          <w:color w:val="000000"/>
          <w:sz w:val="28"/>
          <w:szCs w:val="28"/>
        </w:rPr>
        <w:t xml:space="preserve">остроены диаграммы на языке </w:t>
      </w:r>
      <w:r w:rsidR="001940B4" w:rsidRPr="00B70720">
        <w:rPr>
          <w:color w:val="000000"/>
          <w:sz w:val="28"/>
          <w:szCs w:val="28"/>
          <w:lang w:val="en-US"/>
        </w:rPr>
        <w:t>UML</w:t>
      </w:r>
      <w:r w:rsidRPr="007235B4">
        <w:rPr>
          <w:color w:val="000000"/>
          <w:sz w:val="28"/>
          <w:szCs w:val="28"/>
        </w:rPr>
        <w:t>;</w:t>
      </w:r>
    </w:p>
    <w:p w:rsidR="001940B4" w:rsidRPr="007235B4" w:rsidRDefault="007235B4" w:rsidP="001940B4">
      <w:pPr>
        <w:suppressAutoHyphens/>
        <w:autoSpaceDE w:val="0"/>
        <w:autoSpaceDN w:val="0"/>
        <w:adjustRightInd w:val="0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6) с</w:t>
      </w:r>
      <w:r w:rsidR="001940B4" w:rsidRPr="00B70720">
        <w:rPr>
          <w:color w:val="000000"/>
          <w:sz w:val="28"/>
          <w:szCs w:val="28"/>
        </w:rPr>
        <w:t>проек</w:t>
      </w:r>
      <w:r>
        <w:rPr>
          <w:color w:val="000000"/>
          <w:sz w:val="28"/>
          <w:szCs w:val="28"/>
        </w:rPr>
        <w:t>тирована информационная система</w:t>
      </w:r>
      <w:r w:rsidRPr="007235B4">
        <w:rPr>
          <w:color w:val="000000"/>
          <w:sz w:val="28"/>
          <w:szCs w:val="28"/>
        </w:rPr>
        <w:t>;</w:t>
      </w:r>
    </w:p>
    <w:p w:rsidR="001940B4" w:rsidRPr="00B70720" w:rsidRDefault="007235B4" w:rsidP="001940B4">
      <w:pPr>
        <w:ind w:firstLine="567"/>
        <w:jc w:val="both"/>
        <w:rPr>
          <w:sz w:val="20"/>
          <w:szCs w:val="20"/>
        </w:rPr>
      </w:pPr>
      <w:r>
        <w:rPr>
          <w:color w:val="000000"/>
          <w:sz w:val="28"/>
          <w:szCs w:val="28"/>
        </w:rPr>
        <w:t>7) р</w:t>
      </w:r>
      <w:r w:rsidR="001940B4" w:rsidRPr="00B70720">
        <w:rPr>
          <w:color w:val="000000"/>
          <w:sz w:val="28"/>
          <w:szCs w:val="28"/>
        </w:rPr>
        <w:t>азработана информационная система кинотеатра.</w:t>
      </w:r>
    </w:p>
    <w:p w:rsidR="00B22A77" w:rsidRPr="00B22A77" w:rsidRDefault="00B22A77" w:rsidP="006E0FD8">
      <w:pPr>
        <w:ind w:firstLine="567"/>
        <w:jc w:val="both"/>
        <w:rPr>
          <w:sz w:val="28"/>
        </w:rPr>
      </w:pPr>
      <w:r w:rsidRPr="00B22A77">
        <w:rPr>
          <w:sz w:val="28"/>
        </w:rPr>
        <w:t>Таким образом, выполнение целей информационной системы кинотеатра позволило не только улучшить обслуживание посетителей и оптимизировать процессы продажи билетов, но и повысить эффективность работы персонала и расширить маркетинговые во</w:t>
      </w:r>
      <w:r w:rsidR="001108EF">
        <w:rPr>
          <w:sz w:val="28"/>
        </w:rPr>
        <w:t>зможности кинотеатра. Полученные</w:t>
      </w:r>
      <w:r w:rsidRPr="00B22A77">
        <w:rPr>
          <w:sz w:val="28"/>
        </w:rPr>
        <w:t xml:space="preserve"> знания и навыки в области разработки информационных систем являются ценным ресурсом для дальнейшего развития в данной сфере деятельности.</w:t>
      </w:r>
    </w:p>
    <w:p w:rsidR="006C521A" w:rsidRDefault="006C521A" w:rsidP="006E0FD8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>
      <w:pPr>
        <w:ind w:firstLine="567"/>
        <w:jc w:val="both"/>
        <w:rPr>
          <w:sz w:val="28"/>
        </w:rPr>
      </w:pPr>
    </w:p>
    <w:p w:rsidR="002962FE" w:rsidRDefault="002962FE" w:rsidP="001940B4">
      <w:pPr>
        <w:jc w:val="both"/>
        <w:rPr>
          <w:sz w:val="28"/>
        </w:rPr>
      </w:pPr>
    </w:p>
    <w:p w:rsidR="001940B4" w:rsidRDefault="001940B4" w:rsidP="001940B4">
      <w:pPr>
        <w:jc w:val="both"/>
        <w:rPr>
          <w:sz w:val="28"/>
        </w:rPr>
      </w:pPr>
    </w:p>
    <w:p w:rsidR="001940B4" w:rsidRDefault="001940B4" w:rsidP="001940B4">
      <w:pPr>
        <w:jc w:val="both"/>
        <w:rPr>
          <w:sz w:val="28"/>
        </w:rPr>
      </w:pPr>
    </w:p>
    <w:p w:rsidR="001940B4" w:rsidRDefault="001940B4" w:rsidP="001940B4">
      <w:pPr>
        <w:jc w:val="both"/>
        <w:rPr>
          <w:sz w:val="28"/>
        </w:rPr>
      </w:pPr>
    </w:p>
    <w:p w:rsidR="001940B4" w:rsidRDefault="001940B4" w:rsidP="001940B4">
      <w:pPr>
        <w:jc w:val="both"/>
        <w:rPr>
          <w:sz w:val="28"/>
        </w:rPr>
      </w:pPr>
    </w:p>
    <w:p w:rsidR="002962FE" w:rsidRPr="001940B4" w:rsidRDefault="002962FE" w:rsidP="006E635D">
      <w:pPr>
        <w:pStyle w:val="10"/>
        <w:ind w:firstLine="567"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bookmarkStart w:id="27" w:name="_Toc164178632"/>
      <w:bookmarkStart w:id="28" w:name="_Toc164235325"/>
      <w:r w:rsidRPr="006E635D">
        <w:rPr>
          <w:rFonts w:ascii="Times New Roman" w:hAnsi="Times New Roman" w:cs="Times New Roman"/>
          <w:b w:val="0"/>
          <w:color w:val="000000" w:themeColor="text1"/>
          <w:sz w:val="28"/>
        </w:rPr>
        <w:lastRenderedPageBreak/>
        <w:t>Список используемых источников</w:t>
      </w:r>
      <w:bookmarkEnd w:id="27"/>
      <w:bookmarkEnd w:id="28"/>
    </w:p>
    <w:p w:rsidR="00FC4E2A" w:rsidRPr="001940B4" w:rsidRDefault="00FC4E2A" w:rsidP="002962FE">
      <w:pPr>
        <w:ind w:firstLine="567"/>
        <w:jc w:val="center"/>
        <w:rPr>
          <w:sz w:val="28"/>
        </w:rPr>
      </w:pPr>
    </w:p>
    <w:p w:rsidR="002962FE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>1. </w:t>
      </w:r>
      <w:r w:rsidR="002962FE" w:rsidRPr="00B70720">
        <w:rPr>
          <w:sz w:val="28"/>
          <w:szCs w:val="28"/>
        </w:rPr>
        <w:t xml:space="preserve">Информация об анализе предметной области: </w:t>
      </w:r>
      <w:hyperlink r:id="rId36" w:history="1">
        <w:r w:rsidR="002962FE" w:rsidRPr="00B70720">
          <w:rPr>
            <w:rStyle w:val="af1"/>
            <w:sz w:val="28"/>
            <w:szCs w:val="28"/>
          </w:rPr>
          <w:t xml:space="preserve">Анализ предметной области — </w:t>
        </w:r>
        <w:proofErr w:type="spellStart"/>
        <w:r w:rsidR="002962FE" w:rsidRPr="00B70720">
          <w:rPr>
            <w:rStyle w:val="af1"/>
            <w:sz w:val="28"/>
            <w:szCs w:val="28"/>
          </w:rPr>
          <w:t>Студопедия</w:t>
        </w:r>
        <w:proofErr w:type="spellEnd"/>
        <w:r w:rsidR="002962FE" w:rsidRPr="00B70720">
          <w:rPr>
            <w:rStyle w:val="af1"/>
            <w:sz w:val="28"/>
            <w:szCs w:val="28"/>
          </w:rPr>
          <w:t xml:space="preserve"> (studopedia.ru)</w:t>
        </w:r>
      </w:hyperlink>
      <w:r w:rsidR="002962FE" w:rsidRPr="00B70720">
        <w:rPr>
          <w:sz w:val="28"/>
          <w:szCs w:val="28"/>
        </w:rPr>
        <w:t>.</w:t>
      </w:r>
    </w:p>
    <w:p w:rsidR="002962FE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>2. </w:t>
      </w:r>
      <w:r w:rsidR="002962FE" w:rsidRPr="00B70720">
        <w:rPr>
          <w:sz w:val="28"/>
          <w:szCs w:val="28"/>
        </w:rPr>
        <w:t xml:space="preserve">Информация о </w:t>
      </w:r>
      <w:r w:rsidR="002962FE" w:rsidRPr="00B70720">
        <w:rPr>
          <w:sz w:val="28"/>
          <w:szCs w:val="28"/>
          <w:lang w:val="en-US"/>
        </w:rPr>
        <w:t>Visual</w:t>
      </w:r>
      <w:r w:rsidR="002962FE" w:rsidRPr="00B70720">
        <w:rPr>
          <w:sz w:val="28"/>
          <w:szCs w:val="28"/>
        </w:rPr>
        <w:t xml:space="preserve"> </w:t>
      </w:r>
      <w:r w:rsidR="002962FE" w:rsidRPr="00B70720">
        <w:rPr>
          <w:sz w:val="28"/>
          <w:szCs w:val="28"/>
          <w:lang w:val="en-US"/>
        </w:rPr>
        <w:t>Studio</w:t>
      </w:r>
      <w:r w:rsidR="002962FE" w:rsidRPr="00B70720">
        <w:rPr>
          <w:sz w:val="28"/>
          <w:szCs w:val="28"/>
        </w:rPr>
        <w:t xml:space="preserve"> </w:t>
      </w:r>
      <w:r w:rsidR="002962FE" w:rsidRPr="00B70720">
        <w:rPr>
          <w:sz w:val="28"/>
          <w:szCs w:val="28"/>
          <w:lang w:val="en-US"/>
        </w:rPr>
        <w:t>Code</w:t>
      </w:r>
      <w:r w:rsidR="002962FE" w:rsidRPr="00B70720">
        <w:rPr>
          <w:sz w:val="28"/>
          <w:szCs w:val="28"/>
        </w:rPr>
        <w:t xml:space="preserve">: </w:t>
      </w:r>
      <w:hyperlink r:id="rId37" w:history="1">
        <w:r w:rsidR="002962FE" w:rsidRPr="00B70720">
          <w:rPr>
            <w:rStyle w:val="af1"/>
            <w:sz w:val="28"/>
            <w:szCs w:val="28"/>
          </w:rPr>
          <w:t xml:space="preserve">Начало работы с </w:t>
        </w:r>
        <w:proofErr w:type="spellStart"/>
        <w:r w:rsidR="002962FE" w:rsidRPr="00B70720">
          <w:rPr>
            <w:rStyle w:val="af1"/>
            <w:sz w:val="28"/>
            <w:szCs w:val="28"/>
          </w:rPr>
          <w:t>Visual</w:t>
        </w:r>
        <w:proofErr w:type="spellEnd"/>
        <w:r w:rsidR="002962FE" w:rsidRPr="00B70720">
          <w:rPr>
            <w:rStyle w:val="af1"/>
            <w:sz w:val="28"/>
            <w:szCs w:val="28"/>
          </w:rPr>
          <w:t xml:space="preserve"> </w:t>
        </w:r>
        <w:proofErr w:type="spellStart"/>
        <w:r w:rsidR="002962FE" w:rsidRPr="00B70720">
          <w:rPr>
            <w:rStyle w:val="af1"/>
            <w:sz w:val="28"/>
            <w:szCs w:val="28"/>
          </w:rPr>
          <w:t>Code</w:t>
        </w:r>
        <w:proofErr w:type="spellEnd"/>
        <w:r w:rsidR="002962FE" w:rsidRPr="00B70720">
          <w:rPr>
            <w:rStyle w:val="af1"/>
            <w:sz w:val="28"/>
            <w:szCs w:val="28"/>
          </w:rPr>
          <w:t>: особенности и описание OTUS</w:t>
        </w:r>
      </w:hyperlink>
      <w:r w:rsidR="002962FE" w:rsidRPr="00B70720">
        <w:rPr>
          <w:sz w:val="28"/>
          <w:szCs w:val="28"/>
        </w:rPr>
        <w:t>.</w:t>
      </w:r>
    </w:p>
    <w:p w:rsidR="002962FE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 xml:space="preserve">3. </w:t>
      </w:r>
      <w:r w:rsidR="002962FE" w:rsidRPr="00B70720">
        <w:rPr>
          <w:sz w:val="28"/>
          <w:szCs w:val="28"/>
        </w:rPr>
        <w:t xml:space="preserve">Информация о </w:t>
      </w:r>
      <w:r w:rsidR="002962FE" w:rsidRPr="00B70720">
        <w:rPr>
          <w:sz w:val="28"/>
          <w:szCs w:val="28"/>
          <w:lang w:val="en-US"/>
        </w:rPr>
        <w:t>Ramus</w:t>
      </w:r>
      <w:r w:rsidR="002962FE" w:rsidRPr="00B70720">
        <w:rPr>
          <w:sz w:val="28"/>
          <w:szCs w:val="28"/>
        </w:rPr>
        <w:t xml:space="preserve"> </w:t>
      </w:r>
      <w:r w:rsidR="002962FE" w:rsidRPr="00B70720">
        <w:rPr>
          <w:sz w:val="28"/>
          <w:szCs w:val="28"/>
          <w:lang w:val="en-US"/>
        </w:rPr>
        <w:t>Education</w:t>
      </w:r>
      <w:r w:rsidR="002962FE" w:rsidRPr="00B70720">
        <w:rPr>
          <w:sz w:val="28"/>
          <w:szCs w:val="28"/>
        </w:rPr>
        <w:t xml:space="preserve">: </w:t>
      </w:r>
      <w:hyperlink r:id="rId38" w:history="1">
        <w:proofErr w:type="spellStart"/>
        <w:r w:rsidR="002962FE" w:rsidRPr="00B70720">
          <w:rPr>
            <w:rStyle w:val="af1"/>
            <w:sz w:val="28"/>
            <w:szCs w:val="28"/>
          </w:rPr>
          <w:t>Ramus</w:t>
        </w:r>
        <w:proofErr w:type="spellEnd"/>
        <w:r w:rsidR="002962FE" w:rsidRPr="00B70720">
          <w:rPr>
            <w:rStyle w:val="af1"/>
            <w:sz w:val="28"/>
            <w:szCs w:val="28"/>
          </w:rPr>
          <w:t xml:space="preserve"> </w:t>
        </w:r>
        <w:proofErr w:type="spellStart"/>
        <w:r w:rsidR="002962FE" w:rsidRPr="00B70720">
          <w:rPr>
            <w:rStyle w:val="af1"/>
            <w:sz w:val="28"/>
            <w:szCs w:val="28"/>
          </w:rPr>
          <w:t>Educational</w:t>
        </w:r>
        <w:proofErr w:type="spellEnd"/>
        <w:r w:rsidR="002962FE" w:rsidRPr="00B70720">
          <w:rPr>
            <w:rStyle w:val="af1"/>
            <w:sz w:val="28"/>
            <w:szCs w:val="28"/>
          </w:rPr>
          <w:t>: описание и сферы применения (spravochnick.ru)</w:t>
        </w:r>
      </w:hyperlink>
      <w:r w:rsidR="002962FE" w:rsidRPr="00B70720">
        <w:rPr>
          <w:sz w:val="28"/>
          <w:szCs w:val="28"/>
        </w:rPr>
        <w:t>.</w:t>
      </w:r>
    </w:p>
    <w:p w:rsidR="002962FE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>4. </w:t>
      </w:r>
      <w:r w:rsidR="002962FE" w:rsidRPr="00B70720">
        <w:rPr>
          <w:sz w:val="28"/>
          <w:szCs w:val="28"/>
        </w:rPr>
        <w:t xml:space="preserve">Обзор </w:t>
      </w:r>
      <w:r w:rsidR="00E553AF" w:rsidRPr="00B70720">
        <w:rPr>
          <w:sz w:val="28"/>
          <w:szCs w:val="28"/>
          <w:lang w:val="en-US"/>
        </w:rPr>
        <w:t>Star</w:t>
      </w:r>
      <w:r w:rsidR="00E553AF" w:rsidRPr="00B70720">
        <w:rPr>
          <w:sz w:val="28"/>
          <w:szCs w:val="28"/>
        </w:rPr>
        <w:t xml:space="preserve"> </w:t>
      </w:r>
      <w:r w:rsidR="00E553AF" w:rsidRPr="00B70720">
        <w:rPr>
          <w:sz w:val="28"/>
          <w:szCs w:val="28"/>
          <w:lang w:val="en-US"/>
        </w:rPr>
        <w:t>UML</w:t>
      </w:r>
      <w:r w:rsidR="00E553AF" w:rsidRPr="00B70720">
        <w:rPr>
          <w:sz w:val="28"/>
          <w:szCs w:val="28"/>
        </w:rPr>
        <w:t xml:space="preserve">: </w:t>
      </w:r>
      <w:hyperlink r:id="rId39" w:history="1">
        <w:r w:rsidR="00E553AF" w:rsidRPr="00B70720">
          <w:rPr>
            <w:rStyle w:val="af1"/>
            <w:sz w:val="28"/>
            <w:szCs w:val="28"/>
          </w:rPr>
          <w:t>ОБЗОР CASE-СРЕДСТВА ДЛЯ МОДЕЛИРОВАНИЯ ПРОГРАММНОГО ОБЕСПЕЧЕНИЯ STARUML2 (infourok.ru)</w:t>
        </w:r>
      </w:hyperlink>
      <w:r w:rsidR="00E553AF" w:rsidRPr="00B70720">
        <w:rPr>
          <w:sz w:val="28"/>
          <w:szCs w:val="28"/>
        </w:rPr>
        <w:t>.</w:t>
      </w:r>
    </w:p>
    <w:p w:rsidR="00E553AF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 xml:space="preserve">5. </w:t>
      </w:r>
      <w:r w:rsidR="00E553AF" w:rsidRPr="00B70720">
        <w:rPr>
          <w:sz w:val="28"/>
          <w:szCs w:val="28"/>
        </w:rPr>
        <w:t xml:space="preserve">Информация о бизнес-процессах: </w:t>
      </w:r>
      <w:hyperlink r:id="rId40" w:history="1">
        <w:r w:rsidR="00E553AF" w:rsidRPr="00B70720">
          <w:rPr>
            <w:rStyle w:val="af1"/>
            <w:sz w:val="28"/>
            <w:szCs w:val="28"/>
          </w:rPr>
          <w:t xml:space="preserve">Что такое бизнес-процесс и описание бизнес процесса / </w:t>
        </w:r>
        <w:proofErr w:type="spellStart"/>
        <w:r w:rsidR="00E553AF" w:rsidRPr="00B70720">
          <w:rPr>
            <w:rStyle w:val="af1"/>
            <w:sz w:val="28"/>
            <w:szCs w:val="28"/>
          </w:rPr>
          <w:t>Хабр</w:t>
        </w:r>
        <w:proofErr w:type="spellEnd"/>
        <w:r w:rsidR="00E553AF" w:rsidRPr="00B70720">
          <w:rPr>
            <w:rStyle w:val="af1"/>
            <w:sz w:val="28"/>
            <w:szCs w:val="28"/>
          </w:rPr>
          <w:t xml:space="preserve"> (habr.com)</w:t>
        </w:r>
      </w:hyperlink>
      <w:r w:rsidR="00E553AF" w:rsidRPr="00B70720">
        <w:rPr>
          <w:sz w:val="28"/>
          <w:szCs w:val="28"/>
        </w:rPr>
        <w:t>.</w:t>
      </w:r>
    </w:p>
    <w:p w:rsidR="00E553AF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>6. </w:t>
      </w:r>
      <w:r w:rsidR="00E553AF" w:rsidRPr="00B70720">
        <w:rPr>
          <w:sz w:val="28"/>
          <w:szCs w:val="28"/>
        </w:rPr>
        <w:t xml:space="preserve">Информация о построении диаграмм классов </w:t>
      </w:r>
      <w:r w:rsidR="00E553AF" w:rsidRPr="00B70720">
        <w:rPr>
          <w:sz w:val="28"/>
          <w:szCs w:val="28"/>
          <w:lang w:val="en-US"/>
        </w:rPr>
        <w:t>UML</w:t>
      </w:r>
      <w:r w:rsidR="00E553AF" w:rsidRPr="00B70720">
        <w:rPr>
          <w:sz w:val="28"/>
          <w:szCs w:val="28"/>
        </w:rPr>
        <w:t xml:space="preserve">: </w:t>
      </w:r>
      <w:hyperlink r:id="rId41" w:history="1">
        <w:r w:rsidR="00E553AF" w:rsidRPr="00B70720">
          <w:rPr>
            <w:rStyle w:val="af1"/>
            <w:sz w:val="28"/>
            <w:szCs w:val="28"/>
          </w:rPr>
          <w:t xml:space="preserve">Использование диаграммы классов UML при проектировании и документировании программного обеспечения / </w:t>
        </w:r>
        <w:proofErr w:type="spellStart"/>
        <w:r w:rsidR="00E553AF" w:rsidRPr="00B70720">
          <w:rPr>
            <w:rStyle w:val="af1"/>
            <w:sz w:val="28"/>
            <w:szCs w:val="28"/>
          </w:rPr>
          <w:t>Хабр</w:t>
        </w:r>
        <w:proofErr w:type="spellEnd"/>
        <w:r w:rsidR="00E553AF" w:rsidRPr="00B70720">
          <w:rPr>
            <w:rStyle w:val="af1"/>
            <w:sz w:val="28"/>
            <w:szCs w:val="28"/>
          </w:rPr>
          <w:t xml:space="preserve"> (habr.com)</w:t>
        </w:r>
      </w:hyperlink>
      <w:r w:rsidR="00E553AF" w:rsidRPr="00B70720">
        <w:rPr>
          <w:sz w:val="28"/>
          <w:szCs w:val="28"/>
        </w:rPr>
        <w:t>.</w:t>
      </w:r>
    </w:p>
    <w:p w:rsidR="00E553AF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>7. </w:t>
      </w:r>
      <w:r w:rsidR="00E553AF" w:rsidRPr="00B70720">
        <w:rPr>
          <w:sz w:val="28"/>
          <w:szCs w:val="28"/>
        </w:rPr>
        <w:t xml:space="preserve">Руководство по работе с </w:t>
      </w:r>
      <w:r w:rsidR="00E553AF" w:rsidRPr="00B70720">
        <w:rPr>
          <w:sz w:val="28"/>
          <w:szCs w:val="28"/>
          <w:lang w:val="en-US"/>
        </w:rPr>
        <w:t>JavaScript</w:t>
      </w:r>
      <w:r w:rsidR="00E553AF" w:rsidRPr="00B70720">
        <w:rPr>
          <w:sz w:val="28"/>
          <w:szCs w:val="28"/>
        </w:rPr>
        <w:t xml:space="preserve">: </w:t>
      </w:r>
      <w:hyperlink r:id="rId42" w:history="1">
        <w:r w:rsidR="00E553AF" w:rsidRPr="00B70720">
          <w:rPr>
            <w:rStyle w:val="af1"/>
            <w:sz w:val="28"/>
            <w:szCs w:val="28"/>
          </w:rPr>
          <w:t xml:space="preserve">Основы </w:t>
        </w:r>
        <w:proofErr w:type="spellStart"/>
        <w:r w:rsidR="00E553AF" w:rsidRPr="00B70720">
          <w:rPr>
            <w:rStyle w:val="af1"/>
            <w:sz w:val="28"/>
            <w:szCs w:val="28"/>
          </w:rPr>
          <w:t>JavaScript</w:t>
        </w:r>
        <w:proofErr w:type="spellEnd"/>
        <w:r w:rsidR="00E553AF" w:rsidRPr="00B70720">
          <w:rPr>
            <w:rStyle w:val="af1"/>
            <w:sz w:val="28"/>
            <w:szCs w:val="28"/>
          </w:rPr>
          <w:t xml:space="preserve"> - Изучение веб-разработки | MDN (mozilla.org)</w:t>
        </w:r>
      </w:hyperlink>
      <w:r w:rsidR="00E553AF" w:rsidRPr="00B70720">
        <w:rPr>
          <w:sz w:val="28"/>
          <w:szCs w:val="28"/>
        </w:rPr>
        <w:t>.</w:t>
      </w:r>
    </w:p>
    <w:p w:rsidR="00E553AF" w:rsidRPr="00B70720" w:rsidRDefault="001940B4" w:rsidP="001940B4">
      <w:pPr>
        <w:pStyle w:val="ad"/>
        <w:ind w:left="0" w:firstLine="567"/>
        <w:jc w:val="both"/>
        <w:rPr>
          <w:sz w:val="28"/>
          <w:szCs w:val="28"/>
          <w:lang w:val="en-US"/>
        </w:rPr>
      </w:pPr>
      <w:r w:rsidRPr="00B70720">
        <w:rPr>
          <w:sz w:val="28"/>
          <w:szCs w:val="28"/>
          <w:lang w:val="en-US"/>
        </w:rPr>
        <w:t>8. </w:t>
      </w:r>
      <w:r w:rsidR="00FC4E2A" w:rsidRPr="00B70720">
        <w:rPr>
          <w:sz w:val="28"/>
          <w:szCs w:val="28"/>
        </w:rPr>
        <w:t>Информация</w:t>
      </w:r>
      <w:r w:rsidR="00FC4E2A" w:rsidRPr="00B70720">
        <w:rPr>
          <w:sz w:val="28"/>
          <w:szCs w:val="28"/>
          <w:lang w:val="en-US"/>
        </w:rPr>
        <w:t xml:space="preserve"> </w:t>
      </w:r>
      <w:r w:rsidR="00FC4E2A" w:rsidRPr="00B70720">
        <w:rPr>
          <w:sz w:val="28"/>
          <w:szCs w:val="28"/>
        </w:rPr>
        <w:t>о</w:t>
      </w:r>
      <w:r w:rsidR="00FC4E2A" w:rsidRPr="00B70720">
        <w:rPr>
          <w:sz w:val="28"/>
          <w:szCs w:val="28"/>
          <w:lang w:val="en-US"/>
        </w:rPr>
        <w:t xml:space="preserve"> </w:t>
      </w:r>
      <w:r w:rsidR="00FC4E2A" w:rsidRPr="00B70720">
        <w:rPr>
          <w:sz w:val="28"/>
          <w:szCs w:val="28"/>
        </w:rPr>
        <w:t>модальном</w:t>
      </w:r>
      <w:r w:rsidR="00FC4E2A" w:rsidRPr="00B70720">
        <w:rPr>
          <w:sz w:val="28"/>
          <w:szCs w:val="28"/>
          <w:lang w:val="en-US"/>
        </w:rPr>
        <w:t xml:space="preserve"> </w:t>
      </w:r>
      <w:r w:rsidR="00FC4E2A" w:rsidRPr="00B70720">
        <w:rPr>
          <w:sz w:val="28"/>
          <w:szCs w:val="28"/>
        </w:rPr>
        <w:t>окне</w:t>
      </w:r>
      <w:r w:rsidR="00FC4E2A" w:rsidRPr="00B70720">
        <w:rPr>
          <w:sz w:val="28"/>
          <w:szCs w:val="28"/>
          <w:lang w:val="en-US"/>
        </w:rPr>
        <w:t xml:space="preserve">: </w:t>
      </w:r>
      <w:hyperlink r:id="rId43" w:history="1">
        <w:r w:rsidR="00FC4E2A" w:rsidRPr="00B70720">
          <w:rPr>
            <w:rStyle w:val="af1"/>
            <w:sz w:val="28"/>
            <w:szCs w:val="28"/>
            <w:lang w:val="en-US"/>
          </w:rPr>
          <w:t xml:space="preserve">How </w:t>
        </w:r>
        <w:proofErr w:type="gramStart"/>
        <w:r w:rsidR="00FC4E2A" w:rsidRPr="00B70720">
          <w:rPr>
            <w:rStyle w:val="af1"/>
            <w:sz w:val="28"/>
            <w:szCs w:val="28"/>
            <w:lang w:val="en-US"/>
          </w:rPr>
          <w:t>To</w:t>
        </w:r>
        <w:proofErr w:type="gramEnd"/>
        <w:r w:rsidR="00FC4E2A" w:rsidRPr="00B70720">
          <w:rPr>
            <w:rStyle w:val="af1"/>
            <w:sz w:val="28"/>
            <w:szCs w:val="28"/>
            <w:lang w:val="en-US"/>
          </w:rPr>
          <w:t xml:space="preserve"> Make a Modal Box With CSS and JavaScript (w3schools.com)</w:t>
        </w:r>
      </w:hyperlink>
      <w:r w:rsidR="00FC4E2A" w:rsidRPr="00B70720">
        <w:rPr>
          <w:sz w:val="28"/>
          <w:szCs w:val="28"/>
          <w:lang w:val="en-US"/>
        </w:rPr>
        <w:t>.</w:t>
      </w:r>
    </w:p>
    <w:p w:rsidR="00FC4E2A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>9. </w:t>
      </w:r>
      <w:r w:rsidR="00FC4E2A" w:rsidRPr="00B70720">
        <w:rPr>
          <w:sz w:val="28"/>
          <w:szCs w:val="28"/>
        </w:rPr>
        <w:t xml:space="preserve">Документация по </w:t>
      </w:r>
      <w:proofErr w:type="spellStart"/>
      <w:r w:rsidR="00FC4E2A" w:rsidRPr="00B70720">
        <w:rPr>
          <w:sz w:val="28"/>
          <w:szCs w:val="28"/>
        </w:rPr>
        <w:t>фреймворку</w:t>
      </w:r>
      <w:proofErr w:type="spellEnd"/>
      <w:r w:rsidR="00FC4E2A" w:rsidRPr="00B70720">
        <w:rPr>
          <w:sz w:val="28"/>
          <w:szCs w:val="28"/>
        </w:rPr>
        <w:t xml:space="preserve"> </w:t>
      </w:r>
      <w:r w:rsidR="00FC4E2A" w:rsidRPr="00B70720">
        <w:rPr>
          <w:sz w:val="28"/>
          <w:szCs w:val="28"/>
          <w:lang w:val="en-US"/>
        </w:rPr>
        <w:t>Bootstrap</w:t>
      </w:r>
      <w:r w:rsidR="00FC4E2A" w:rsidRPr="00B70720">
        <w:rPr>
          <w:sz w:val="28"/>
          <w:szCs w:val="28"/>
        </w:rPr>
        <w:t xml:space="preserve"> для создания </w:t>
      </w:r>
      <w:proofErr w:type="gramStart"/>
      <w:r w:rsidR="00FC4E2A" w:rsidRPr="00B70720">
        <w:rPr>
          <w:sz w:val="28"/>
          <w:szCs w:val="28"/>
        </w:rPr>
        <w:t>адаптивных</w:t>
      </w:r>
      <w:proofErr w:type="gramEnd"/>
      <w:r w:rsidR="00FC4E2A" w:rsidRPr="00B70720">
        <w:rPr>
          <w:sz w:val="28"/>
          <w:szCs w:val="28"/>
        </w:rPr>
        <w:t xml:space="preserve"> веб-сайтов: </w:t>
      </w:r>
      <w:hyperlink r:id="rId44" w:history="1">
        <w:r w:rsidR="00FC4E2A" w:rsidRPr="00B70720">
          <w:rPr>
            <w:rStyle w:val="af1"/>
            <w:sz w:val="28"/>
            <w:szCs w:val="28"/>
            <w:lang w:val="en-US"/>
          </w:rPr>
          <w:t>https</w:t>
        </w:r>
        <w:r w:rsidR="00FC4E2A" w:rsidRPr="00B70720">
          <w:rPr>
            <w:rStyle w:val="af1"/>
            <w:sz w:val="28"/>
            <w:szCs w:val="28"/>
          </w:rPr>
          <w:t>://</w:t>
        </w:r>
        <w:proofErr w:type="spellStart"/>
        <w:r w:rsidR="00FC4E2A" w:rsidRPr="00B70720">
          <w:rPr>
            <w:rStyle w:val="af1"/>
            <w:sz w:val="28"/>
            <w:szCs w:val="28"/>
            <w:lang w:val="en-US"/>
          </w:rPr>
          <w:t>getbootstrap</w:t>
        </w:r>
        <w:proofErr w:type="spellEnd"/>
        <w:r w:rsidR="00FC4E2A" w:rsidRPr="00B70720">
          <w:rPr>
            <w:rStyle w:val="af1"/>
            <w:sz w:val="28"/>
            <w:szCs w:val="28"/>
          </w:rPr>
          <w:t>.</w:t>
        </w:r>
        <w:r w:rsidR="00FC4E2A" w:rsidRPr="00B70720">
          <w:rPr>
            <w:rStyle w:val="af1"/>
            <w:sz w:val="28"/>
            <w:szCs w:val="28"/>
            <w:lang w:val="en-US"/>
          </w:rPr>
          <w:t>com</w:t>
        </w:r>
        <w:r w:rsidR="00FC4E2A" w:rsidRPr="00B70720">
          <w:rPr>
            <w:rStyle w:val="af1"/>
            <w:sz w:val="28"/>
            <w:szCs w:val="28"/>
          </w:rPr>
          <w:t>/</w:t>
        </w:r>
        <w:r w:rsidR="00FC4E2A" w:rsidRPr="00B70720">
          <w:rPr>
            <w:rStyle w:val="af1"/>
            <w:sz w:val="28"/>
            <w:szCs w:val="28"/>
            <w:lang w:val="en-US"/>
          </w:rPr>
          <w:t>docs</w:t>
        </w:r>
        <w:r w:rsidR="00FC4E2A" w:rsidRPr="00B70720">
          <w:rPr>
            <w:rStyle w:val="af1"/>
            <w:sz w:val="28"/>
            <w:szCs w:val="28"/>
          </w:rPr>
          <w:t>/5.1/</w:t>
        </w:r>
        <w:r w:rsidR="00FC4E2A" w:rsidRPr="00B70720">
          <w:rPr>
            <w:rStyle w:val="af1"/>
            <w:sz w:val="28"/>
            <w:szCs w:val="28"/>
            <w:lang w:val="en-US"/>
          </w:rPr>
          <w:t>getting</w:t>
        </w:r>
        <w:r w:rsidR="00FC4E2A" w:rsidRPr="00B70720">
          <w:rPr>
            <w:rStyle w:val="af1"/>
            <w:sz w:val="28"/>
            <w:szCs w:val="28"/>
          </w:rPr>
          <w:t>-</w:t>
        </w:r>
        <w:r w:rsidR="00FC4E2A" w:rsidRPr="00B70720">
          <w:rPr>
            <w:rStyle w:val="af1"/>
            <w:sz w:val="28"/>
            <w:szCs w:val="28"/>
            <w:lang w:val="en-US"/>
          </w:rPr>
          <w:t>started</w:t>
        </w:r>
        <w:r w:rsidR="00FC4E2A" w:rsidRPr="00B70720">
          <w:rPr>
            <w:rStyle w:val="af1"/>
            <w:sz w:val="28"/>
            <w:szCs w:val="28"/>
          </w:rPr>
          <w:t>/</w:t>
        </w:r>
        <w:r w:rsidR="00FC4E2A" w:rsidRPr="00B70720">
          <w:rPr>
            <w:rStyle w:val="af1"/>
            <w:sz w:val="28"/>
            <w:szCs w:val="28"/>
            <w:lang w:val="en-US"/>
          </w:rPr>
          <w:t>introduction</w:t>
        </w:r>
      </w:hyperlink>
      <w:r w:rsidR="00FC4E2A" w:rsidRPr="00B70720">
        <w:rPr>
          <w:sz w:val="28"/>
          <w:szCs w:val="28"/>
        </w:rPr>
        <w:t>.</w:t>
      </w:r>
    </w:p>
    <w:p w:rsidR="00FC4E2A" w:rsidRPr="00B70720" w:rsidRDefault="001940B4" w:rsidP="001940B4">
      <w:pPr>
        <w:pStyle w:val="ad"/>
        <w:ind w:left="0" w:firstLine="567"/>
        <w:jc w:val="both"/>
        <w:rPr>
          <w:sz w:val="28"/>
          <w:szCs w:val="28"/>
        </w:rPr>
      </w:pPr>
      <w:r w:rsidRPr="00B70720">
        <w:rPr>
          <w:sz w:val="28"/>
          <w:szCs w:val="28"/>
        </w:rPr>
        <w:t>10. </w:t>
      </w:r>
      <w:r w:rsidR="00FC4E2A" w:rsidRPr="00B70720">
        <w:rPr>
          <w:sz w:val="28"/>
          <w:szCs w:val="28"/>
        </w:rPr>
        <w:t>Статья "10 принципов дизайна пользовательског</w:t>
      </w:r>
      <w:r w:rsidR="00F905A2" w:rsidRPr="00B70720">
        <w:rPr>
          <w:sz w:val="28"/>
          <w:szCs w:val="28"/>
        </w:rPr>
        <w:t>о интерфейса" на сайте </w:t>
      </w:r>
      <w:proofErr w:type="spellStart"/>
      <w:r w:rsidR="00F905A2" w:rsidRPr="00B70720">
        <w:rPr>
          <w:sz w:val="28"/>
          <w:szCs w:val="28"/>
        </w:rPr>
        <w:t>Smashing</w:t>
      </w:r>
      <w:proofErr w:type="spellEnd"/>
      <w:r w:rsidR="00F905A2" w:rsidRPr="00B70720">
        <w:rPr>
          <w:sz w:val="28"/>
          <w:szCs w:val="28"/>
        </w:rPr>
        <w:t> </w:t>
      </w:r>
      <w:proofErr w:type="spellStart"/>
      <w:r w:rsidR="00FC4E2A" w:rsidRPr="00B70720">
        <w:rPr>
          <w:sz w:val="28"/>
          <w:szCs w:val="28"/>
        </w:rPr>
        <w:t>Magazine</w:t>
      </w:r>
      <w:proofErr w:type="spellEnd"/>
      <w:r w:rsidR="00FC4E2A" w:rsidRPr="00B70720">
        <w:rPr>
          <w:sz w:val="28"/>
          <w:szCs w:val="28"/>
        </w:rPr>
        <w:t xml:space="preserve">: </w:t>
      </w:r>
      <w:hyperlink r:id="rId45" w:history="1">
        <w:r w:rsidR="00FC4E2A" w:rsidRPr="00B70720">
          <w:rPr>
            <w:rStyle w:val="af1"/>
            <w:sz w:val="28"/>
            <w:szCs w:val="28"/>
          </w:rPr>
          <w:t>https://www.smashingmagazine.com/2008/01/10-principles-of-effective-web-design</w:t>
        </w:r>
      </w:hyperlink>
      <w:r w:rsidR="00FC4E2A" w:rsidRPr="00B70720">
        <w:rPr>
          <w:sz w:val="28"/>
          <w:szCs w:val="28"/>
        </w:rPr>
        <w:t>.</w:t>
      </w:r>
    </w:p>
    <w:p w:rsidR="00FC4E2A" w:rsidRPr="00FC4E2A" w:rsidRDefault="00FC4E2A" w:rsidP="00FC4E2A">
      <w:pPr>
        <w:pStyle w:val="ad"/>
        <w:ind w:left="928"/>
        <w:rPr>
          <w:sz w:val="28"/>
          <w:szCs w:val="28"/>
        </w:rPr>
      </w:pPr>
    </w:p>
    <w:sectPr w:rsidR="00FC4E2A" w:rsidRPr="00FC4E2A" w:rsidSect="008022BA">
      <w:headerReference w:type="default" r:id="rId46"/>
      <w:headerReference w:type="first" r:id="rId47"/>
      <w:pgSz w:w="11906" w:h="16838"/>
      <w:pgMar w:top="709" w:right="737" w:bottom="1134" w:left="1701" w:header="136" w:footer="98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2C0" w:rsidRDefault="002E42C0" w:rsidP="0085029A">
      <w:r>
        <w:separator/>
      </w:r>
    </w:p>
  </w:endnote>
  <w:endnote w:type="continuationSeparator" w:id="0">
    <w:p w:rsidR="002E42C0" w:rsidRDefault="002E42C0" w:rsidP="00850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panose1 w:val="02010603020201000205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2C0" w:rsidRDefault="002E42C0" w:rsidP="0085029A">
      <w:r>
        <w:separator/>
      </w:r>
    </w:p>
  </w:footnote>
  <w:footnote w:type="continuationSeparator" w:id="0">
    <w:p w:rsidR="002E42C0" w:rsidRDefault="002E42C0" w:rsidP="008502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22BA" w:rsidRDefault="008022BA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0FA2D5DA" wp14:editId="74F2BD32">
              <wp:simplePos x="0" y="0"/>
              <wp:positionH relativeFrom="page">
                <wp:posOffset>717550</wp:posOffset>
              </wp:positionH>
              <wp:positionV relativeFrom="page">
                <wp:posOffset>203200</wp:posOffset>
              </wp:positionV>
              <wp:extent cx="6487795" cy="10258425"/>
              <wp:effectExtent l="0" t="0" r="27305" b="28575"/>
              <wp:wrapNone/>
              <wp:docPr id="24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258425"/>
                        <a:chOff x="0" y="0"/>
                        <a:chExt cx="20000" cy="20000"/>
                      </a:xfrm>
                    </wpg:grpSpPr>
                    <wps:wsp>
                      <wps:cNvPr id="25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1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5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7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8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9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0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1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1E5BA8" w:rsidRDefault="008022BA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2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1E5BA8" w:rsidRDefault="008022BA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3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1E5BA8" w:rsidRDefault="008022BA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4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1E5BA8" w:rsidRDefault="008022BA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5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1E5BA8" w:rsidRDefault="008022BA" w:rsidP="0053536F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6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977FCF" w:rsidRDefault="008022BA" w:rsidP="0053536F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7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294652086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:rsidR="008022BA" w:rsidRDefault="008022BA" w:rsidP="008022BA">
                                <w:pPr>
                                  <w:pStyle w:val="a6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 w:rsidR="007835BA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  <w:p w:rsidR="008022BA" w:rsidRDefault="008022BA" w:rsidP="008022BA">
                            <w:pPr>
                              <w:pStyle w:val="a6"/>
                              <w:ind w:left="360"/>
                            </w:pPr>
                          </w:p>
                          <w:p w:rsidR="008022BA" w:rsidRPr="008022BA" w:rsidRDefault="008022BA" w:rsidP="002A150E">
                            <w:pPr>
                              <w:pStyle w:val="a6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8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A6576" w:rsidRPr="00B73AEE" w:rsidRDefault="000A6576" w:rsidP="000A657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1.009.00.00 </w:t>
                            </w:r>
                            <w:r>
                              <w:t>ПЗ</w:t>
                            </w:r>
                          </w:p>
                          <w:p w:rsidR="008022BA" w:rsidRPr="00AB1AC7" w:rsidRDefault="008022BA" w:rsidP="005353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56.5pt;margin-top:16pt;width:510.85pt;height:807.7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">
              <v:rect id="Rectangle 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+HdMAA&#10;AADcAAAADwAAAGRycy9kb3ducmV2LnhtbERPzYrCMBC+L/gOYQRva6qgaDVKFQRPi1YfYGjGtthM&#10;ahPb6tNvDoLHj+9/ve1NJVpqXGlZwWQcgSDOrC45V3C9HH4XIJxH1lhZJgUvcrDdDH7WGGvb8Zna&#10;1OcihLCLUUHhfR1L6bKCDLqxrYkDd7ONQR9gk0vdYBfCTSWnUTSXBksODQXWtC8ou6dPo+Du+/Yv&#10;ydP3YXndLbPTLumej0Sp0bBPViA89f4r/riPWsF0FuaHM+EIyM0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d+HdMAAAADcAAAADwAAAAAAAAAAAAAAAACYAgAAZHJzL2Rvd25y&#10;ZXYueG1sUEsFBgAAAAAEAAQA9QAAAIUDAAAAAA==&#10;" filled="f" strokeweight="2pt"/>
              <v:line id="Line 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6nPL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Opzy7AAAAA3AAAAA8AAAAAAAAAAAAAAAAA&#10;oQIAAGRycy9kb3ducmV2LnhtbFBLBQYAAAAABAAEAPkAAACOAwAAAAA=&#10;" strokeweight="2pt"/>
              <v:line id="Line 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tRWb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ria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3tRWb8AAADcAAAADwAAAAAAAAAAAAAAAACh&#10;AgAAZHJzL2Rvd25yZXYueG1sUEsFBgAAAAAEAAQA+QAAAI0DAAAAAA==&#10;" strokeweight="2pt"/>
              <v:line id="Line 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Df0ws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w39MLAAAAA3AAAAA8AAAAAAAAAAAAAAAAA&#10;oQIAAGRycy9kb3ducmV2LnhtbFBLBQYAAAAABAAEAPkAAACOAwAAAAA=&#10;" strokeweight="2pt"/>
              <v:line id="Line 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95sts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G0w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ebLbAAAAA3AAAAA8AAAAAAAAAAAAAAAAA&#10;oQIAAGRycy9kb3ducmV2LnhtbFBLBQYAAAAABAAEAPkAAACOAwAAAAA=&#10;" strokeweight="2pt"/>
              <v:line id="Line 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JLJLb8AAADcAAAADwAAAGRycy9kb3ducmV2LnhtbESPwQrCMBBE74L/EFbwpqlCRapRRKh4&#10;E6sXb2uztsVmU5qo9e+NIHgcZuYNs1x3phZPal1lWcFkHIEgzq2uuFBwPqWjOQjnkTXWlknBmxys&#10;V/3eEhNtX3ykZ+YLESDsElRQet8kUrq8JINubBvi4N1sa9AH2RZSt/gKcFPLaRTNpMGKw0KJDW1L&#10;yu/Zwyi4X85xujts9anONvpapP5yvWmlhoNuswDhqfP/8K+91wqmc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JLJLb8AAADcAAAADwAAAAAAAAAAAAAAAACh&#10;AgAAZHJzL2Rvd25yZXYueG1sUEsFBgAAAAAEAAQA+QAAAI0DAAAAAA==&#10;" strokeweight="2pt"/>
              <v:line id="Line 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EBXWs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2Ry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AV1rAAAAA3AAAAA8AAAAAAAAAAAAAAAAA&#10;oQIAAGRycy9kb3ducmV2LnhtbFBLBQYAAAAABAAEAPkAAACOAwAAAAA=&#10;" strokeweight="2pt"/>
              <v:line id="Line 9" o:spid="_x0000_s1034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zyw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z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MM8sHAAAAA3AAAAA8AAAAAAAAAAAAAAAAA&#10;oQIAAGRycy9kb3ducmV2LnhtbFBLBQYAAAAABAAEAPkAAACOAwAAAAA=&#10;" strokeweight="2pt"/>
              <v:line id="Line 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iDkAMIAAADcAAAADwAAAGRycy9kb3ducmV2LnhtbERP3WrCMBS+H+wdwhl4N1MFx9Y1lTEV&#10;Jl6I3R7g2BybanNSkqjdnt5cCLv8+P6L+WA7cSEfWscKJuMMBHHtdMuNgp/v1fMriBCRNXaOScEv&#10;BZiXjw8F5tpdeUeXKjYihXDIUYGJsc+lDLUhi2HseuLEHZy3GBP0jdQeryncdnKaZS/SYsupwWBP&#10;n4bqU3W2CtZ+vzlN/hoj97z2y267eAv2qNToafh4BxFpiP/iu/tLK5jO0tp0Jh0BW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iDkAMIAAADcAAAADwAAAAAAAAAAAAAA&#10;AAChAgAAZHJzL2Rvd25yZXYueG1sUEsFBgAAAAAEAAQA+QAAAJADAAAAAA==&#10;" strokeweight="1pt"/>
              <v:line id="Line 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/DKMAAAADcAAAADwAAAGRycy9kb3ducmV2LnhtbESPwQrCMBBE74L/EFbwpqmCotUoIlS8&#10;idWLt7VZ22KzKU3U+vdGEDwOM/OGWa5bU4knNa60rGA0jEAQZ1aXnCs4n5LBDITzyBory6TgTQ7W&#10;q25nibG2Lz7SM/W5CBB2MSoovK9jKV1WkEE3tDVx8G62MeiDbHKpG3wFuKnkOIqm0mDJYaHAmrYF&#10;Zff0YRTcL+dJsjts9alKN/qaJ/5yvWml+r12swDhqfX/8K+91wrGkzl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3fwyjAAAAA3AAAAA8AAAAAAAAAAAAAAAAA&#10;oQIAAGRycy9kb3ducmV2LnhtbFBLBQYAAAAABAAEAPkAAACOAwAAAAA=&#10;" strokeweight="2pt"/>
              <v:line id="Line 1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oiu8IAAADcAAAADwAAAGRycy9kb3ducmV2LnhtbERPS27CMBDdV+IO1iB1VxxYoDbEiRBQ&#10;qaiLqsABJvEQB+JxZLuQ9vT1olKXT+9fVKPtxY186BwrmM8yEMSN0x23Ck7H16dnECEia+wdk4Jv&#10;ClCVk4cCc+3u/Em3Q2xFCuGQowIT45BLGRpDFsPMDcSJOztvMSboW6k93lO47eUiy5bSYsepweBA&#10;G0PN9fBlFex9/X6d/7RG1rz3u/5j+xLsRanH6bhegYg0xn/xn/tNK1gs0/x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joiu8IAAADcAAAADwAAAAAAAAAAAAAA&#10;AAChAgAAZHJzL2Rvd25yZXYueG1sUEsFBgAAAAAEAAQA+QAAAJADAAAAAA==&#10;" strokeweight="1pt"/>
              <v:rect id="Rectangle 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IIrME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3QC/2fiEZ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yCKzBAAAA3AAAAA8AAAAAAAAAAAAAAAAAmAIAAGRycy9kb3du&#10;cmV2LnhtbFBLBQYAAAAABAAEAPUAAACGAwAAAAA=&#10;" filled="f" stroked="f" strokeweight=".25pt">
                <v:textbox inset="1pt,1pt,1pt,1pt">
                  <w:txbxContent>
                    <w:p w:rsidR="008022BA" w:rsidRPr="001E5BA8" w:rsidRDefault="008022BA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CW28IA&#10;AADcAAAADwAAAGRycy9kb3ducmV2LnhtbESPwWrDMBBE74X+g9hCbo1cE4zrRgkmYOi1Tgs9LtbW&#10;dmKtXEmxnb+PAoUeh5l5w2z3ixnERM73lhW8rBMQxI3VPbcKPo/Vcw7CB2SNg2VScCUP+93jwxYL&#10;bWf+oKkOrYgQ9gUq6EIYCyl905FBv7YjcfR+rDMYonSt1A7nCDeDTJMkkwZ7jgsdjnToqDnXF6Og&#10;LE/L12/9ipWXeeIyvdFt+a3U6mkp30AEWsJ/+K/9rhWkWQr3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JbbwgAAANwAAAAPAAAAAAAAAAAAAAAAAJgCAABkcnMvZG93&#10;bnJldi54bWxQSwUGAAAAAAQABAD1AAAAhwMAAAAA&#10;" filled="f" stroked="f" strokeweight=".25pt">
                <v:textbox inset="1pt,1pt,1pt,1pt">
                  <w:txbxContent>
                    <w:p w:rsidR="008022BA" w:rsidRPr="001E5BA8" w:rsidRDefault="008022BA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wzQM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o22R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wzQMMAAADcAAAADwAAAAAAAAAAAAAAAACYAgAAZHJzL2Rv&#10;d25yZXYueG1sUEsFBgAAAAAEAAQA9QAAAIgDAAAAAA==&#10;" filled="f" stroked="f" strokeweight=".25pt">
                <v:textbox inset="1pt,1pt,1pt,1pt">
                  <w:txbxContent>
                    <w:p w:rsidR="008022BA" w:rsidRPr="001E5BA8" w:rsidRDefault="008022BA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WrNMMA&#10;AADcAAAADwAAAGRycy9kb3ducmV2LnhtbESPwWrDMBBE74X8g9hAbo3cEEziWA4mYOg1bgs5LtbG&#10;dmqtHEl13L+vCoUeh5l5w+TH2QxiIud7ywpe1gkI4sbqnlsF72/V8w6ED8gaB8uk4Js8HIvFU46Z&#10;tg8+01SHVkQI+wwVdCGMmZS+6cigX9uROHpX6wyGKF0rtcNHhJtBbpIklQZ7jgsdjnTqqPmsv4yC&#10;srzNH/d6j5WXu8Sleqvb8qLUajmXBxCB5vAf/mu/agWbdAu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YWrNMMAAADcAAAADwAAAAAAAAAAAAAAAACYAgAAZHJzL2Rv&#10;d25yZXYueG1sUEsFBgAAAAAEAAQA9QAAAIgDAAAAAA==&#10;" filled="f" stroked="f" strokeweight=".25pt">
                <v:textbox inset="1pt,1pt,1pt,1pt">
                  <w:txbxContent>
                    <w:p w:rsidR="008022BA" w:rsidRPr="001E5BA8" w:rsidRDefault="008022BA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kOr8MA&#10;AADcAAAADwAAAGRycy9kb3ducmV2LnhtbESPwWrDMBBE74X8g9hAbrWc0Br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kOr8MAAADcAAAADwAAAAAAAAAAAAAAAACYAgAAZHJzL2Rv&#10;d25yZXYueG1sUEsFBgAAAAAEAAQA9QAAAIgDAAAAAA==&#10;" filled="f" stroked="f" strokeweight=".25pt">
                <v:textbox inset="1pt,1pt,1pt,1pt">
                  <w:txbxContent>
                    <w:p w:rsidR="008022BA" w:rsidRPr="001E5BA8" w:rsidRDefault="008022BA" w:rsidP="0053536F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Q2MAA&#10;AADcAAAADwAAAGRycy9kb3ducmV2LnhtbESPQYvCMBSE7wv+h/AEb2uqSNFqlLIgeLWr4PHRPNtq&#10;81KTrNZ/bxYEj8PMfMOsNr1pxZ2cbywrmIwTEMSl1Q1XCg6/2+85CB+QNbaWScGTPGzWg68VZto+&#10;eE/3IlQiQthnqKAOocuk9GVNBv3YdsTRO1tnMETpKqkdPiLctHKaJKk02HBcqLGjn5rKa/FnFOT5&#10;pT/eigVuvZwnLtUzXeUnpUbDPl+CCNSHT/jd3mkF0zSF/zPxCM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uQ2MAAAADcAAAADwAAAAAAAAAAAAAAAACYAgAAZHJzL2Rvd25y&#10;ZXYueG1sUEsFBgAAAAAEAAQA9QAAAIUDAAAAAA==&#10;" filled="f" stroked="f" strokeweight=".25pt">
                <v:textbox inset="1pt,1pt,1pt,1pt">
                  <w:txbxContent>
                    <w:p w:rsidR="008022BA" w:rsidRPr="00977FCF" w:rsidRDefault="008022BA" w:rsidP="0053536F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977FCF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c1Q8MA&#10;AADcAAAADwAAAGRycy9kb3ducmV2LnhtbESPwWrDMBBE74X8g9hAbrWcUFzXiRJMwdBr3QZ6XKyN&#10;7cRaOZLqOH9fFQo9DjPzhtkdZjOIiZzvLStYJykI4sbqnlsFnx/VYw7CB2SNg2VScCcPh/3iYYeF&#10;tjd+p6kOrYgQ9gUq6EIYCyl905FBn9iROHon6wyGKF0rtcNbhJtBbtI0kwZ7jgsdjvTaUXOpv42C&#10;sjzPx2v9gpWXeeoy/aTb8kup1XIutyACzeE//Nd+0wo2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c1Q8MAAADcAAAADwAAAAAAAAAAAAAAAACYAgAAZHJzL2Rv&#10;d25yZXYueG1sUEsFBgAAAAAEAAQA9QAAAIgDAAAAAA==&#10;" filled="f" stroked="f" strokeweight=".25pt">
                <v:textbox inset="1pt,1pt,1pt,1pt">
                  <w:txbxContent>
                    <w:sdt>
                      <w:sdtPr>
                        <w:id w:val="294652086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p w:rsidR="008022BA" w:rsidRDefault="008022BA" w:rsidP="008022BA">
                          <w:pPr>
                            <w:pStyle w:val="a6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7835BA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  <w:p w:rsidR="008022BA" w:rsidRDefault="008022BA" w:rsidP="008022BA">
                      <w:pPr>
                        <w:pStyle w:val="a6"/>
                        <w:ind w:left="360"/>
                      </w:pPr>
                    </w:p>
                    <w:p w:rsidR="008022BA" w:rsidRPr="008022BA" w:rsidRDefault="008022BA" w:rsidP="002A150E">
                      <w:pPr>
                        <w:pStyle w:val="a6"/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ihMb0A&#10;AADcAAAADwAAAGRycy9kb3ducmV2LnhtbERPTYvCMBC9L/gfwgh7W1NFilajFEHwalXwODRjW20m&#10;NYna/ffmIHh8vO/lujeteJLzjWUF41ECgri0uuFKwfGw/ZuB8AFZY2uZFPyTh/Vq8LPETNsX7+lZ&#10;hErEEPYZKqhD6DIpfVmTQT+yHXHkLtYZDBG6SmqHrxhuWjlJklQabDg21NjRpqbyVjyMgjy/9qd7&#10;Mcetl7PEpXqqq/ys1O+wzxcgAvXhK/64d1rBJI1r45l4BOTqD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3MihMb0AAADcAAAADwAAAAAAAAAAAAAAAACYAgAAZHJzL2Rvd25yZXYu&#10;eG1sUEsFBgAAAAAEAAQA9QAAAIIDAAAAAA==&#10;" filled="f" stroked="f" strokeweight=".25pt">
                <v:textbox inset="1pt,1pt,1pt,1pt">
                  <w:txbxContent>
                    <w:p w:rsidR="000A6576" w:rsidRPr="00B73AEE" w:rsidRDefault="000A6576" w:rsidP="000A657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1.009.00.00 </w:t>
                      </w:r>
                      <w:r>
                        <w:t>ПЗ</w:t>
                      </w:r>
                    </w:p>
                    <w:p w:rsidR="008022BA" w:rsidRPr="00AB1AC7" w:rsidRDefault="008022BA" w:rsidP="0053536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22BA" w:rsidRDefault="008022BA">
    <w:pPr>
      <w:pStyle w:val="a4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1F511F6D" wp14:editId="062F609C">
              <wp:simplePos x="0" y="0"/>
              <wp:positionH relativeFrom="page">
                <wp:posOffset>715645</wp:posOffset>
              </wp:positionH>
              <wp:positionV relativeFrom="page">
                <wp:posOffset>154940</wp:posOffset>
              </wp:positionV>
              <wp:extent cx="6553835" cy="10309225"/>
              <wp:effectExtent l="0" t="0" r="18415" b="15875"/>
              <wp:wrapNone/>
              <wp:docPr id="46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3835" cy="10309225"/>
                        <a:chOff x="0" y="0"/>
                        <a:chExt cx="20000" cy="20000"/>
                      </a:xfrm>
                    </wpg:grpSpPr>
                    <wps:wsp>
                      <wps:cNvPr id="47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2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A44112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B73AEE" w:rsidRDefault="008022BA" w:rsidP="0058606A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1.009.00.00 </w:t>
                            </w:r>
                            <w: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1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2" name="Line 44"/>
                      <wps:cNvCnPr/>
                      <wps:spPr bwMode="auto">
                        <a:xfrm>
                          <a:off x="68" y="1862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23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2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Default="008022BA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Pr="00371BCB" w:rsidRDefault="008022BA" w:rsidP="00F93F9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B73AEE">
                                <w:rPr>
                                  <w:sz w:val="16"/>
                                  <w:szCs w:val="20"/>
                                </w:rPr>
                                <w:t>Игумнов В.А.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6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27"/>
                          <a:chOff x="0" y="0"/>
                          <a:chExt cx="19999" cy="21165"/>
                        </a:xfrm>
                      </wpg:grpSpPr>
                      <wps:wsp>
                        <wps:cNvPr id="227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Default="008022BA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8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8952" y="0"/>
                            <a:ext cx="11047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Pr="00B73AEE" w:rsidRDefault="008022BA" w:rsidP="0053536F">
                              <w:pPr>
                                <w:pStyle w:val="a8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B73AEE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 xml:space="preserve"> Сенотрусова Т.А.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29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0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Pr="009E5A54" w:rsidRDefault="008022BA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1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Pr="007F277A" w:rsidRDefault="008022BA" w:rsidP="0053536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2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33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Default="008022BA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4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Default="00B700EB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B73AEE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Сенотрусова Т.А.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35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36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Default="008022BA" w:rsidP="0053536F">
                              <w:pPr>
                                <w:pStyle w:val="a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7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22BA" w:rsidRDefault="008022BA" w:rsidP="0053536F">
                              <w:pPr>
                                <w:pStyle w:val="a8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38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9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970EE3" w:rsidRDefault="008022BA" w:rsidP="0053536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90D67">
                              <w:t>Проектирование и разработка информационной системы кинотеатра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0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" name="Line 63"/>
                      <wps:cNvCnPr/>
                      <wps:spPr bwMode="auto">
                        <a:xfrm>
                          <a:off x="14231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3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4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Default="008022BA" w:rsidP="0053536F">
                            <w:pPr>
                              <w:pStyle w:val="a8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5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C11652" w:rsidRDefault="00C11652" w:rsidP="0053536F">
                            <w:pPr>
                              <w:pStyle w:val="a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8"/>
                                <w:lang w:val="ru-RU"/>
                              </w:rPr>
                            </w:pPr>
                            <w:r w:rsidRPr="00C11652">
                              <w:rPr>
                                <w:rFonts w:ascii="Times New Roman" w:hAnsi="Times New Roman"/>
                                <w:i w:val="0"/>
                                <w:sz w:val="24"/>
                                <w:szCs w:val="28"/>
                                <w:lang w:val="ru-RU"/>
                              </w:rPr>
                              <w:t>28</w:t>
                            </w:r>
                          </w:p>
                          <w:p w:rsidR="008022BA" w:rsidRPr="00AD69C7" w:rsidRDefault="008022BA" w:rsidP="005353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22BA" w:rsidRPr="00C11652" w:rsidRDefault="00C11652" w:rsidP="0053536F">
                            <w:pPr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  <w:r w:rsidRPr="00C11652">
                              <w:rPr>
                                <w:sz w:val="28"/>
                                <w:szCs w:val="32"/>
                              </w:rPr>
                              <w:t>мИСПР-21-1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1" o:spid="_x0000_s1046" style="position:absolute;margin-left:56.35pt;margin-top:12.2pt;width:516.05pt;height:811.7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">
              <v:rect id="Rectangle 22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i/ScQA&#10;AADbAAAADwAAAGRycy9kb3ducmV2LnhtbESPzWrDMBCE74W8g9hAbo2cEtrEiWLsgqGn0jp5gMXa&#10;2CbWyrHkn/bpq0Khx2FmvmGOyWxaMVLvGssKNusIBHFpdcOVgss5f9yBcB5ZY2uZFHyRg+S0eDhi&#10;rO3EnzQWvhIBwi5GBbX3XSylK2sy6Na2Iw7e1fYGfZB9JXWPU4CbVj5F0bM02HBYqLGj15rKWzEY&#10;BTc/j+9pVXzn+0u2Lz+ydBruqVKr5ZweQHia/X/4r/2mFWxf4PdL+AHy9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eov0nEAAAA2wAAAA8AAAAAAAAAAAAAAAAAmAIAAGRycy9k&#10;b3ducmV2LnhtbFBLBQYAAAAABAAEAPUAAACJAwAAAAA=&#10;" filled="f" strokeweight="2pt"/>
              <v:line id="Line 23" o:spid="_x0000_s104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NIz9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NIz978AAADbAAAADwAAAAAAAAAAAAAAAACh&#10;AgAAZHJzL2Rvd25yZXYueG1sUEsFBgAAAAAEAAQA+QAAAI0DAAAAAA==&#10;" strokeweight="2pt"/>
              <v:line id="Line 24" o:spid="_x0000_s104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hvEp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4hvEpb8AAADbAAAADwAAAAAAAAAAAAAAAACh&#10;AgAAZHJzL2Rvd25yZXYueG1sUEsFBgAAAAAEAAQA+QAAAI0DAAAAAA==&#10;" strokeweight="2pt"/>
              <v:line id="Line 25" o:spid="_x0000_s105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RQ1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k4RQ17wAAADbAAAADwAAAAAAAAAAAAAAAAChAgAA&#10;ZHJzL2Rvd25yZXYueG1sUEsFBgAAAAAEAAQA+QAAAIoDAAAAAA==&#10;" strokeweight="2pt"/>
              <v:line id="Line 26" o:spid="_x0000_s105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Mj1T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q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/Mj1TL8AAADbAAAADwAAAAAAAAAAAAAAAACh&#10;AgAAZHJzL2Rvd25yZXYueG1sUEsFBgAAAAAEAAQA+QAAAI0DAAAAAA==&#10;" strokeweight="2pt"/>
              <v:line id="Line 27" o:spid="_x0000_s105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vKDL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daH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CvKDLwAAADbAAAADwAAAAAAAAAAAAAAAAChAgAA&#10;ZHJzL2Rvd25yZXYueG1sUEsFBgAAAAAEAAQA+QAAAIoDAAAAAA==&#10;" strokeweight="2pt"/>
              <v:line id="Line 28" o:spid="_x0000_s105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dvl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2dvl78AAADbAAAADwAAAAAAAAAAAAAAAACh&#10;AgAAZHJzL2Rvd25yZXYueG1sUEsFBgAAAAAEAAQA+QAAAI0DAAAAAA==&#10;" strokeweight="2pt"/>
              <v:line id="Line 29" o:spid="_x0000_s105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7Xx4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P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7Xx4L8AAADbAAAADwAAAAAAAAAAAAAAAACh&#10;AgAAZHJzL2Rvd25yZXYueG1sUEsFBgAAAAAEAAQA+QAAAI0DAAAAAA==&#10;" strokeweight="2pt"/>
              <v:line id="Line 30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Odn8MAAADb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nZ/DAAAA2wAAAA8AAAAAAAAAAAAA&#10;AAAAoQIAAGRycy9kb3ducmV2LnhtbFBLBQYAAAAABAAEAPkAAACRAwAAAAA=&#10;" strokeweight="1pt"/>
              <v:line id="Line 31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F68MAAADb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6BevDAAAA2wAAAA8AAAAAAAAAAAAA&#10;AAAAoQIAAGRycy9kb3ducmV2LnhtbFBLBQYAAAAABAAEAPkAAACRAwAAAAA=&#10;" strokeweight="1pt"/>
              <v:rect id="Rectangle 32" o:spid="_x0000_s105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FYLMEA&#10;AADbAAAADwAAAGRycy9kb3ducmV2LnhtbESPT4vCMBTE7wt+h/AEb2uquP6pRimC4HW7Ch4fzbOt&#10;Ni81idr99htB2OMwM79hVpvONOJBzteWFYyGCQjiwuqaSwWHn93nHIQPyBoby6Tglzxs1r2PFaba&#10;PvmbHnkoRYSwT1FBFUKbSumLigz6oW2Jo3e2zmCI0pVSO3xGuGnkOEmm0mDNcaHClrYVFdf8bhRk&#10;2aU73vIF7rycJ26qJ7rMTkoN+l22BBGoC//hd3uvFcy+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7BWCzBAAAA2wAAAA8AAAAAAAAAAAAAAAAAmAIAAGRycy9kb3du&#10;cmV2LnhtbFBLBQYAAAAABAAEAPUAAACGAwAAAAA=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PGW8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YJHC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hPGW8AAAADbAAAADwAAAAAAAAAAAAAAAACYAgAAZHJzL2Rvd25y&#10;ZXYueG1sUEsFBgAAAAAEAAQA9QAAAIUDAAAAAA==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jwMIA&#10;AADbAAAADwAAAGRycy9kb3ducmV2LnhtbESPQWvCQBSE74L/YXmF3nTTUqKNrhIKgV5NFXp8ZJ9J&#10;NPs27m6T+O+7hYLHYWa+Ybb7yXRiIOdbywpelgkI4srqlmsFx69isQbhA7LGzjIpuJOH/W4+22Km&#10;7cgHGspQiwhhn6GCJoQ+k9JXDRn0S9sTR+9sncEQpauldjhGuOnka5Kk0mDLcaHBnj4aqq7lj1GQ&#10;55fpdCvfsfBynbhUv+k6/1bq+WnKNyACTeER/m9/agWrF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2PAwgAAANsAAAAPAAAAAAAAAAAAAAAAAJgCAABkcnMvZG93&#10;bnJldi54bWxQSwUGAAAAAAQABAD1AAAAhwMAAAAA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3sr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s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MD3sr0AAADbAAAADwAAAAAAAAAAAAAAAACYAgAAZHJzL2Rvd25yZXYu&#10;eG1sUEsFBgAAAAAEAAQA9QAAAIIDAAAAAA==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xSKcAA&#10;AADbAAAADwAAAGRycy9kb3ducmV2LnhtbESPT4vCMBTE74LfITxhb5quiH+6RimC4NWq4PHRPNvu&#10;Ni81idr99kYQPA4z8xtmue5MI+7kfG1ZwfcoAUFcWF1zqeB42A7nIHxA1thYJgX/5GG96veWmGr7&#10;4D3d81CKCGGfooIqhDaV0hcVGfQj2xJH72KdwRClK6V2+Ihw08hxkkylwZrjQoUtbSoq/vKbUZBl&#10;v93pmi9w6+U8cVM90WV2Vupr0GU/IAJ14RN+t3dawWwBry/xB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4xSKcAAAADbAAAADwAAAAAAAAAAAAAAAACYAgAAZHJzL2Rvd25y&#10;ZXYueG1sUEsFBgAAAAAEAAQA9QAAAIUDAAAAAA==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OLk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W18c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Y4uTvwAAANsAAAAPAAAAAAAAAAAAAAAAAJgCAABkcnMvZG93bnJl&#10;di54bWxQSwUGAAAAAAQABAD1AAAAhAMAAAAA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8uCMAA&#10;AADbAAAADwAAAGRycy9kb3ducmV2LnhtbESPQYvCMBSE7wv+h/AEb9tUEaldoxRB8GpXweOjedt2&#10;t3mpSdT6782C4HGYmW+Y1WYwnbiR861lBdMkBUFcWd1yreD4vfvMQPiArLGzTAoe5GGzHn2sMNf2&#10;zge6laEWEcI+RwVNCH0upa8aMugT2xNH78c6gyFKV0vt8B7hppOzNF1Igy3HhQZ72jZU/ZVXo6Ao&#10;fofTpVzizsssdQs913VxVmoyHoovEIGG8A6/2nutIJvC/5f4A+T6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C8uCMAAAADbAAAADwAAAAAAAAAAAAAAAACYAgAAZHJzL2Rvd25y&#10;ZXYueG1sUEsFBgAAAAAEAAQA9QAAAIUDAAAAAA==&#10;" filled="f" stroked="f" strokeweight=".25pt">
                <v:textbox inset="1pt,1pt,1pt,1pt">
                  <w:txbxContent>
                    <w:p w:rsidR="008022BA" w:rsidRDefault="008022BA" w:rsidP="00A44112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39" o:spid="_x0000_s1064" style="position:absolute;left:7760;top:17481;width:12159;height: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6Adr8A&#10;AADcAAAADwAAAGRycy9kb3ducmV2LnhtbERPTYvCMBC9L/gfwgje1kQR0WqUIghe7e7CHodmtq02&#10;k5pErf/eLAje5vE+Z73tbStu5EPjWMNkrEAQl840XGn4/tp/LkCEiGywdUwaHhRguxl8rDEz7s5H&#10;uhWxEimEQ4Ya6hi7TMpQ1mQxjF1HnLg/5y3GBH0ljcd7CretnCo1lxYbTg01drSrqTwXV6shz0/9&#10;z6VY4j7IhfJzMzNV/qv1aNjnKxCR+vgWv9wHk+arJfw/ky6Qm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1foB2vwAAANwAAAAPAAAAAAAAAAAAAAAAAJgCAABkcnMvZG93bnJl&#10;di54bWxQSwUGAAAAAAQABAD1AAAAhAMAAAAA&#10;" filled="f" stroked="f" strokeweight=".25pt">
                <v:textbox inset="1pt,1pt,1pt,1pt">
                  <w:txbxContent>
                    <w:p w:rsidR="008022BA" w:rsidRPr="00B73AEE" w:rsidRDefault="008022BA" w:rsidP="0058606A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1.009.00.00 </w:t>
                      </w:r>
                      <w:r>
                        <w:t>ПЗ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aqyCcIAAADcAAAADwAAAGRycy9kb3ducmV2LnhtbESPQYvCQAyF74L/YYiwN50qrEh1FBEq&#10;3sTqxVvsxLbYyZTOqPXfm8PC3hLey3tfVpveNepFXag9G5hOElDEhbc1lwYu52y8ABUissXGMxn4&#10;UIDNejhYYWr9m0/0ymOpJIRDigaqGNtU61BU5DBMfEss2t13DqOsXalth28Jd42eJclcO6xZGips&#10;aVdR8cifzsDjevnN9sedPTf51t7KLF5vd2vMz6jfLkFF6uO/+e/6YAV/KvjyjEyg1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aqyCcIAAADcAAAADwAAAAAAAAAAAAAA&#10;AAChAgAAZHJzL2Rvd25yZXYueG1sUEsFBgAAAAAEAAQA+QAAAJADAAAAAA==&#10;" strokeweight="2pt"/>
              <v:line id="Line 41" o:spid="_x0000_s106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YXkr0AAADcAAAADwAAAGRycy9kb3ducmV2LnhtbERPvQrCMBDeBd8hnOCmaQVFqlFEqLiJ&#10;1cXtbM622FxKE7W+vREEt/v4fm+57kwtntS6yrKCeByBIM6trrhQcD6lozkI55E11pZJwZscrFf9&#10;3hITbV98pGfmCxFC2CWooPS+SaR0eUkG3dg2xIG72dagD7AtpG7xFcJNLSdRNJMGKw4NJTa0LSm/&#10;Zw+j4H45T9PdYatPdbbR1yL1l+tNKzUcdJsFCE+d/4t/7r0O8+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7mF5K9AAAA3AAAAA8AAAAAAAAAAAAAAAAAoQIA&#10;AGRycy9kb3ducmV2LnhtbFBLBQYAAAAABAAEAPkAAACLAwAAAAA=&#10;" strokeweight="2pt"/>
              <v:line id="Line 42" o:spid="_x0000_s106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FCbe8EAAADcAAAADwAAAGRycy9kb3ducmV2LnhtbERPS27CMBDdI3EHa5C6A4csqhIwCPGR&#10;irpA0B5giIc4EI8j24W0p8cLJJZP7z9bdLYRN/KhdqxgPMpAEJdO11wp+PneDj9AhIissXFMCv4o&#10;wGLe782w0O7OB7odYyVSCIcCFZgY20LKUBqyGEauJU7c2XmLMUFfSe3xnsJtI/Mse5cWa04NBlta&#10;GSqvx1+rYOdPX9fxf2XkiXd+0+zXk2AvSr0NuuUURKQuvsRP96dWkOdpfjqTjoC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wUJt7wQAAANwAAAAPAAAAAAAAAAAAAAAA&#10;AKECAABkcnMvZG93bnJldi54bWxQSwUGAAAAAAQABAD5AAAAjwMAAAAA&#10;" strokeweight="1pt"/>
              <v:line id="Line 43" o:spid="_x0000_s106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4MQAAADcAAAADwAAAGRycy9kb3ducmV2LnhtbESPQWsCMRSE7wX/Q3hCbzW7eyjtahTR&#10;FpQeStUf8Nw8N6ublyWJuu2vbwTB4zAz3zCTWW9bcSEfGscK8lEGgrhyuuFawW77+fIGIkRkja1j&#10;UvBLAWbTwdMES+2u/EOXTaxFgnAoUYGJsSulDJUhi2HkOuLkHZy3GJP0tdQerwluW1lk2au02HBa&#10;MNjRwlB12pytgrXff53yv9rIPa/9R/u9fA/2qNTzsJ+PQUTq4yN8b6+0gqLI4XYmHQE5/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HD7gxAAAANwAAAAPAAAAAAAAAAAA&#10;AAAAAKECAABkcnMvZG93bnJldi54bWxQSwUGAAAAAAQABAD5AAAAkgMAAAAA&#10;" strokeweight="1pt"/>
              <v:line id="Line 44" o:spid="_x0000_s1069" style="position:absolute;visibility:visible;mso-wrap-style:square" from="68,18623" to="7689,18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86gl8UAAADcAAAADwAAAGRycy9kb3ducmV2LnhtbESPwW7CMBBE70j8g7VIvYFDDhVN46AK&#10;WqmIQ1XgA5Z4G6fE68h2Ie3X10hIHEcz80ZTLgfbiTP50DpWMJ9lIIhrp1tuFBz2b9MFiBCRNXaO&#10;ScEvBVhW41GJhXYX/qTzLjYiQTgUqMDE2BdShtqQxTBzPXHyvpy3GJP0jdQeLwluO5ln2aO02HJa&#10;MNjTylB92v1YBRt/3J7mf42RR9741+5j/RTst1IPk+HlGUSkId7Dt/a7VpDnOVzPpCMgq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86gl8UAAADcAAAADwAAAAAAAAAA&#10;AAAAAAChAgAAZHJzL2Rvd25yZXYueG1sUEsFBgAAAAAEAAQA+QAAAJMDAAAAAA==&#10;" strokeweight="1pt"/>
              <v:group id="Group 45" o:spid="_x0000_s107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4Y5N8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Uky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4Y5N8QAAADcAAAA&#10;DwAAAAAAAAAAAAAAAACqAgAAZHJzL2Rvd25yZXYueG1sUEsFBgAAAAAEAAQA+gAAAJsDAAAAAA==&#10;">
                <v:rect id="Rectangle 46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8S9MEA&#10;AADcAAAADwAAAGRycy9kb3ducmV2LnhtbESPQYvCMBSE74L/ITzBm6YWEa1GKYKwV7sKHh/Ns602&#10;LzXJav33ZmFhj8PMfMNsdr1pxZOcbywrmE0TEMSl1Q1XCk7fh8kShA/IGlvLpOBNHnbb4WCDmbYv&#10;PtKzCJWIEPYZKqhD6DIpfVmTQT+1HXH0rtYZDFG6SmqHrwg3rUyTZCENNhwXauxoX1N5L36Mgjy/&#10;9edHscKDl8vELfRcV/lFqfGoz9cgAvXhP/zX/tIK0nQOv2fiEZDb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vvEvTBAAAA3AAAAA8AAAAAAAAAAAAAAAAAmAIAAGRycy9kb3du&#10;cmV2LnhtbFBLBQYAAAAABAAEAPUAAACGAwAAAAA=&#10;" filled="f" stroked="f" strokeweight=".25pt">
                  <v:textbox inset="1pt,1pt,1pt,1pt">
                    <w:txbxContent>
                      <w:p w:rsidR="008022BA" w:rsidRDefault="008022BA" w:rsidP="0053536F">
                        <w:pPr>
                          <w:pStyle w:val="a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O3b8MA&#10;AADcAAAADwAAAGRycy9kb3ducmV2LnhtbESPwWrDMBBE74X8g9hAbrUc0wbXiRJMIdBr3QZ6XKyN&#10;7cRaOZJqO39fFQo9DjPzhtkdZtOLkZzvLCtYJykI4trqjhsFnx/HxxyED8gae8uk4E4eDvvFww4L&#10;bSd+p7EKjYgQ9gUqaEMYCil93ZJBn9iBOHpn6wyGKF0jtcMpwk0vszTdSIMdx4UWB3ptqb5W30ZB&#10;WV7m0616waOXeeo2+kk35ZdSq+VcbkEEmsN/+K/9phVk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O3b8MAAADcAAAADwAAAAAAAAAAAAAAAACYAgAAZHJzL2Rv&#10;d25yZXYueG1sUEsFBgAAAAAEAAQA9QAAAIgDAAAAAA==&#10;" filled="f" stroked="f" strokeweight=".25pt">
                  <v:textbox inset="1pt,1pt,1pt,1pt">
                    <w:txbxContent>
                      <w:p w:rsidR="008022BA" w:rsidRPr="00371BCB" w:rsidRDefault="008022BA" w:rsidP="00F93F99">
                        <w:pPr>
                          <w:rPr>
                            <w:sz w:val="20"/>
                            <w:szCs w:val="20"/>
                          </w:rPr>
                        </w:pPr>
                        <w:r w:rsidRPr="00B73AEE">
                          <w:rPr>
                            <w:sz w:val="16"/>
                            <w:szCs w:val="20"/>
                          </w:rPr>
                          <w:t>Игумнов В.А.</w:t>
                        </w:r>
                        <w:r>
                          <w:rPr>
                            <w:sz w:val="20"/>
                            <w:szCs w:val="20"/>
                          </w:rPr>
                          <w:tab/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27" coordsize="19999,211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/Gar8QAAADcAAAADwAAAGRycy9kb3ducmV2LnhtbESPQYvCMBSE7wv+h/AE&#10;b2vayopUo4ioeJCFVUG8PZpnW2xeShPb+u/NwsIeh5n5hlmselOJlhpXWlYQjyMQxJnVJecKLufd&#10;5wyE88gaK8uk4EUOVsvBxwJTbTv+ofbkcxEg7FJUUHhfp1K6rCCDbmxr4uDdbWPQB9nkUjfYBbip&#10;ZBJFU2mw5LBQYE2bgrLH6WkU7Dvs1pN42x4f983rdv76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/Gar8QAAADcAAAA&#10;DwAAAAAAAAAAAAAAAACqAgAAZHJzL2Rvd25yZXYueG1sUEsFBgAAAAAEAAQA+gAAAJsDAAAAAA==&#10;">
                <v:rect id="Rectangle 49" o:spid="_x0000_s10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2Mg8MA&#10;AADcAAAADwAAAGRycy9kb3ducmV2LnhtbESPwWrDMBBE74X8g9hAbrUcU1LXiRJMIdBr3QZ6XKyN&#10;7cRaOZJqO39fFQo9DjPzhtkdZtOLkZzvLCtYJykI4trqjhsFnx/HxxyED8gae8uk4E4eDvvFww4L&#10;bSd+p7EKjYgQ9gUqaEMYCil93ZJBn9iBOHpn6wyGKF0jtcMpwk0vszTdSIMdx4UWB3ptqb5W30ZB&#10;WV7m0616waOXeeo2+kk35ZdSq+VcbkEEmsN/+K/9phVk2TP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2Mg8MAAADcAAAADwAAAAAAAAAAAAAAAACYAgAAZHJzL2Rv&#10;d25yZXYueG1sUEsFBgAAAAAEAAQA9QAAAIgDAAAAAA==&#10;" filled="f" stroked="f" strokeweight=".25pt">
                  <v:textbox inset="1pt,1pt,1pt,1pt">
                    <w:txbxContent>
                      <w:p w:rsidR="008022BA" w:rsidRDefault="008022BA" w:rsidP="0053536F">
                        <w:pPr>
                          <w:pStyle w:val="a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8952;width:11047;height:21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IY8b0A&#10;AADcAAAADwAAAGRycy9kb3ducmV2LnhtbERPTYvCMBC9C/6HMII3TS0iWo1SBGGvVgWPQzO21WZS&#10;k6zWf785LHh8vO/NrjeteJHzjWUFs2kCgri0uuFKwfl0mCxB+ICssbVMCj7kYbcdDjaYafvmI72K&#10;UIkYwj5DBXUIXSalL2sy6Ke2I47czTqDIUJXSe3wHcNNK9MkWUiDDceGGjva11Q+il+jIM/v/eVZ&#10;rPDg5TJxCz3XVX5Vajzq8zWIQH34iv/dP1pBmsa18Uw8AnL7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qIY8b0AAADcAAAADwAAAAAAAAAAAAAAAACYAgAAZHJzL2Rvd25yZXYu&#10;eG1sUEsFBgAAAAAEAAQA9QAAAIIDAAAAAA==&#10;" filled="f" stroked="f" strokeweight=".25pt">
                  <v:textbox inset="1pt,1pt,1pt,1pt">
                    <w:txbxContent>
                      <w:p w:rsidR="008022BA" w:rsidRPr="00B73AEE" w:rsidRDefault="008022BA" w:rsidP="0053536F">
                        <w:pPr>
                          <w:pStyle w:val="a8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en-US"/>
                          </w:rPr>
                        </w:pPr>
                        <w:r w:rsidRPr="00B73AEE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 xml:space="preserve"> Сенотрусова Т.А.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4O3cUAAADcAAAADwAAAGRycy9kb3ducmV2LnhtbESPT2vCQBTE7wW/w/IE&#10;b3WTSItGVxFR6UEK/gHx9sg+k2D2bciuSfz23UKhx2FmfsMsVr2pREuNKy0riMcRCOLM6pJzBZfz&#10;7n0KwnlkjZVlUvAiB6vl4G2BqbYdH6k9+VwECLsUFRTe16mULivIoBvbmjh4d9sY9EE2udQNdgFu&#10;KplE0ac0WHJYKLCmTUHZ4/Q0CvYddutJvG0Pj/vmdTt/fF8PMSk1GvbrOQhPvf8P/7W/tIIkmcH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puDt3FAAAA3AAA&#10;AA8AAAAAAAAAAAAAAAAAqgIAAGRycy9kb3ducmV2LnhtbFBLBQYAAAAABAAEAPoAAACcAwAAAAA=&#10;">
                <v:rect id="Rectangle 52" o:spid="_x0000_s10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2CKsAA&#10;AADcAAAADwAAAGRycy9kb3ducmV2LnhtbERPz2vCMBS+C/4P4Qm7abpOiqvGUgbCrlYHOz6at7au&#10;eemSzNb/3hwEjx/f710xmV5cyfnOsoLXVQKCuLa640bB+XRYbkD4gKyxt0wKbuSh2M9nO8y1HflI&#10;1yo0Ioawz1FBG8KQS+nrlgz6lR2II/djncEQoWukdjjGcNPLNEkyabDj2NDiQB8t1b/Vv1FQlpfp&#10;6696x4OXm8Rleq2b8lupl8VUbkEEmsJT/HB/agXpW5wfz8QjIPd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Q2CKsAAAADcAAAADwAAAAAAAAAAAAAAAACYAgAAZHJzL2Rvd25y&#10;ZXYueG1sUEsFBgAAAAAEAAQA9QAAAIUDAAAAAA==&#10;" filled="f" stroked="f" strokeweight=".25pt">
                  <v:textbox inset="1pt,1pt,1pt,1pt">
                    <w:txbxContent>
                      <w:p w:rsidR="008022BA" w:rsidRPr="009E5A54" w:rsidRDefault="008022BA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EnscMA&#10;AADcAAAADwAAAGRycy9kb3ducmV2LnhtbESPwWrDMBBE74X+g9hCbo1spxjHiRJMIJBr3RZ6XKyN&#10;7dRauZISO39fFQo9DjPzhtnuZzOIGznfW1aQLhMQxI3VPbcK3t+OzwUIH5A1DpZJwZ087HePD1ss&#10;tZ34lW51aEWEsC9RQRfCWErpm44M+qUdiaN3ts5giNK1UjucItwMMkuSXBrsOS50ONKho+arvhoF&#10;VXWZP77rNR69LBKX6xfdVp9KLZ7magMi0Bz+w3/tk1aQrVL4PROPgN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kEnscMAAADcAAAADwAAAAAAAAAAAAAAAACYAgAAZHJzL2Rv&#10;d25yZXYueG1sUEsFBgAAAAAEAAQA9QAAAIgDAAAAAA==&#10;" filled="f" stroked="f" strokeweight=".25pt">
                  <v:textbox inset="1pt,1pt,1pt,1pt">
                    <w:txbxContent>
                      <w:p w:rsidR="008022BA" w:rsidRPr="007F277A" w:rsidRDefault="008022BA" w:rsidP="0053536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RMKc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ck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RMKccQAAADcAAAA&#10;DwAAAAAAAAAAAAAAAACqAgAAZHJzL2Rvd25yZXYueG1sUEsFBgAAAAAEAAQA+gAAAJsDAAAAAA==&#10;">
                <v:rect id="Rectangle 55" o:spid="_x0000_s108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8cXcEA&#10;AADcAAAADwAAAGRycy9kb3ducmV2LnhtbESPT4vCMBTE74LfITzBm6b+QbQapQiCV7u7sMdH82yr&#10;zUtNotZvb4SFPQ4z8xtms+tMIx7kfG1ZwWScgCAurK65VPD9dRgtQfiArLGxTApe5GG37fc2mGr7&#10;5BM98lCKCGGfooIqhDaV0hcVGfRj2xJH72ydwRClK6V2+Ixw08hpkiykwZrjQoUt7SsqrvndKMiy&#10;S/dzy1d48HKZuIWe6zL7VWo46LI1iEBd+A//tY9awXQ2g8+ZeATk9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HfHF3BAAAA3AAAAA8AAAAAAAAAAAAAAAAAmAIAAGRycy9kb3du&#10;cmV2LnhtbFBLBQYAAAAABAAEAPUAAACGAwAAAAA=&#10;" filled="f" stroked="f" strokeweight=".25pt">
                  <v:textbox inset="1pt,1pt,1pt,1pt">
                    <w:txbxContent>
                      <w:p w:rsidR="008022BA" w:rsidRDefault="008022BA" w:rsidP="0053536F">
                        <w:pPr>
                          <w:pStyle w:val="a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aEKc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3N4e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42hCnBAAAA3AAAAA8AAAAAAAAAAAAAAAAAmAIAAGRycy9kb3du&#10;cmV2LnhtbFBLBQYAAAAABAAEAPUAAACGAwAAAAA=&#10;" filled="f" stroked="f" strokeweight=".25pt">
                  <v:textbox inset="1pt,1pt,1pt,1pt">
                    <w:txbxContent>
                      <w:p w:rsidR="008022BA" w:rsidRDefault="00B700EB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  <w:r w:rsidRPr="00B73AEE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>Сенотрусова Т.А.</w:t>
                        </w: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qSBc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qbw/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vqSBcQAAADcAAAA&#10;DwAAAAAAAAAAAAAAAACqAgAAZHJzL2Rvd25yZXYueG1sUEsFBgAAAAAEAAQA+gAAAJsDAAAAAA==&#10;">
                <v:rect id="Rectangle 58" o:spid="_x0000_s108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i/xc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o2Txn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ai/xcMAAADcAAAADwAAAAAAAAAAAAAAAACYAgAAZHJzL2Rv&#10;d25yZXYueG1sUEsFBgAAAAAEAAQA9QAAAIgDAAAAAA==&#10;" filled="f" stroked="f" strokeweight=".25pt">
                  <v:textbox inset="1pt,1pt,1pt,1pt">
                    <w:txbxContent>
                      <w:p w:rsidR="008022BA" w:rsidRDefault="008022BA" w:rsidP="0053536F">
                        <w:pPr>
                          <w:pStyle w:val="a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QaXsIA&#10;AADcAAAADwAAAGRycy9kb3ducmV2LnhtbESPT4vCMBTE74LfITzBm6b+Qd2uUYogeLW7Cx4fzdu2&#10;a/NSk6j12xtB2OMwM79h1tvONOJGzteWFUzGCQjiwuqaSwXfX/vRCoQPyBoby6TgQR62m35vjam2&#10;dz7SLQ+liBD2KSqoQmhTKX1RkUE/ti1x9H6tMxiidKXUDu8Rbho5TZKFNFhzXKiwpV1FxTm/GgVZ&#10;9tf9XPIP3Hu5StxCz3WZnZQaDrrsE0SgLvyH3+2DVjCdLeF1Jh4BuXk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+5BpewgAAANwAAAAPAAAAAAAAAAAAAAAAAJgCAABkcnMvZG93&#10;bnJldi54bWxQSwUGAAAAAAQABAD1AAAAhwMAAAAA&#10;" filled="f" stroked="f" strokeweight=".25pt">
                  <v:textbox inset="1pt,1pt,1pt,1pt">
                    <w:txbxContent>
                      <w:p w:rsidR="008022BA" w:rsidRDefault="008022BA" w:rsidP="0053536F">
                        <w:pPr>
                          <w:pStyle w:val="a8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yDE70AAADcAAAADwAAAGRycy9kb3ducmV2LnhtbERPvQrCMBDeBd8hnOCmqYoi1SgiVNzE&#10;2sXtbM622FxKE7W+vRkEx4/vf73tTC1e1LrKsoLJOAJBnFtdcaEguySjJQjnkTXWlknBhxxsN/3e&#10;GmNt33ymV+oLEULYxaig9L6JpXR5SQbd2DbEgbvb1qAPsC2kbvEdwk0tp1G0kAYrDg0lNrQvKX+k&#10;T6Pgcc3myeG015c63elbkfjr7a6VGg663QqEp87/xT/3USuYzsLa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9MgxO9AAAA3AAAAA8AAAAAAAAAAAAAAAAAoQIA&#10;AGRycy9kb3ducmV2LnhtbFBLBQYAAAAABAAEAPkAAACLAwAAAAA=&#10;" strokeweight="2pt"/>
              <v:rect id="Rectangle 61" o:spid="_x0000_s108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crt8EA&#10;AADcAAAADwAAAGRycy9kb3ducmV2LnhtbESPT4vCMBTE74LfITzBm6b+QbRrlLIgeLUqeHw0b9vu&#10;Ni81yWr99kYQPA4z8xtmve1MI27kfG1ZwWScgCAurK65VHA67kZLED4ga2wsk4IHedhu+r01ptre&#10;+UC3PJQiQtinqKAKoU2l9EVFBv3YtsTR+7HOYIjSlVI7vEe4aeQ0SRbSYM1xocKWvisq/vJ/oyDL&#10;frvzNV/hzstl4hZ6rsvsotRw0GVfIAJ14RN+t/dawXS2gteZeATk5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A3K7fBAAAA3AAAAA8AAAAAAAAAAAAAAAAAmAIAAGRycy9kb3du&#10;cmV2LnhtbFBLBQYAAAAABAAEAPUAAACGAwAAAAA=&#10;" filled="f" stroked="f" strokeweight=".25pt">
                <v:textbox inset="1pt,1pt,1pt,1pt">
                  <w:txbxContent>
                    <w:p w:rsidR="008022BA" w:rsidRPr="00970EE3" w:rsidRDefault="008022BA" w:rsidP="0053536F">
                      <w:pPr>
                        <w:rPr>
                          <w:sz w:val="20"/>
                          <w:szCs w:val="20"/>
                        </w:rPr>
                      </w:pPr>
                      <w:r w:rsidRPr="00290D67">
                        <w:t>Проектирование и разработка информационной системы кинотеатра</w:t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z8aL0AAADcAAAADwAAAGRycy9kb3ducmV2LnhtbERPvQrCMBDeBd8hnOCmqaIi1SgiVNzE&#10;2sXtbM622FxKE7W+vRkEx4/vf73tTC1e1LrKsoLJOAJBnFtdcaEguySjJQjnkTXWlknBhxxsN/3e&#10;GmNt33ymV+oLEULYxaig9L6JpXR5SQbd2DbEgbvb1qAPsC2kbvEdwk0tp1G0kAYrDg0lNrQvKX+k&#10;T6Pgcc3myeG015c63elbkfjr7a6VGg663QqEp87/xT/3USuYzsL8cCYcAbn5Ag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Ck8/Gi9AAAA3AAAAA8AAAAAAAAAAAAAAAAAoQIA&#10;AGRycy9kb3ducmV2LnhtbFBLBQYAAAAABAAEAPkAAACLAwAAAAA=&#10;" strokeweight="2pt"/>
              <v:line id="Line 63" o:spid="_x0000_s1088" style="position:absolute;visibility:visible;mso-wrap-style:square" from="14231,18939" to="20000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BZ88AAAADcAAAADwAAAGRycy9kb3ducmV2LnhtbESPwQrCMBBE74L/EFbwpqmiItUoIlS8&#10;idWLt7VZ22KzKU3U+vdGEDwOM/OGWa5bU4knNa60rGA0jEAQZ1aXnCs4n5LBHITzyBory6TgTQ7W&#10;q25nibG2Lz7SM/W5CBB2MSoovK9jKV1WkEE3tDVx8G62MeiDbHKpG3wFuKnkOIpm0mDJYaHAmrYF&#10;Zff0YRTcL+dpsjts9alKN/qaJ/5yvWml+r12swDhqfX/8K+91wrGkxF8z4QjIF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ZwWfPAAAAA3AAAAA8AAAAAAAAAAAAAAAAA&#10;oQIAAGRycy9kb3ducmV2LnhtbFBLBQYAAAAABAAEAPkAAACOAwAAAAA=&#10;" strokeweight="2pt"/>
              <v:line id="Line 64" o:spid="_x0000_s108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LHhMMAAADcAAAADwAAAGRycy9kb3ducmV2LnhtbESPQWvCQBSE7wX/w/IEb83GYItEVwmB&#10;iLfS6CW3Z/aZBLNvQ3bV+O+7hUKPw8x8w2z3k+nFg0bXWVawjGIQxLXVHTcKzqfifQ3CeWSNvWVS&#10;8CIH+93sbYuptk/+pkfpGxEg7FJU0Ho/pFK6uiWDLrIDcfCudjTogxwbqUd8BrjpZRLHn9Jgx2Gh&#10;xYHylupbeTcKbtX5ozh85frUl5m+NIWvLlet1GI+ZRsQnib/H/5rH7WCZJXA75lwBOTu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aix4TDAAAA3AAAAA8AAAAAAAAAAAAA&#10;AAAAoQIAAGRycy9kb3ducmV2LnhtbFBLBQYAAAAABAAEAPkAAACRAwAAAAA=&#10;" strokeweight="2pt"/>
              <v:rect id="Rectangle 65" o:spid="_x0000_s109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lvIMEA&#10;AADcAAAADwAAAGRycy9kb3ducmV2LnhtbESPT4vCMBTE74LfITzBm6b+QbQapQiCV+su7PHRPNtq&#10;81KTqPXbbxaEPQ4z8xtms+tMI57kfG1ZwWScgCAurK65VPB1PoyWIHxA1thYJgVv8rDb9nsbTLV9&#10;8YmeeShFhLBPUUEVQptK6YuKDPqxbYmjd7HOYIjSlVI7fEW4aeQ0SRbSYM1xocKW9hUVt/xhFGTZ&#10;tfu+5ys8eLlM3ELPdZn9KDUcdNkaRKAu/Ic/7aNWMJ3P4O9MP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ZbyDBAAAA3AAAAA8AAAAAAAAAAAAAAAAAmAIAAGRycy9kb3du&#10;cmV2LnhtbFBLBQYAAAAABAAEAPUAAACGAwAAAAA=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D3VMEA&#10;AADcAAAADwAAAGRycy9kb3ducmV2LnhtbESPQYvCMBSE78L+h/AW9mZTpYhbjVIWBK9bFTw+mrdt&#10;tXnpJlHrvzeC4HGYmW+Y5XownbiS861lBZMkBUFcWd1yrWC/24znIHxA1thZJgV38rBefYyWmGt7&#10;41+6lqEWEcI+RwVNCH0upa8aMugT2xNH7886gyFKV0vt8BbhppPTNJ1Jgy3HhQZ7+mmoOpcXo6Ao&#10;TsPhv/zGjZfz1M10puviqNTX51AsQAQawjv8am+1gmmWwfNMPAJ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w91TBAAAA3AAAAA8AAAAAAAAAAAAAAAAAmAIAAGRycy9kb3du&#10;cmV2LnhtbFBLBQYAAAAABAAEAPUAAACGAwAAAAA=&#10;" filled="f" stroked="f" strokeweight=".25pt">
                <v:textbox inset="1pt,1pt,1pt,1pt">
                  <w:txbxContent>
                    <w:p w:rsidR="008022BA" w:rsidRDefault="008022BA" w:rsidP="0053536F">
                      <w:pPr>
                        <w:pStyle w:val="a8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67" o:spid="_x0000_s1092" style="position:absolute;left:17591;top:18613;width:2326;height:3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xSz8EA&#10;AADcAAAADwAAAGRycy9kb3ducmV2LnhtbESPQYvCMBSE74L/ITzBm6aKilajFEHwancX9vhonm21&#10;ealJ1PrvjbCwx2FmvmE2u8404kHO15YVTMYJCOLC6ppLBd9fh9EShA/IGhvLpOBFHnbbfm+DqbZP&#10;PtEjD6WIEPYpKqhCaFMpfVGRQT+2LXH0ztYZDFG6UmqHzwg3jZwmyUIarDkuVNjSvqLimt+Ngiy7&#10;dD+3fIUHL5eJW+iZLrNfpYaDLluDCNSF//Bf+6gVTGdz+JyJR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8Us/BAAAA3AAAAA8AAAAAAAAAAAAAAAAAmAIAAGRycy9kb3du&#10;cmV2LnhtbFBLBQYAAAAABAAEAPUAAACGAwAAAAA=&#10;" filled="f" stroked="f" strokeweight=".25pt">
                <v:textbox inset="1pt,1pt,1pt,1pt">
                  <w:txbxContent>
                    <w:p w:rsidR="008022BA" w:rsidRPr="00C11652" w:rsidRDefault="00C11652" w:rsidP="0053536F">
                      <w:pPr>
                        <w:pStyle w:val="a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szCs w:val="28"/>
                          <w:lang w:val="ru-RU"/>
                        </w:rPr>
                      </w:pPr>
                      <w:r w:rsidRPr="00C11652">
                        <w:rPr>
                          <w:rFonts w:ascii="Times New Roman" w:hAnsi="Times New Roman"/>
                          <w:i w:val="0"/>
                          <w:sz w:val="24"/>
                          <w:szCs w:val="28"/>
                          <w:lang w:val="ru-RU"/>
                        </w:rPr>
                        <w:t>28</w:t>
                      </w:r>
                    </w:p>
                    <w:p w:rsidR="008022BA" w:rsidRPr="00AD69C7" w:rsidRDefault="008022BA" w:rsidP="0053536F">
                      <w:pPr>
                        <w:jc w:val="center"/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DNMUAAADcAAAADwAAAGRycy9kb3ducmV2LnhtbESP0WoCMRRE3wv9h3ALvtWsItKuZpfS&#10;Vqj4ULR+wHVz3axubpYk6tavN0Khj8PMnGHmZW9bcSYfGscKRsMMBHHldMO1gu3P4vkFRIjIGlvH&#10;pOCXApTF48Mcc+0uvKbzJtYiQTjkqMDE2OVShsqQxTB0HXHy9s5bjEn6WmqPlwS3rRxn2VRabDgt&#10;GOzo3VB13JysgqXfrY6ja23kjpf+s/3+eA32oNTgqX+bgYjUx//wX/tLKxhPpnA/k46AL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SpDNMUAAADcAAAADwAAAAAAAAAA&#10;AAAAAAChAgAAZHJzL2Rvd25yZXYueG1sUEsFBgAAAAAEAAQA+QAAAJMDAAAAAA==&#10;" strokeweight="1pt"/>
              <v:line id="Line 69" o:spid="_x0000_s109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bmr8UAAADcAAAADwAAAGRycy9kb3ducmV2LnhtbESP3WoCMRSE7wXfIRyhdzWrlKqrUcS2&#10;UOmF+PMAx81xs7o5WZJUt336Rih4OczMN8xs0dpaXMmHyrGCQT8DQVw4XXGp4LD/eB6DCBFZY+2Y&#10;FPxQgMW825lhrt2Nt3TdxVIkCIccFZgYm1zKUBiyGPquIU7eyXmLMUlfSu3xluC2lsMse5UWK04L&#10;BhtaGSouu2+rYO2PX5fBb2nkkdf+vd68TYI9K/XUa5dTEJHa+Aj/tz+1guHLCO5n0hG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mbmr8UAAADcAAAADwAAAAAAAAAA&#10;AAAAAAChAgAAZHJzL2Rvd25yZXYueG1sUEsFBgAAAAAEAAQA+QAAAJMDAAAAAA==&#10;" strokeweight="1pt"/>
              <v:rect id="Rectangle 70" o:spid="_x0000_s109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39Ub8A&#10;AADcAAAADwAAAGRycy9kb3ducmV2LnhtbERPTYvCMBC9C/sfwgh7s6lFRLvGUgRhr1sVPA7NbFtt&#10;Jt0kavffm4Pg8fG+N8VoenEn5zvLCuZJCoK4trrjRsHxsJ+tQPiArLG3TAr+yUOx/ZhsMNf2wT90&#10;r0IjYgj7HBW0IQy5lL5uyaBP7EAcuV/rDIYIXSO1w0cMN73M0nQpDXYcG1ocaNdSfa1uRkFZXsbT&#10;X7XGvZer1C31QjflWanP6Vh+gQg0hrf45f7WCrJFXBvPxCMgt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ff1RvwAAANwAAAAPAAAAAAAAAAAAAAAAAJgCAABkcnMvZG93bnJl&#10;di54bWxQSwUGAAAAAAQABAD1AAAAhAMAAAAA&#10;" filled="f" stroked="f" strokeweight=".25pt">
                <v:textbox inset="1pt,1pt,1pt,1pt">
                  <w:txbxContent>
                    <w:p w:rsidR="008022BA" w:rsidRPr="00C11652" w:rsidRDefault="00C11652" w:rsidP="0053536F">
                      <w:pPr>
                        <w:jc w:val="center"/>
                        <w:rPr>
                          <w:sz w:val="28"/>
                          <w:szCs w:val="32"/>
                        </w:rPr>
                      </w:pPr>
                      <w:r w:rsidRPr="00C11652">
                        <w:rPr>
                          <w:sz w:val="28"/>
                          <w:szCs w:val="32"/>
                        </w:rPr>
                        <w:t>мИСПР-21-1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</w:rPr>
    </w:lvl>
    <w:lvl w:ilvl="2">
      <w:start w:val="1"/>
      <w:numFmt w:val="bullet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/>
      </w:r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3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3230"/>
        </w:tabs>
        <w:ind w:left="1323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13590"/>
        </w:tabs>
        <w:ind w:left="1359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3950"/>
        </w:tabs>
        <w:ind w:left="1395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310"/>
        </w:tabs>
        <w:ind w:left="1431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14670"/>
        </w:tabs>
        <w:ind w:left="14670" w:hanging="360"/>
      </w:pPr>
      <w:rPr>
        <w:rFonts w:cs="Times New Roman"/>
      </w:rPr>
    </w:lvl>
  </w:abstractNum>
  <w:abstractNum w:abstractNumId="2">
    <w:nsid w:val="0000000D"/>
    <w:multiLevelType w:val="multi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0"/>
        </w:tabs>
        <w:ind w:left="567" w:hanging="567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3">
    <w:nsid w:val="0000000E"/>
    <w:multiLevelType w:val="multilevel"/>
    <w:tmpl w:val="0000000E"/>
    <w:name w:val="WW8Num15"/>
    <w:lvl w:ilvl="0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/>
        <w:color w:val="auto"/>
        <w:kern w:val="1"/>
        <w:sz w:val="20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851" w:hanging="284"/>
      </w:pPr>
      <w:rPr>
        <w:rFonts w:ascii="Arial" w:hAnsi="Arial"/>
        <w:color w:val="auto"/>
      </w:rPr>
    </w:lvl>
    <w:lvl w:ilvl="2">
      <w:start w:val="1"/>
      <w:numFmt w:val="bullet"/>
      <w:lvlText w:val="●"/>
      <w:lvlJc w:val="left"/>
      <w:pPr>
        <w:tabs>
          <w:tab w:val="num" w:pos="1418"/>
        </w:tabs>
        <w:ind w:left="1418" w:hanging="284"/>
      </w:pPr>
      <w:rPr>
        <w:rFonts w:ascii="Arial" w:hAnsi="Arial"/>
        <w:color w:val="auto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cs="Times New Roman"/>
      </w:rPr>
    </w:lvl>
  </w:abstractNum>
  <w:abstractNum w:abstractNumId="4">
    <w:nsid w:val="00000012"/>
    <w:multiLevelType w:val="multilevel"/>
    <w:tmpl w:val="00000012"/>
    <w:name w:val="WW8Num19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cs="Times New Roman"/>
      </w:rPr>
    </w:lvl>
    <w:lvl w:ilvl="2">
      <w:start w:val="1"/>
      <w:numFmt w:val="bullet"/>
      <w:lvlText w:val=""/>
      <w:lvlJc w:val="left"/>
      <w:pPr>
        <w:tabs>
          <w:tab w:val="num" w:pos="1077"/>
        </w:tabs>
        <w:ind w:left="1077" w:hanging="357"/>
      </w:pPr>
      <w:rPr>
        <w:rFonts w:ascii="Symbol" w:hAnsi="Symbol"/>
      </w:r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3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3230"/>
        </w:tabs>
        <w:ind w:left="1323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13590"/>
        </w:tabs>
        <w:ind w:left="1359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13950"/>
        </w:tabs>
        <w:ind w:left="1395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310"/>
        </w:tabs>
        <w:ind w:left="1431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14670"/>
        </w:tabs>
        <w:ind w:left="14670" w:hanging="360"/>
      </w:pPr>
      <w:rPr>
        <w:rFonts w:cs="Times New Roman"/>
      </w:rPr>
    </w:lvl>
  </w:abstractNum>
  <w:abstractNum w:abstractNumId="5">
    <w:nsid w:val="00000013"/>
    <w:multiLevelType w:val="multilevel"/>
    <w:tmpl w:val="A82ABD8C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6">
    <w:nsid w:val="00000014"/>
    <w:multiLevelType w:val="singleLevel"/>
    <w:tmpl w:val="0000001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>
    <w:nsid w:val="00000015"/>
    <w:multiLevelType w:val="multilevel"/>
    <w:tmpl w:val="00000015"/>
    <w:name w:val="WW8Num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2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3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4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5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7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  <w:lvl w:ilvl="8">
      <w:numFmt w:val="none"/>
      <w:suff w:val="nothing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8">
    <w:nsid w:val="00A572B1"/>
    <w:multiLevelType w:val="hybridMultilevel"/>
    <w:tmpl w:val="2D72F6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069419EB"/>
    <w:multiLevelType w:val="hybridMultilevel"/>
    <w:tmpl w:val="1C90189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0D2A4379"/>
    <w:multiLevelType w:val="hybridMultilevel"/>
    <w:tmpl w:val="773A6E6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0DBE6567"/>
    <w:multiLevelType w:val="hybridMultilevel"/>
    <w:tmpl w:val="FC62D09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>
    <w:nsid w:val="13DF0CA5"/>
    <w:multiLevelType w:val="hybridMultilevel"/>
    <w:tmpl w:val="F97836B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3">
    <w:nsid w:val="13F60AC5"/>
    <w:multiLevelType w:val="hybridMultilevel"/>
    <w:tmpl w:val="995E4FA2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4">
    <w:nsid w:val="18B57D9D"/>
    <w:multiLevelType w:val="hybridMultilevel"/>
    <w:tmpl w:val="A68CF4C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287F3AA9"/>
    <w:multiLevelType w:val="hybridMultilevel"/>
    <w:tmpl w:val="68D41810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6">
    <w:nsid w:val="2B411B9F"/>
    <w:multiLevelType w:val="hybridMultilevel"/>
    <w:tmpl w:val="EA683C9C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31722CC2"/>
    <w:multiLevelType w:val="hybridMultilevel"/>
    <w:tmpl w:val="A52869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31750201"/>
    <w:multiLevelType w:val="hybridMultilevel"/>
    <w:tmpl w:val="26804744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19">
    <w:nsid w:val="31860DE6"/>
    <w:multiLevelType w:val="hybridMultilevel"/>
    <w:tmpl w:val="B688180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31E83C18"/>
    <w:multiLevelType w:val="hybridMultilevel"/>
    <w:tmpl w:val="50D202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3CCB6DB5"/>
    <w:multiLevelType w:val="hybridMultilevel"/>
    <w:tmpl w:val="343EB692"/>
    <w:lvl w:ilvl="0" w:tplc="A8B6CB0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22">
    <w:nsid w:val="4CC738FC"/>
    <w:multiLevelType w:val="hybridMultilevel"/>
    <w:tmpl w:val="C5A4B1B2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3">
    <w:nsid w:val="4F93043C"/>
    <w:multiLevelType w:val="hybridMultilevel"/>
    <w:tmpl w:val="5A2474EE"/>
    <w:lvl w:ilvl="0" w:tplc="04190011">
      <w:start w:val="1"/>
      <w:numFmt w:val="decimal"/>
      <w:lvlText w:val="%1)"/>
      <w:lvlJc w:val="left"/>
      <w:pPr>
        <w:ind w:left="1793" w:hanging="375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4">
    <w:nsid w:val="51CB0ECF"/>
    <w:multiLevelType w:val="hybridMultilevel"/>
    <w:tmpl w:val="944A7768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5">
    <w:nsid w:val="5506021C"/>
    <w:multiLevelType w:val="hybridMultilevel"/>
    <w:tmpl w:val="27600734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6">
    <w:nsid w:val="55C53038"/>
    <w:multiLevelType w:val="hybridMultilevel"/>
    <w:tmpl w:val="0C627866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7">
    <w:nsid w:val="5B6D2AED"/>
    <w:multiLevelType w:val="hybridMultilevel"/>
    <w:tmpl w:val="22B017B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5DAC601F"/>
    <w:multiLevelType w:val="hybridMultilevel"/>
    <w:tmpl w:val="C632DE0C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9">
    <w:nsid w:val="62145664"/>
    <w:multiLevelType w:val="multilevel"/>
    <w:tmpl w:val="119AAC2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0">
    <w:nsid w:val="694F46AC"/>
    <w:multiLevelType w:val="hybridMultilevel"/>
    <w:tmpl w:val="8250BC90"/>
    <w:lvl w:ilvl="0" w:tplc="04190001">
      <w:start w:val="5"/>
      <w:numFmt w:val="decimal"/>
      <w:pStyle w:val="a"/>
      <w:lvlText w:val="%1."/>
      <w:lvlJc w:val="left"/>
      <w:pPr>
        <w:ind w:left="885" w:hanging="360"/>
      </w:pPr>
      <w:rPr>
        <w:rFonts w:cs="Times New Roman" w:hint="default"/>
      </w:rPr>
    </w:lvl>
    <w:lvl w:ilvl="1" w:tplc="04190003" w:tentative="1">
      <w:start w:val="1"/>
      <w:numFmt w:val="lowerLetter"/>
      <w:lvlText w:val="%2."/>
      <w:lvlJc w:val="left"/>
      <w:pPr>
        <w:ind w:left="1605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2325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045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3765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4485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205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5925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6645" w:hanging="180"/>
      </w:pPr>
      <w:rPr>
        <w:rFonts w:cs="Times New Roman"/>
      </w:rPr>
    </w:lvl>
  </w:abstractNum>
  <w:abstractNum w:abstractNumId="31">
    <w:nsid w:val="6ABE4455"/>
    <w:multiLevelType w:val="hybridMultilevel"/>
    <w:tmpl w:val="74068778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2">
    <w:nsid w:val="6B2F3075"/>
    <w:multiLevelType w:val="hybridMultilevel"/>
    <w:tmpl w:val="556EE7D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6E1D1081"/>
    <w:multiLevelType w:val="hybridMultilevel"/>
    <w:tmpl w:val="9A82F3A2"/>
    <w:lvl w:ilvl="0" w:tplc="04190011">
      <w:start w:val="1"/>
      <w:numFmt w:val="decimal"/>
      <w:lvlText w:val="%1)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4">
    <w:nsid w:val="7BBE7166"/>
    <w:multiLevelType w:val="hybridMultilevel"/>
    <w:tmpl w:val="5F5013CA"/>
    <w:lvl w:ilvl="0" w:tplc="B25863A8">
      <w:start w:val="1"/>
      <w:numFmt w:val="decimal"/>
      <w:pStyle w:val="1"/>
      <w:lvlText w:val="%1."/>
      <w:lvlJc w:val="left"/>
      <w:pPr>
        <w:ind w:left="786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35">
    <w:nsid w:val="7BEC524F"/>
    <w:multiLevelType w:val="hybridMultilevel"/>
    <w:tmpl w:val="B49A120E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0"/>
  </w:num>
  <w:num w:numId="2">
    <w:abstractNumId w:val="34"/>
  </w:num>
  <w:num w:numId="3">
    <w:abstractNumId w:val="27"/>
  </w:num>
  <w:num w:numId="4">
    <w:abstractNumId w:val="28"/>
  </w:num>
  <w:num w:numId="5">
    <w:abstractNumId w:val="15"/>
  </w:num>
  <w:num w:numId="6">
    <w:abstractNumId w:val="14"/>
  </w:num>
  <w:num w:numId="7">
    <w:abstractNumId w:val="24"/>
  </w:num>
  <w:num w:numId="8">
    <w:abstractNumId w:val="12"/>
  </w:num>
  <w:num w:numId="9">
    <w:abstractNumId w:val="35"/>
  </w:num>
  <w:num w:numId="10">
    <w:abstractNumId w:val="32"/>
  </w:num>
  <w:num w:numId="11">
    <w:abstractNumId w:val="25"/>
  </w:num>
  <w:num w:numId="12">
    <w:abstractNumId w:val="26"/>
  </w:num>
  <w:num w:numId="13">
    <w:abstractNumId w:val="13"/>
  </w:num>
  <w:num w:numId="14">
    <w:abstractNumId w:val="23"/>
  </w:num>
  <w:num w:numId="15">
    <w:abstractNumId w:val="31"/>
  </w:num>
  <w:num w:numId="16">
    <w:abstractNumId w:val="22"/>
  </w:num>
  <w:num w:numId="17">
    <w:abstractNumId w:val="33"/>
  </w:num>
  <w:num w:numId="18">
    <w:abstractNumId w:val="18"/>
  </w:num>
  <w:num w:numId="19">
    <w:abstractNumId w:val="21"/>
  </w:num>
  <w:num w:numId="20">
    <w:abstractNumId w:val="16"/>
  </w:num>
  <w:num w:numId="21">
    <w:abstractNumId w:val="10"/>
  </w:num>
  <w:num w:numId="22">
    <w:abstractNumId w:val="9"/>
  </w:num>
  <w:num w:numId="23">
    <w:abstractNumId w:val="19"/>
  </w:num>
  <w:num w:numId="24">
    <w:abstractNumId w:val="17"/>
  </w:num>
  <w:num w:numId="25">
    <w:abstractNumId w:val="20"/>
  </w:num>
  <w:num w:numId="26">
    <w:abstractNumId w:val="8"/>
  </w:num>
  <w:num w:numId="27">
    <w:abstractNumId w:val="29"/>
  </w:num>
  <w:num w:numId="28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169"/>
    <w:rsid w:val="00000FF5"/>
    <w:rsid w:val="00012D2B"/>
    <w:rsid w:val="00017179"/>
    <w:rsid w:val="00025CE3"/>
    <w:rsid w:val="00032611"/>
    <w:rsid w:val="000332E3"/>
    <w:rsid w:val="000422A6"/>
    <w:rsid w:val="0004613F"/>
    <w:rsid w:val="00047964"/>
    <w:rsid w:val="000507F3"/>
    <w:rsid w:val="00060E05"/>
    <w:rsid w:val="00061068"/>
    <w:rsid w:val="00067B51"/>
    <w:rsid w:val="000843CB"/>
    <w:rsid w:val="00091DD5"/>
    <w:rsid w:val="0009766D"/>
    <w:rsid w:val="000A4C1E"/>
    <w:rsid w:val="000A6576"/>
    <w:rsid w:val="000B6DA3"/>
    <w:rsid w:val="000C19A6"/>
    <w:rsid w:val="000C6B95"/>
    <w:rsid w:val="000D2CA1"/>
    <w:rsid w:val="000E47F5"/>
    <w:rsid w:val="000F3F3C"/>
    <w:rsid w:val="000F6001"/>
    <w:rsid w:val="000F65C8"/>
    <w:rsid w:val="001002D2"/>
    <w:rsid w:val="00102825"/>
    <w:rsid w:val="00105839"/>
    <w:rsid w:val="00106CE4"/>
    <w:rsid w:val="00107B68"/>
    <w:rsid w:val="001108EF"/>
    <w:rsid w:val="00122AA3"/>
    <w:rsid w:val="0013045A"/>
    <w:rsid w:val="001341DE"/>
    <w:rsid w:val="0014127F"/>
    <w:rsid w:val="00150A16"/>
    <w:rsid w:val="00151639"/>
    <w:rsid w:val="00151E47"/>
    <w:rsid w:val="00153DDE"/>
    <w:rsid w:val="00157235"/>
    <w:rsid w:val="00157670"/>
    <w:rsid w:val="00161E00"/>
    <w:rsid w:val="00163112"/>
    <w:rsid w:val="00165371"/>
    <w:rsid w:val="00165699"/>
    <w:rsid w:val="00170727"/>
    <w:rsid w:val="001720BC"/>
    <w:rsid w:val="00173F07"/>
    <w:rsid w:val="0017774F"/>
    <w:rsid w:val="00180FC9"/>
    <w:rsid w:val="00181A7B"/>
    <w:rsid w:val="001940B4"/>
    <w:rsid w:val="00194AAA"/>
    <w:rsid w:val="00194E8F"/>
    <w:rsid w:val="00195BD6"/>
    <w:rsid w:val="001A4288"/>
    <w:rsid w:val="001A53AD"/>
    <w:rsid w:val="001A5D8D"/>
    <w:rsid w:val="001A61DE"/>
    <w:rsid w:val="001A6C30"/>
    <w:rsid w:val="001B219E"/>
    <w:rsid w:val="001B2C2C"/>
    <w:rsid w:val="001B335B"/>
    <w:rsid w:val="001B7F8C"/>
    <w:rsid w:val="001E1419"/>
    <w:rsid w:val="001E4916"/>
    <w:rsid w:val="001E580D"/>
    <w:rsid w:val="001E5BA8"/>
    <w:rsid w:val="001F0FB7"/>
    <w:rsid w:val="00201DEF"/>
    <w:rsid w:val="002036E3"/>
    <w:rsid w:val="0020742D"/>
    <w:rsid w:val="00210AEB"/>
    <w:rsid w:val="00224199"/>
    <w:rsid w:val="00225510"/>
    <w:rsid w:val="002336BB"/>
    <w:rsid w:val="002347F4"/>
    <w:rsid w:val="00234FA2"/>
    <w:rsid w:val="00237CE6"/>
    <w:rsid w:val="00243426"/>
    <w:rsid w:val="00251AD4"/>
    <w:rsid w:val="002619F1"/>
    <w:rsid w:val="002728FE"/>
    <w:rsid w:val="00275BD1"/>
    <w:rsid w:val="00276808"/>
    <w:rsid w:val="00284292"/>
    <w:rsid w:val="00286F40"/>
    <w:rsid w:val="002962FE"/>
    <w:rsid w:val="002A12A5"/>
    <w:rsid w:val="002A150E"/>
    <w:rsid w:val="002A1A31"/>
    <w:rsid w:val="002A370A"/>
    <w:rsid w:val="002A6CC3"/>
    <w:rsid w:val="002B342F"/>
    <w:rsid w:val="002B77A4"/>
    <w:rsid w:val="002C2F56"/>
    <w:rsid w:val="002C5311"/>
    <w:rsid w:val="002D3488"/>
    <w:rsid w:val="002D4F18"/>
    <w:rsid w:val="002D531A"/>
    <w:rsid w:val="002D57BE"/>
    <w:rsid w:val="002E42C0"/>
    <w:rsid w:val="002F193D"/>
    <w:rsid w:val="002F2AFA"/>
    <w:rsid w:val="002F3011"/>
    <w:rsid w:val="002F791D"/>
    <w:rsid w:val="003026D2"/>
    <w:rsid w:val="00312492"/>
    <w:rsid w:val="003134ED"/>
    <w:rsid w:val="00314EED"/>
    <w:rsid w:val="00317FD6"/>
    <w:rsid w:val="00326031"/>
    <w:rsid w:val="00335173"/>
    <w:rsid w:val="00340603"/>
    <w:rsid w:val="003470ED"/>
    <w:rsid w:val="00351981"/>
    <w:rsid w:val="0035616B"/>
    <w:rsid w:val="00371BCB"/>
    <w:rsid w:val="003732B8"/>
    <w:rsid w:val="0038491B"/>
    <w:rsid w:val="0039254D"/>
    <w:rsid w:val="003A7898"/>
    <w:rsid w:val="003A795B"/>
    <w:rsid w:val="003B270A"/>
    <w:rsid w:val="003B683F"/>
    <w:rsid w:val="003C2AB8"/>
    <w:rsid w:val="003C5E59"/>
    <w:rsid w:val="003C6A0C"/>
    <w:rsid w:val="003D4DB1"/>
    <w:rsid w:val="003D6DCC"/>
    <w:rsid w:val="003E5848"/>
    <w:rsid w:val="00412204"/>
    <w:rsid w:val="00413119"/>
    <w:rsid w:val="004219EE"/>
    <w:rsid w:val="00430752"/>
    <w:rsid w:val="00436CDE"/>
    <w:rsid w:val="00437E03"/>
    <w:rsid w:val="00442DC3"/>
    <w:rsid w:val="00454081"/>
    <w:rsid w:val="00454961"/>
    <w:rsid w:val="0046461D"/>
    <w:rsid w:val="00464CCA"/>
    <w:rsid w:val="00465422"/>
    <w:rsid w:val="00466098"/>
    <w:rsid w:val="0047082A"/>
    <w:rsid w:val="00474D83"/>
    <w:rsid w:val="004859E1"/>
    <w:rsid w:val="004914C6"/>
    <w:rsid w:val="00496A55"/>
    <w:rsid w:val="004A225A"/>
    <w:rsid w:val="004B14B4"/>
    <w:rsid w:val="004C1AEE"/>
    <w:rsid w:val="004C4294"/>
    <w:rsid w:val="004E5C0F"/>
    <w:rsid w:val="004F1974"/>
    <w:rsid w:val="004F1A03"/>
    <w:rsid w:val="004F30D1"/>
    <w:rsid w:val="00514B5B"/>
    <w:rsid w:val="005208B5"/>
    <w:rsid w:val="00524447"/>
    <w:rsid w:val="00530BAC"/>
    <w:rsid w:val="0053536F"/>
    <w:rsid w:val="005363DB"/>
    <w:rsid w:val="00537B56"/>
    <w:rsid w:val="005452DA"/>
    <w:rsid w:val="00546545"/>
    <w:rsid w:val="00551BDF"/>
    <w:rsid w:val="005554F4"/>
    <w:rsid w:val="00574224"/>
    <w:rsid w:val="0058606A"/>
    <w:rsid w:val="00594BDD"/>
    <w:rsid w:val="005954F9"/>
    <w:rsid w:val="005974D1"/>
    <w:rsid w:val="005A28FE"/>
    <w:rsid w:val="005C4FB4"/>
    <w:rsid w:val="005C797F"/>
    <w:rsid w:val="005E2337"/>
    <w:rsid w:val="005E3F4E"/>
    <w:rsid w:val="005F30CC"/>
    <w:rsid w:val="005F6DBB"/>
    <w:rsid w:val="00607E0D"/>
    <w:rsid w:val="006248B6"/>
    <w:rsid w:val="006277BA"/>
    <w:rsid w:val="00637A20"/>
    <w:rsid w:val="0064081E"/>
    <w:rsid w:val="00643D07"/>
    <w:rsid w:val="00650983"/>
    <w:rsid w:val="0066271E"/>
    <w:rsid w:val="00662E59"/>
    <w:rsid w:val="00674A1F"/>
    <w:rsid w:val="006771B2"/>
    <w:rsid w:val="00683786"/>
    <w:rsid w:val="00697407"/>
    <w:rsid w:val="00697DDD"/>
    <w:rsid w:val="00697E96"/>
    <w:rsid w:val="006B1CD7"/>
    <w:rsid w:val="006C4E72"/>
    <w:rsid w:val="006C521A"/>
    <w:rsid w:val="006C7162"/>
    <w:rsid w:val="006D248B"/>
    <w:rsid w:val="006D54E5"/>
    <w:rsid w:val="006E01B5"/>
    <w:rsid w:val="006E0FD8"/>
    <w:rsid w:val="006E3846"/>
    <w:rsid w:val="006E51A9"/>
    <w:rsid w:val="006E5CDA"/>
    <w:rsid w:val="006E635D"/>
    <w:rsid w:val="006F3C4D"/>
    <w:rsid w:val="006F5070"/>
    <w:rsid w:val="007235B4"/>
    <w:rsid w:val="0073430C"/>
    <w:rsid w:val="00735232"/>
    <w:rsid w:val="00742983"/>
    <w:rsid w:val="00745543"/>
    <w:rsid w:val="0075451E"/>
    <w:rsid w:val="00763259"/>
    <w:rsid w:val="007835BA"/>
    <w:rsid w:val="00790E65"/>
    <w:rsid w:val="007A285D"/>
    <w:rsid w:val="007A4C9F"/>
    <w:rsid w:val="007C1AC5"/>
    <w:rsid w:val="007C39EC"/>
    <w:rsid w:val="007C5600"/>
    <w:rsid w:val="007D26FC"/>
    <w:rsid w:val="007D6605"/>
    <w:rsid w:val="007F277A"/>
    <w:rsid w:val="007F3806"/>
    <w:rsid w:val="007F3B8D"/>
    <w:rsid w:val="008022BA"/>
    <w:rsid w:val="00804AA5"/>
    <w:rsid w:val="00804D1B"/>
    <w:rsid w:val="00806B5C"/>
    <w:rsid w:val="00815D51"/>
    <w:rsid w:val="008175E0"/>
    <w:rsid w:val="00820C72"/>
    <w:rsid w:val="00823D08"/>
    <w:rsid w:val="00824A9E"/>
    <w:rsid w:val="00833AF4"/>
    <w:rsid w:val="0083774F"/>
    <w:rsid w:val="0085029A"/>
    <w:rsid w:val="00862589"/>
    <w:rsid w:val="008651BA"/>
    <w:rsid w:val="00871140"/>
    <w:rsid w:val="00872D35"/>
    <w:rsid w:val="008746BE"/>
    <w:rsid w:val="008838B6"/>
    <w:rsid w:val="00885983"/>
    <w:rsid w:val="0089605C"/>
    <w:rsid w:val="0089697F"/>
    <w:rsid w:val="008A28C7"/>
    <w:rsid w:val="008A4565"/>
    <w:rsid w:val="008A6681"/>
    <w:rsid w:val="008C059E"/>
    <w:rsid w:val="008C3703"/>
    <w:rsid w:val="008C3847"/>
    <w:rsid w:val="008C70F2"/>
    <w:rsid w:val="008C75EB"/>
    <w:rsid w:val="008D29BC"/>
    <w:rsid w:val="008D322E"/>
    <w:rsid w:val="008D4F86"/>
    <w:rsid w:val="008E0964"/>
    <w:rsid w:val="008E1F4A"/>
    <w:rsid w:val="008E5562"/>
    <w:rsid w:val="0090440C"/>
    <w:rsid w:val="009160E7"/>
    <w:rsid w:val="00917AC5"/>
    <w:rsid w:val="0092655B"/>
    <w:rsid w:val="00927C84"/>
    <w:rsid w:val="0093087C"/>
    <w:rsid w:val="009340C7"/>
    <w:rsid w:val="00970EE3"/>
    <w:rsid w:val="00975C40"/>
    <w:rsid w:val="00977FCF"/>
    <w:rsid w:val="00980414"/>
    <w:rsid w:val="009949F9"/>
    <w:rsid w:val="00995E0A"/>
    <w:rsid w:val="009A3CAC"/>
    <w:rsid w:val="009B0981"/>
    <w:rsid w:val="009B1C5A"/>
    <w:rsid w:val="009B4183"/>
    <w:rsid w:val="009B4691"/>
    <w:rsid w:val="009B7B12"/>
    <w:rsid w:val="009D0FE2"/>
    <w:rsid w:val="009E1F92"/>
    <w:rsid w:val="009E5A54"/>
    <w:rsid w:val="009E662D"/>
    <w:rsid w:val="009F3348"/>
    <w:rsid w:val="009F7FCB"/>
    <w:rsid w:val="00A015C6"/>
    <w:rsid w:val="00A040CD"/>
    <w:rsid w:val="00A1311E"/>
    <w:rsid w:val="00A3539F"/>
    <w:rsid w:val="00A36FF1"/>
    <w:rsid w:val="00A4011C"/>
    <w:rsid w:val="00A429F3"/>
    <w:rsid w:val="00A42B42"/>
    <w:rsid w:val="00A44112"/>
    <w:rsid w:val="00A57EBB"/>
    <w:rsid w:val="00A7058B"/>
    <w:rsid w:val="00A74081"/>
    <w:rsid w:val="00A8058C"/>
    <w:rsid w:val="00A81C1D"/>
    <w:rsid w:val="00A971F6"/>
    <w:rsid w:val="00AA0734"/>
    <w:rsid w:val="00AA68BC"/>
    <w:rsid w:val="00AA6D4D"/>
    <w:rsid w:val="00AB1AC7"/>
    <w:rsid w:val="00AB75BA"/>
    <w:rsid w:val="00AC157F"/>
    <w:rsid w:val="00AD0C1A"/>
    <w:rsid w:val="00AD69C7"/>
    <w:rsid w:val="00B014D2"/>
    <w:rsid w:val="00B100F7"/>
    <w:rsid w:val="00B22A77"/>
    <w:rsid w:val="00B35A72"/>
    <w:rsid w:val="00B3666C"/>
    <w:rsid w:val="00B4370C"/>
    <w:rsid w:val="00B52FD5"/>
    <w:rsid w:val="00B664FD"/>
    <w:rsid w:val="00B66DDE"/>
    <w:rsid w:val="00B700EB"/>
    <w:rsid w:val="00B70720"/>
    <w:rsid w:val="00B70AD7"/>
    <w:rsid w:val="00B73AEE"/>
    <w:rsid w:val="00B74F44"/>
    <w:rsid w:val="00B83EBE"/>
    <w:rsid w:val="00B919D0"/>
    <w:rsid w:val="00B92A17"/>
    <w:rsid w:val="00B93559"/>
    <w:rsid w:val="00B93DA6"/>
    <w:rsid w:val="00BA1887"/>
    <w:rsid w:val="00BA4DAA"/>
    <w:rsid w:val="00BB3169"/>
    <w:rsid w:val="00BB60B0"/>
    <w:rsid w:val="00BC10AA"/>
    <w:rsid w:val="00BE2B94"/>
    <w:rsid w:val="00BE3281"/>
    <w:rsid w:val="00BE34C1"/>
    <w:rsid w:val="00BE574E"/>
    <w:rsid w:val="00BE7A7F"/>
    <w:rsid w:val="00BF2C10"/>
    <w:rsid w:val="00BF3F28"/>
    <w:rsid w:val="00C000E8"/>
    <w:rsid w:val="00C03625"/>
    <w:rsid w:val="00C03A4E"/>
    <w:rsid w:val="00C05F6C"/>
    <w:rsid w:val="00C11652"/>
    <w:rsid w:val="00C1635D"/>
    <w:rsid w:val="00C202C5"/>
    <w:rsid w:val="00C34998"/>
    <w:rsid w:val="00C35214"/>
    <w:rsid w:val="00C57029"/>
    <w:rsid w:val="00C60A1D"/>
    <w:rsid w:val="00C617E4"/>
    <w:rsid w:val="00C66EB3"/>
    <w:rsid w:val="00C70154"/>
    <w:rsid w:val="00C70C38"/>
    <w:rsid w:val="00C70F9F"/>
    <w:rsid w:val="00C71541"/>
    <w:rsid w:val="00C73A1F"/>
    <w:rsid w:val="00C75E2B"/>
    <w:rsid w:val="00C81BC2"/>
    <w:rsid w:val="00C8703E"/>
    <w:rsid w:val="00CB01C4"/>
    <w:rsid w:val="00CC2BD1"/>
    <w:rsid w:val="00CD4AA7"/>
    <w:rsid w:val="00CD4F05"/>
    <w:rsid w:val="00CE2E03"/>
    <w:rsid w:val="00CE45AB"/>
    <w:rsid w:val="00CE5E4C"/>
    <w:rsid w:val="00CF3F44"/>
    <w:rsid w:val="00D05A71"/>
    <w:rsid w:val="00D14F6A"/>
    <w:rsid w:val="00D26397"/>
    <w:rsid w:val="00D26EF7"/>
    <w:rsid w:val="00D304C3"/>
    <w:rsid w:val="00D37D70"/>
    <w:rsid w:val="00D446CD"/>
    <w:rsid w:val="00D451D2"/>
    <w:rsid w:val="00D47539"/>
    <w:rsid w:val="00D524CB"/>
    <w:rsid w:val="00D55C0E"/>
    <w:rsid w:val="00D60DE9"/>
    <w:rsid w:val="00D94ECD"/>
    <w:rsid w:val="00D95542"/>
    <w:rsid w:val="00DA25E5"/>
    <w:rsid w:val="00DA5D97"/>
    <w:rsid w:val="00DA5EA6"/>
    <w:rsid w:val="00DA6751"/>
    <w:rsid w:val="00DB54B3"/>
    <w:rsid w:val="00DC676D"/>
    <w:rsid w:val="00DD4943"/>
    <w:rsid w:val="00DD7EF1"/>
    <w:rsid w:val="00DF016B"/>
    <w:rsid w:val="00E023AB"/>
    <w:rsid w:val="00E05EE4"/>
    <w:rsid w:val="00E21495"/>
    <w:rsid w:val="00E24489"/>
    <w:rsid w:val="00E26148"/>
    <w:rsid w:val="00E301D5"/>
    <w:rsid w:val="00E33D74"/>
    <w:rsid w:val="00E351C3"/>
    <w:rsid w:val="00E35A5A"/>
    <w:rsid w:val="00E3710A"/>
    <w:rsid w:val="00E53505"/>
    <w:rsid w:val="00E54701"/>
    <w:rsid w:val="00E54BE0"/>
    <w:rsid w:val="00E553AF"/>
    <w:rsid w:val="00E56069"/>
    <w:rsid w:val="00E56346"/>
    <w:rsid w:val="00E65DB8"/>
    <w:rsid w:val="00E7061D"/>
    <w:rsid w:val="00E81529"/>
    <w:rsid w:val="00E8512C"/>
    <w:rsid w:val="00E92196"/>
    <w:rsid w:val="00E9271F"/>
    <w:rsid w:val="00E97250"/>
    <w:rsid w:val="00EA16DE"/>
    <w:rsid w:val="00EB0ADD"/>
    <w:rsid w:val="00EB532C"/>
    <w:rsid w:val="00EB5548"/>
    <w:rsid w:val="00EC3476"/>
    <w:rsid w:val="00EC69F3"/>
    <w:rsid w:val="00ED4B03"/>
    <w:rsid w:val="00EF1B13"/>
    <w:rsid w:val="00EF2893"/>
    <w:rsid w:val="00EF30DF"/>
    <w:rsid w:val="00EF3B1F"/>
    <w:rsid w:val="00EF703F"/>
    <w:rsid w:val="00F025C5"/>
    <w:rsid w:val="00F1394F"/>
    <w:rsid w:val="00F13B5B"/>
    <w:rsid w:val="00F15DEC"/>
    <w:rsid w:val="00F165C3"/>
    <w:rsid w:val="00F20066"/>
    <w:rsid w:val="00F22F94"/>
    <w:rsid w:val="00F24281"/>
    <w:rsid w:val="00F36E39"/>
    <w:rsid w:val="00F510AA"/>
    <w:rsid w:val="00F66985"/>
    <w:rsid w:val="00F67FB4"/>
    <w:rsid w:val="00F70255"/>
    <w:rsid w:val="00F76453"/>
    <w:rsid w:val="00F815F1"/>
    <w:rsid w:val="00F84440"/>
    <w:rsid w:val="00F84BAA"/>
    <w:rsid w:val="00F85232"/>
    <w:rsid w:val="00F905A2"/>
    <w:rsid w:val="00F93F99"/>
    <w:rsid w:val="00F943D3"/>
    <w:rsid w:val="00FA4CF7"/>
    <w:rsid w:val="00FB098C"/>
    <w:rsid w:val="00FB1FA1"/>
    <w:rsid w:val="00FB6AC9"/>
    <w:rsid w:val="00FC3047"/>
    <w:rsid w:val="00FC4E2A"/>
    <w:rsid w:val="00FC65C8"/>
    <w:rsid w:val="00FD3D27"/>
    <w:rsid w:val="00FD3E52"/>
    <w:rsid w:val="00FD58A8"/>
    <w:rsid w:val="00FE1E43"/>
    <w:rsid w:val="00FE3169"/>
    <w:rsid w:val="00FE516A"/>
    <w:rsid w:val="00FF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39" w:unhideWhenUsed="0"/>
    <w:lsdException w:name="toc 2" w:semiHidden="0" w:uiPriority="39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22A77"/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0"/>
    <w:next w:val="a0"/>
    <w:link w:val="11"/>
    <w:uiPriority w:val="9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rsid w:val="002619F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2619F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link w:val="40"/>
    <w:uiPriority w:val="99"/>
    <w:qFormat/>
    <w:locked/>
    <w:rsid w:val="00151E47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0"/>
    <w:next w:val="a0"/>
    <w:link w:val="50"/>
    <w:uiPriority w:val="99"/>
    <w:qFormat/>
    <w:locked/>
    <w:rsid w:val="00000FF5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0"/>
    <w:uiPriority w:val="99"/>
    <w:qFormat/>
    <w:rsid w:val="009B4183"/>
    <w:pPr>
      <w:keepNext/>
      <w:keepLines/>
      <w:spacing w:before="40"/>
      <w:outlineLvl w:val="5"/>
    </w:pPr>
    <w:rPr>
      <w:rFonts w:ascii="Cambria" w:hAnsi="Cambria"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9"/>
    <w:locked/>
    <w:rsid w:val="00BB3169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9"/>
    <w:semiHidden/>
    <w:locked/>
    <w:rsid w:val="002619F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2619F1"/>
    <w:rPr>
      <w:rFonts w:ascii="Cambria" w:hAnsi="Cambria" w:cs="Times New Roman"/>
      <w:b/>
      <w:bCs/>
      <w:color w:val="4F81BD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151E47"/>
    <w:rPr>
      <w:rFonts w:ascii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1"/>
    <w:link w:val="5"/>
    <w:uiPriority w:val="99"/>
    <w:semiHidden/>
    <w:locked/>
    <w:rsid w:val="00000FF5"/>
    <w:rPr>
      <w:rFonts w:ascii="Cambria" w:hAnsi="Cambria" w:cs="Times New Roman"/>
      <w:color w:val="243F60"/>
      <w:sz w:val="24"/>
      <w:szCs w:val="24"/>
    </w:rPr>
  </w:style>
  <w:style w:type="character" w:customStyle="1" w:styleId="60">
    <w:name w:val="Заголовок 6 Знак"/>
    <w:basedOn w:val="a1"/>
    <w:link w:val="6"/>
    <w:uiPriority w:val="99"/>
    <w:semiHidden/>
    <w:locked/>
    <w:rsid w:val="009B4183"/>
    <w:rPr>
      <w:rFonts w:ascii="Cambria" w:hAnsi="Cambria" w:cs="Times New Roman"/>
      <w:color w:val="243F60"/>
      <w:sz w:val="24"/>
      <w:szCs w:val="24"/>
    </w:rPr>
  </w:style>
  <w:style w:type="paragraph" w:styleId="a4">
    <w:name w:val="header"/>
    <w:basedOn w:val="a0"/>
    <w:link w:val="a5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uiPriority w:val="99"/>
    <w:rsid w:val="00BB3169"/>
    <w:pPr>
      <w:jc w:val="both"/>
    </w:pPr>
    <w:rPr>
      <w:rFonts w:ascii="ISOCPEUR" w:eastAsia="Times New Roman" w:hAnsi="ISOCPEUR"/>
      <w:i/>
      <w:sz w:val="28"/>
      <w:szCs w:val="20"/>
      <w:lang w:val="uk-UA"/>
    </w:rPr>
  </w:style>
  <w:style w:type="paragraph" w:styleId="a9">
    <w:name w:val="Balloon Text"/>
    <w:basedOn w:val="a0"/>
    <w:link w:val="aa"/>
    <w:uiPriority w:val="99"/>
    <w:semiHidden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locked/>
    <w:rsid w:val="003E5848"/>
    <w:rPr>
      <w:rFonts w:ascii="Tahoma" w:hAnsi="Tahoma" w:cs="Tahoma"/>
      <w:sz w:val="16"/>
      <w:szCs w:val="16"/>
      <w:lang w:eastAsia="ru-RU"/>
    </w:rPr>
  </w:style>
  <w:style w:type="paragraph" w:styleId="ab">
    <w:name w:val="No Spacing"/>
    <w:link w:val="ac"/>
    <w:uiPriority w:val="99"/>
    <w:qFormat/>
    <w:rsid w:val="0053536F"/>
    <w:rPr>
      <w:lang w:eastAsia="en-US"/>
    </w:rPr>
  </w:style>
  <w:style w:type="paragraph" w:styleId="ad">
    <w:name w:val="List Paragraph"/>
    <w:basedOn w:val="a0"/>
    <w:uiPriority w:val="99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uiPriority w:val="99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locked/>
    <w:rsid w:val="0053536F"/>
    <w:rPr>
      <w:rFonts w:ascii="Times New Roman" w:hAnsi="Times New Roman" w:cs="Times New Roman"/>
      <w:sz w:val="28"/>
      <w:szCs w:val="28"/>
      <w:lang w:eastAsia="ru-RU"/>
    </w:rPr>
  </w:style>
  <w:style w:type="paragraph" w:styleId="ae">
    <w:name w:val="Body Text"/>
    <w:basedOn w:val="a0"/>
    <w:link w:val="af"/>
    <w:uiPriority w:val="99"/>
    <w:rsid w:val="002619F1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semiHidden/>
    <w:locked/>
    <w:rsid w:val="002619F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WW8Num3z0">
    <w:name w:val="WW8Num3z0"/>
    <w:uiPriority w:val="99"/>
    <w:rsid w:val="002619F1"/>
    <w:rPr>
      <w:rFonts w:ascii="Symbol" w:hAnsi="Symbol"/>
    </w:rPr>
  </w:style>
  <w:style w:type="character" w:customStyle="1" w:styleId="WW8Num3z1">
    <w:name w:val="WW8Num3z1"/>
    <w:uiPriority w:val="99"/>
    <w:rsid w:val="002619F1"/>
    <w:rPr>
      <w:rFonts w:ascii="Courier New" w:hAnsi="Courier New"/>
    </w:rPr>
  </w:style>
  <w:style w:type="character" w:customStyle="1" w:styleId="WW8Num3z2">
    <w:name w:val="WW8Num3z2"/>
    <w:uiPriority w:val="99"/>
    <w:rsid w:val="002619F1"/>
    <w:rPr>
      <w:rFonts w:ascii="Wingdings" w:hAnsi="Wingdings"/>
    </w:rPr>
  </w:style>
  <w:style w:type="character" w:customStyle="1" w:styleId="WW8Num4z0">
    <w:name w:val="WW8Num4z0"/>
    <w:uiPriority w:val="99"/>
    <w:rsid w:val="002619F1"/>
    <w:rPr>
      <w:rFonts w:ascii="Symbol" w:hAnsi="Symbol"/>
    </w:rPr>
  </w:style>
  <w:style w:type="character" w:customStyle="1" w:styleId="WW8Num5z0">
    <w:name w:val="WW8Num5z0"/>
    <w:uiPriority w:val="99"/>
    <w:rsid w:val="002619F1"/>
    <w:rPr>
      <w:rFonts w:ascii="Symbol" w:hAnsi="Symbol"/>
    </w:rPr>
  </w:style>
  <w:style w:type="character" w:customStyle="1" w:styleId="WW8Num6z0">
    <w:name w:val="WW8Num6z0"/>
    <w:uiPriority w:val="99"/>
    <w:rsid w:val="002619F1"/>
    <w:rPr>
      <w:rFonts w:ascii="Symbol" w:hAnsi="Symbol"/>
    </w:rPr>
  </w:style>
  <w:style w:type="character" w:customStyle="1" w:styleId="WW8Num8z0">
    <w:name w:val="WW8Num8z0"/>
    <w:uiPriority w:val="99"/>
    <w:rsid w:val="002619F1"/>
    <w:rPr>
      <w:rFonts w:ascii="Symbol" w:hAnsi="Symbol"/>
      <w:sz w:val="20"/>
    </w:rPr>
  </w:style>
  <w:style w:type="character" w:customStyle="1" w:styleId="WW8Num8z1">
    <w:name w:val="WW8Num8z1"/>
    <w:uiPriority w:val="99"/>
    <w:rsid w:val="002619F1"/>
    <w:rPr>
      <w:rFonts w:ascii="Courier New" w:hAnsi="Courier New"/>
      <w:sz w:val="20"/>
    </w:rPr>
  </w:style>
  <w:style w:type="character" w:customStyle="1" w:styleId="WW8Num8z2">
    <w:name w:val="WW8Num8z2"/>
    <w:uiPriority w:val="99"/>
    <w:rsid w:val="002619F1"/>
    <w:rPr>
      <w:rFonts w:ascii="Wingdings" w:hAnsi="Wingdings"/>
      <w:sz w:val="20"/>
    </w:rPr>
  </w:style>
  <w:style w:type="character" w:customStyle="1" w:styleId="WW8Num9z0">
    <w:name w:val="WW8Num9z0"/>
    <w:uiPriority w:val="99"/>
    <w:rsid w:val="002619F1"/>
    <w:rPr>
      <w:rFonts w:ascii="Symbol" w:hAnsi="Symbol"/>
    </w:rPr>
  </w:style>
  <w:style w:type="character" w:customStyle="1" w:styleId="WW8Num10z0">
    <w:name w:val="WW8Num10z0"/>
    <w:uiPriority w:val="99"/>
    <w:rsid w:val="002619F1"/>
    <w:rPr>
      <w:rFonts w:ascii="Symbol" w:hAnsi="Symbol"/>
    </w:rPr>
  </w:style>
  <w:style w:type="character" w:customStyle="1" w:styleId="WW8Num11z0">
    <w:name w:val="WW8Num11z0"/>
    <w:uiPriority w:val="99"/>
    <w:rsid w:val="002619F1"/>
    <w:rPr>
      <w:rFonts w:ascii="Symbol" w:hAnsi="Symbol"/>
    </w:rPr>
  </w:style>
  <w:style w:type="character" w:customStyle="1" w:styleId="WW8Num12z0">
    <w:name w:val="WW8Num12z0"/>
    <w:uiPriority w:val="99"/>
    <w:rsid w:val="002619F1"/>
    <w:rPr>
      <w:rFonts w:ascii="Symbol" w:hAnsi="Symbol"/>
    </w:rPr>
  </w:style>
  <w:style w:type="character" w:customStyle="1" w:styleId="WW8Num13z0">
    <w:name w:val="WW8Num13z0"/>
    <w:uiPriority w:val="99"/>
    <w:rsid w:val="002619F1"/>
    <w:rPr>
      <w:rFonts w:ascii="Symbol" w:hAnsi="Symbol"/>
    </w:rPr>
  </w:style>
  <w:style w:type="character" w:customStyle="1" w:styleId="WW8Num15z0">
    <w:name w:val="WW8Num15z0"/>
    <w:uiPriority w:val="99"/>
    <w:rsid w:val="002619F1"/>
    <w:rPr>
      <w:rFonts w:ascii="Arial" w:hAnsi="Arial"/>
      <w:color w:val="auto"/>
      <w:kern w:val="1"/>
      <w:sz w:val="20"/>
    </w:rPr>
  </w:style>
  <w:style w:type="character" w:customStyle="1" w:styleId="WW8Num15z1">
    <w:name w:val="WW8Num15z1"/>
    <w:uiPriority w:val="99"/>
    <w:rsid w:val="002619F1"/>
    <w:rPr>
      <w:rFonts w:ascii="Arial" w:hAnsi="Arial"/>
      <w:color w:val="auto"/>
    </w:rPr>
  </w:style>
  <w:style w:type="character" w:customStyle="1" w:styleId="WW8Num16z0">
    <w:name w:val="WW8Num16z0"/>
    <w:uiPriority w:val="99"/>
    <w:rsid w:val="002619F1"/>
    <w:rPr>
      <w:rFonts w:ascii="Symbol" w:hAnsi="Symbol"/>
    </w:rPr>
  </w:style>
  <w:style w:type="character" w:customStyle="1" w:styleId="WW8Num17z0">
    <w:name w:val="WW8Num17z0"/>
    <w:uiPriority w:val="99"/>
    <w:rsid w:val="002619F1"/>
    <w:rPr>
      <w:rFonts w:ascii="Symbol" w:hAnsi="Symbol"/>
    </w:rPr>
  </w:style>
  <w:style w:type="character" w:customStyle="1" w:styleId="WW8Num18z0">
    <w:name w:val="WW8Num18z0"/>
    <w:uiPriority w:val="99"/>
    <w:rsid w:val="002619F1"/>
    <w:rPr>
      <w:rFonts w:ascii="Symbol" w:hAnsi="Symbol"/>
    </w:rPr>
  </w:style>
  <w:style w:type="character" w:customStyle="1" w:styleId="WW8Num18z1">
    <w:name w:val="WW8Num18z1"/>
    <w:uiPriority w:val="99"/>
    <w:rsid w:val="002619F1"/>
    <w:rPr>
      <w:rFonts w:ascii="Courier New" w:hAnsi="Courier New"/>
    </w:rPr>
  </w:style>
  <w:style w:type="character" w:customStyle="1" w:styleId="WW8Num18z2">
    <w:name w:val="WW8Num18z2"/>
    <w:uiPriority w:val="99"/>
    <w:rsid w:val="002619F1"/>
    <w:rPr>
      <w:rFonts w:ascii="Wingdings" w:hAnsi="Wingdings"/>
    </w:rPr>
  </w:style>
  <w:style w:type="character" w:customStyle="1" w:styleId="WW8Num19z0">
    <w:name w:val="WW8Num19z0"/>
    <w:uiPriority w:val="99"/>
    <w:rsid w:val="002619F1"/>
    <w:rPr>
      <w:rFonts w:ascii="Symbol" w:hAnsi="Symbol"/>
    </w:rPr>
  </w:style>
  <w:style w:type="character" w:customStyle="1" w:styleId="WW8Num20z0">
    <w:name w:val="WW8Num20z0"/>
    <w:uiPriority w:val="99"/>
    <w:rsid w:val="002619F1"/>
    <w:rPr>
      <w:rFonts w:ascii="Symbol" w:hAnsi="Symbol"/>
      <w:sz w:val="20"/>
    </w:rPr>
  </w:style>
  <w:style w:type="character" w:customStyle="1" w:styleId="WW8Num20z2">
    <w:name w:val="WW8Num20z2"/>
    <w:uiPriority w:val="99"/>
    <w:rsid w:val="002619F1"/>
    <w:rPr>
      <w:rFonts w:ascii="Wingdings" w:hAnsi="Wingdings"/>
      <w:sz w:val="20"/>
    </w:rPr>
  </w:style>
  <w:style w:type="character" w:customStyle="1" w:styleId="WW8Num21z0">
    <w:name w:val="WW8Num21z0"/>
    <w:uiPriority w:val="99"/>
    <w:rsid w:val="002619F1"/>
    <w:rPr>
      <w:rFonts w:ascii="Symbol" w:hAnsi="Symbol"/>
    </w:rPr>
  </w:style>
  <w:style w:type="character" w:customStyle="1" w:styleId="WW8Num21z1">
    <w:name w:val="WW8Num21z1"/>
    <w:uiPriority w:val="99"/>
    <w:rsid w:val="002619F1"/>
    <w:rPr>
      <w:rFonts w:ascii="Courier New" w:hAnsi="Courier New"/>
    </w:rPr>
  </w:style>
  <w:style w:type="character" w:customStyle="1" w:styleId="WW8Num21z2">
    <w:name w:val="WW8Num21z2"/>
    <w:uiPriority w:val="99"/>
    <w:rsid w:val="002619F1"/>
    <w:rPr>
      <w:rFonts w:ascii="Wingdings" w:hAnsi="Wingdings"/>
    </w:rPr>
  </w:style>
  <w:style w:type="character" w:customStyle="1" w:styleId="12">
    <w:name w:val="Основной шрифт абзаца1"/>
    <w:uiPriority w:val="99"/>
    <w:rsid w:val="002619F1"/>
  </w:style>
  <w:style w:type="character" w:styleId="af0">
    <w:name w:val="Strong"/>
    <w:basedOn w:val="12"/>
    <w:uiPriority w:val="99"/>
    <w:qFormat/>
    <w:rsid w:val="002619F1"/>
    <w:rPr>
      <w:rFonts w:cs="Times New Roman"/>
      <w:b/>
      <w:bCs/>
    </w:rPr>
  </w:style>
  <w:style w:type="character" w:styleId="af1">
    <w:name w:val="Hyperlink"/>
    <w:basedOn w:val="12"/>
    <w:uiPriority w:val="99"/>
    <w:rsid w:val="002619F1"/>
    <w:rPr>
      <w:rFonts w:cs="Times New Roman"/>
      <w:color w:val="0000FF"/>
      <w:u w:val="single"/>
    </w:rPr>
  </w:style>
  <w:style w:type="character" w:customStyle="1" w:styleId="mw-headline">
    <w:name w:val="mw-headline"/>
    <w:basedOn w:val="12"/>
    <w:uiPriority w:val="99"/>
    <w:rsid w:val="002619F1"/>
    <w:rPr>
      <w:rFonts w:cs="Times New Roman"/>
    </w:rPr>
  </w:style>
  <w:style w:type="character" w:customStyle="1" w:styleId="af2">
    <w:name w:val="Название компоненты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Char">
    <w:name w:val="Название поля Char"/>
    <w:basedOn w:val="12"/>
    <w:uiPriority w:val="99"/>
    <w:rsid w:val="002619F1"/>
    <w:rPr>
      <w:rFonts w:ascii="Arial" w:hAnsi="Arial" w:cs="Times New Roman"/>
      <w:i/>
    </w:rPr>
  </w:style>
  <w:style w:type="character" w:customStyle="1" w:styleId="af3">
    <w:name w:val="Участник процесса"/>
    <w:basedOn w:val="12"/>
    <w:uiPriority w:val="99"/>
    <w:rsid w:val="002619F1"/>
    <w:rPr>
      <w:rFonts w:ascii="Arial" w:hAnsi="Arial" w:cs="Times New Roman"/>
      <w:b/>
      <w:i/>
      <w:sz w:val="20"/>
    </w:rPr>
  </w:style>
  <w:style w:type="character" w:customStyle="1" w:styleId="af4">
    <w:name w:val="Определения"/>
    <w:uiPriority w:val="99"/>
    <w:rsid w:val="002619F1"/>
    <w:rPr>
      <w:i/>
      <w:caps/>
      <w:u w:val="none"/>
      <w:lang w:val="ru-RU"/>
    </w:rPr>
  </w:style>
  <w:style w:type="character" w:customStyle="1" w:styleId="af5">
    <w:name w:val="Жирный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af6">
    <w:name w:val="Название пункта меню"/>
    <w:uiPriority w:val="99"/>
    <w:rsid w:val="002619F1"/>
    <w:rPr>
      <w:i/>
      <w:lang w:val="ru-RU" w:eastAsia="ar-SA" w:bidi="ar-SA"/>
    </w:rPr>
  </w:style>
  <w:style w:type="character" w:customStyle="1" w:styleId="af7">
    <w:name w:val="Рисунок Знак"/>
    <w:basedOn w:val="12"/>
    <w:uiPriority w:val="99"/>
    <w:rsid w:val="002619F1"/>
    <w:rPr>
      <w:rFonts w:ascii="Arial" w:hAnsi="Arial" w:cs="Times New Roman"/>
      <w:lang w:val="ru-RU" w:eastAsia="ar-SA" w:bidi="ar-SA"/>
    </w:rPr>
  </w:style>
  <w:style w:type="character" w:styleId="af8">
    <w:name w:val="FollowedHyperlink"/>
    <w:basedOn w:val="a1"/>
    <w:uiPriority w:val="99"/>
    <w:rsid w:val="002619F1"/>
    <w:rPr>
      <w:rFonts w:cs="Times New Roman"/>
      <w:color w:val="800000"/>
      <w:u w:val="single"/>
    </w:rPr>
  </w:style>
  <w:style w:type="paragraph" w:customStyle="1" w:styleId="Heading">
    <w:name w:val="Heading"/>
    <w:basedOn w:val="a0"/>
    <w:next w:val="ae"/>
    <w:uiPriority w:val="99"/>
    <w:rsid w:val="002619F1"/>
    <w:pPr>
      <w:keepNext/>
      <w:suppressAutoHyphens/>
      <w:spacing w:before="240" w:after="120" w:line="276" w:lineRule="auto"/>
    </w:pPr>
    <w:rPr>
      <w:rFonts w:ascii="Arial" w:eastAsia="Calibri" w:hAnsi="Arial" w:cs="Arial"/>
      <w:sz w:val="28"/>
      <w:szCs w:val="28"/>
      <w:lang w:eastAsia="ar-SA"/>
    </w:rPr>
  </w:style>
  <w:style w:type="paragraph" w:styleId="af9">
    <w:name w:val="List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paragraph" w:customStyle="1" w:styleId="13">
    <w:name w:val="Название объекта1"/>
    <w:basedOn w:val="a0"/>
    <w:uiPriority w:val="99"/>
    <w:rsid w:val="002619F1"/>
    <w:pPr>
      <w:suppressLineNumbers/>
      <w:suppressAutoHyphens/>
      <w:spacing w:before="120" w:after="120" w:line="276" w:lineRule="auto"/>
    </w:pPr>
    <w:rPr>
      <w:rFonts w:ascii="Calibri" w:eastAsia="Calibri" w:hAnsi="Calibri" w:cs="Calibri"/>
      <w:i/>
      <w:iCs/>
      <w:lang w:eastAsia="ar-SA"/>
    </w:rPr>
  </w:style>
  <w:style w:type="paragraph" w:customStyle="1" w:styleId="Index">
    <w:name w:val="Index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afa">
    <w:name w:val="Normal (Web)"/>
    <w:basedOn w:val="a0"/>
    <w:link w:val="afb"/>
    <w:uiPriority w:val="99"/>
    <w:rsid w:val="002619F1"/>
    <w:pPr>
      <w:suppressAutoHyphens/>
      <w:spacing w:before="280" w:after="280"/>
    </w:pPr>
    <w:rPr>
      <w:rFonts w:cs="Calibri"/>
      <w:lang w:eastAsia="ar-SA"/>
    </w:rPr>
  </w:style>
  <w:style w:type="character" w:customStyle="1" w:styleId="afb">
    <w:name w:val="Обычный (веб) Знак"/>
    <w:basedOn w:val="a1"/>
    <w:link w:val="afa"/>
    <w:uiPriority w:val="99"/>
    <w:locked/>
    <w:rsid w:val="002619F1"/>
    <w:rPr>
      <w:rFonts w:ascii="Times New Roman" w:hAnsi="Times New Roman" w:cs="Calibri"/>
      <w:sz w:val="24"/>
      <w:szCs w:val="24"/>
      <w:lang w:eastAsia="ar-SA" w:bidi="ar-SA"/>
    </w:rPr>
  </w:style>
  <w:style w:type="paragraph" w:customStyle="1" w:styleId="a">
    <w:name w:val="Многоуровневый нумерованный мой"/>
    <w:basedOn w:val="a0"/>
    <w:uiPriority w:val="99"/>
    <w:rsid w:val="002619F1"/>
    <w:pPr>
      <w:numPr>
        <w:numId w:val="1"/>
      </w:numPr>
      <w:suppressAutoHyphens/>
      <w:spacing w:line="360" w:lineRule="auto"/>
      <w:jc w:val="both"/>
    </w:pPr>
    <w:rPr>
      <w:rFonts w:cs="Calibri"/>
      <w:sz w:val="28"/>
      <w:lang w:eastAsia="ar-SA"/>
    </w:rPr>
  </w:style>
  <w:style w:type="paragraph" w:customStyle="1" w:styleId="14">
    <w:name w:val="Схема документа1"/>
    <w:basedOn w:val="a0"/>
    <w:uiPriority w:val="99"/>
    <w:rsid w:val="002619F1"/>
    <w:pPr>
      <w:shd w:val="clear" w:color="auto" w:fill="000080"/>
      <w:suppressAutoHyphens/>
      <w:spacing w:after="200" w:line="276" w:lineRule="auto"/>
    </w:pPr>
    <w:rPr>
      <w:rFonts w:ascii="Tahoma" w:eastAsia="Calibri" w:hAnsi="Tahoma" w:cs="Tahoma"/>
      <w:sz w:val="20"/>
      <w:szCs w:val="20"/>
      <w:lang w:eastAsia="ar-SA"/>
    </w:rPr>
  </w:style>
  <w:style w:type="paragraph" w:styleId="23">
    <w:name w:val="toc 2"/>
    <w:basedOn w:val="a0"/>
    <w:next w:val="a0"/>
    <w:uiPriority w:val="39"/>
    <w:rsid w:val="002619F1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15">
    <w:name w:val="toc 1"/>
    <w:basedOn w:val="10"/>
    <w:next w:val="a0"/>
    <w:uiPriority w:val="39"/>
    <w:rsid w:val="006E635D"/>
    <w:pPr>
      <w:keepNext w:val="0"/>
      <w:spacing w:before="360" w:after="0"/>
      <w:outlineLvl w:val="9"/>
    </w:pPr>
    <w:rPr>
      <w:rFonts w:asciiTheme="majorHAnsi" w:hAnsiTheme="majorHAnsi" w:cs="Times New Roman"/>
      <w:caps/>
      <w:kern w:val="0"/>
      <w:sz w:val="24"/>
      <w:szCs w:val="24"/>
    </w:rPr>
  </w:style>
  <w:style w:type="paragraph" w:styleId="16">
    <w:name w:val="index 1"/>
    <w:basedOn w:val="a0"/>
    <w:next w:val="a0"/>
    <w:uiPriority w:val="99"/>
    <w:rsid w:val="002619F1"/>
    <w:pPr>
      <w:suppressAutoHyphens/>
      <w:spacing w:after="200" w:line="276" w:lineRule="auto"/>
      <w:ind w:left="220" w:hanging="220"/>
    </w:pPr>
    <w:rPr>
      <w:rFonts w:eastAsia="Calibri" w:cs="Calibri"/>
      <w:sz w:val="28"/>
      <w:szCs w:val="22"/>
      <w:lang w:eastAsia="ar-SA"/>
    </w:rPr>
  </w:style>
  <w:style w:type="paragraph" w:customStyle="1" w:styleId="afc">
    <w:name w:val="Название поля"/>
    <w:basedOn w:val="ae"/>
    <w:uiPriority w:val="99"/>
    <w:rsid w:val="002619F1"/>
    <w:pP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i/>
      <w:sz w:val="20"/>
      <w:szCs w:val="20"/>
      <w:lang w:eastAsia="ar-SA"/>
    </w:rPr>
  </w:style>
  <w:style w:type="paragraph" w:customStyle="1" w:styleId="1">
    <w:name w:val="Маркированный список1"/>
    <w:basedOn w:val="a0"/>
    <w:uiPriority w:val="99"/>
    <w:rsid w:val="002619F1"/>
    <w:pPr>
      <w:numPr>
        <w:numId w:val="2"/>
      </w:numPr>
      <w:suppressAutoHyphens/>
      <w:spacing w:before="60"/>
      <w:jc w:val="both"/>
    </w:pPr>
    <w:rPr>
      <w:rFonts w:ascii="Arial" w:eastAsia="Calibri" w:hAnsi="Arial" w:cs="Calibri"/>
      <w:sz w:val="20"/>
      <w:szCs w:val="20"/>
      <w:lang w:val="en-US" w:eastAsia="ar-SA"/>
    </w:rPr>
  </w:style>
  <w:style w:type="paragraph" w:customStyle="1" w:styleId="17">
    <w:name w:val="Список Абзац 1 уровня"/>
    <w:basedOn w:val="ae"/>
    <w:uiPriority w:val="99"/>
    <w:rsid w:val="002619F1"/>
    <w:pPr>
      <w:suppressAutoHyphens/>
      <w:overflowPunct w:val="0"/>
      <w:autoSpaceDE w:val="0"/>
      <w:spacing w:before="60" w:after="0"/>
      <w:ind w:left="357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d">
    <w:name w:val="Примечание"/>
    <w:basedOn w:val="ae"/>
    <w:uiPriority w:val="99"/>
    <w:rsid w:val="002619F1"/>
    <w:pPr>
      <w:keepNext/>
      <w:keepLines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e">
    <w:name w:val="Рисунок"/>
    <w:basedOn w:val="ae"/>
    <w:next w:val="ae"/>
    <w:uiPriority w:val="99"/>
    <w:rsid w:val="002619F1"/>
    <w:pPr>
      <w:keepNext/>
      <w:keepLines/>
      <w:widowControl w:val="0"/>
      <w:suppressAutoHyphens/>
      <w:overflowPunct w:val="0"/>
      <w:autoSpaceDE w:val="0"/>
      <w:spacing w:before="160" w:after="0"/>
      <w:jc w:val="center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24">
    <w:name w:val="Заголовок 2 (ДИ)"/>
    <w:basedOn w:val="2"/>
    <w:uiPriority w:val="99"/>
    <w:rsid w:val="002619F1"/>
    <w:pPr>
      <w:keepLines w:val="0"/>
      <w:numPr>
        <w:ilvl w:val="1"/>
      </w:numPr>
      <w:tabs>
        <w:tab w:val="left" w:pos="792"/>
      </w:tabs>
      <w:suppressAutoHyphens/>
      <w:overflowPunct w:val="0"/>
      <w:autoSpaceDE w:val="0"/>
      <w:spacing w:before="240" w:after="60"/>
      <w:ind w:left="792" w:hanging="432"/>
      <w:textAlignment w:val="baseline"/>
      <w:outlineLvl w:val="9"/>
    </w:pPr>
    <w:rPr>
      <w:rFonts w:ascii="Arial" w:hAnsi="Arial"/>
      <w:i/>
      <w:iCs/>
      <w:color w:val="auto"/>
      <w:sz w:val="28"/>
      <w:szCs w:val="20"/>
      <w:lang w:eastAsia="ar-SA"/>
    </w:rPr>
  </w:style>
  <w:style w:type="paragraph" w:customStyle="1" w:styleId="18">
    <w:name w:val="Обычный1"/>
    <w:uiPriority w:val="99"/>
    <w:rsid w:val="002619F1"/>
    <w:pPr>
      <w:widowControl w:val="0"/>
      <w:suppressAutoHyphens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aff">
    <w:name w:val="Title"/>
    <w:basedOn w:val="a0"/>
    <w:next w:val="aff0"/>
    <w:link w:val="aff1"/>
    <w:uiPriority w:val="99"/>
    <w:qFormat/>
    <w:rsid w:val="002619F1"/>
    <w:pPr>
      <w:suppressAutoHyphens/>
      <w:jc w:val="center"/>
    </w:pPr>
    <w:rPr>
      <w:rFonts w:cs="Calibri"/>
      <w:b/>
      <w:szCs w:val="20"/>
      <w:lang w:eastAsia="ar-SA"/>
    </w:rPr>
  </w:style>
  <w:style w:type="character" w:customStyle="1" w:styleId="aff1">
    <w:name w:val="Название Знак"/>
    <w:basedOn w:val="a1"/>
    <w:link w:val="aff"/>
    <w:uiPriority w:val="99"/>
    <w:locked/>
    <w:rsid w:val="002619F1"/>
    <w:rPr>
      <w:rFonts w:ascii="Times New Roman" w:hAnsi="Times New Roman" w:cs="Calibri"/>
      <w:b/>
      <w:sz w:val="20"/>
      <w:szCs w:val="20"/>
      <w:lang w:eastAsia="ar-SA" w:bidi="ar-SA"/>
    </w:rPr>
  </w:style>
  <w:style w:type="paragraph" w:styleId="aff0">
    <w:name w:val="Subtitle"/>
    <w:basedOn w:val="Heading"/>
    <w:next w:val="ae"/>
    <w:link w:val="aff2"/>
    <w:uiPriority w:val="99"/>
    <w:qFormat/>
    <w:rsid w:val="002619F1"/>
    <w:pPr>
      <w:jc w:val="center"/>
    </w:pPr>
    <w:rPr>
      <w:i/>
      <w:iCs/>
    </w:rPr>
  </w:style>
  <w:style w:type="character" w:customStyle="1" w:styleId="aff2">
    <w:name w:val="Подзаголовок Знак"/>
    <w:basedOn w:val="a1"/>
    <w:link w:val="aff0"/>
    <w:uiPriority w:val="99"/>
    <w:locked/>
    <w:rsid w:val="002619F1"/>
    <w:rPr>
      <w:rFonts w:ascii="Arial" w:hAnsi="Arial" w:cs="Arial"/>
      <w:i/>
      <w:iCs/>
      <w:sz w:val="28"/>
      <w:szCs w:val="28"/>
      <w:lang w:eastAsia="ar-SA" w:bidi="ar-SA"/>
    </w:rPr>
  </w:style>
  <w:style w:type="paragraph" w:styleId="31">
    <w:name w:val="toc 3"/>
    <w:basedOn w:val="a0"/>
    <w:next w:val="a0"/>
    <w:uiPriority w:val="99"/>
    <w:rsid w:val="002619F1"/>
    <w:pPr>
      <w:ind w:left="240"/>
    </w:pPr>
    <w:rPr>
      <w:rFonts w:asciiTheme="minorHAnsi" w:hAnsiTheme="minorHAnsi"/>
      <w:sz w:val="20"/>
      <w:szCs w:val="20"/>
    </w:rPr>
  </w:style>
  <w:style w:type="paragraph" w:customStyle="1" w:styleId="210">
    <w:name w:val="Основной текст 21"/>
    <w:basedOn w:val="a0"/>
    <w:uiPriority w:val="99"/>
    <w:rsid w:val="002619F1"/>
    <w:pPr>
      <w:suppressAutoHyphens/>
      <w:spacing w:after="120" w:line="480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19">
    <w:name w:val="Перечень рисунков1"/>
    <w:basedOn w:val="a0"/>
    <w:next w:val="a0"/>
    <w:uiPriority w:val="99"/>
    <w:rsid w:val="002619F1"/>
    <w:pPr>
      <w:suppressAutoHyphens/>
      <w:spacing w:after="200" w:line="276" w:lineRule="auto"/>
    </w:pPr>
    <w:rPr>
      <w:rFonts w:eastAsia="Calibri" w:cs="Calibri"/>
      <w:sz w:val="28"/>
      <w:szCs w:val="22"/>
      <w:lang w:eastAsia="ar-SA"/>
    </w:rPr>
  </w:style>
  <w:style w:type="paragraph" w:customStyle="1" w:styleId="TableContents">
    <w:name w:val="Table Contents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TableHeading">
    <w:name w:val="Table Heading"/>
    <w:basedOn w:val="TableContents"/>
    <w:uiPriority w:val="99"/>
    <w:rsid w:val="002619F1"/>
    <w:pPr>
      <w:jc w:val="center"/>
    </w:pPr>
    <w:rPr>
      <w:b/>
      <w:bCs/>
    </w:rPr>
  </w:style>
  <w:style w:type="paragraph" w:styleId="41">
    <w:name w:val="toc 4"/>
    <w:basedOn w:val="Index"/>
    <w:uiPriority w:val="99"/>
    <w:rsid w:val="002619F1"/>
    <w:pPr>
      <w:suppressLineNumbers w:val="0"/>
      <w:suppressAutoHyphens w:val="0"/>
      <w:spacing w:after="0" w:line="240" w:lineRule="auto"/>
      <w:ind w:left="4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51">
    <w:name w:val="toc 5"/>
    <w:basedOn w:val="Index"/>
    <w:uiPriority w:val="99"/>
    <w:rsid w:val="002619F1"/>
    <w:pPr>
      <w:suppressLineNumbers w:val="0"/>
      <w:suppressAutoHyphens w:val="0"/>
      <w:spacing w:after="0" w:line="240" w:lineRule="auto"/>
      <w:ind w:left="72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61">
    <w:name w:val="toc 6"/>
    <w:basedOn w:val="Index"/>
    <w:uiPriority w:val="99"/>
    <w:rsid w:val="002619F1"/>
    <w:pPr>
      <w:suppressLineNumbers w:val="0"/>
      <w:suppressAutoHyphens w:val="0"/>
      <w:spacing w:after="0" w:line="240" w:lineRule="auto"/>
      <w:ind w:left="96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7">
    <w:name w:val="toc 7"/>
    <w:basedOn w:val="Index"/>
    <w:uiPriority w:val="99"/>
    <w:rsid w:val="002619F1"/>
    <w:pPr>
      <w:suppressLineNumbers w:val="0"/>
      <w:suppressAutoHyphens w:val="0"/>
      <w:spacing w:after="0" w:line="240" w:lineRule="auto"/>
      <w:ind w:left="120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8">
    <w:name w:val="toc 8"/>
    <w:basedOn w:val="Index"/>
    <w:uiPriority w:val="99"/>
    <w:rsid w:val="002619F1"/>
    <w:pPr>
      <w:suppressLineNumbers w:val="0"/>
      <w:suppressAutoHyphens w:val="0"/>
      <w:spacing w:after="0" w:line="240" w:lineRule="auto"/>
      <w:ind w:left="144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9">
    <w:name w:val="toc 9"/>
    <w:basedOn w:val="Index"/>
    <w:uiPriority w:val="99"/>
    <w:rsid w:val="002619F1"/>
    <w:pPr>
      <w:suppressLineNumbers w:val="0"/>
      <w:suppressAutoHyphens w:val="0"/>
      <w:spacing w:after="0" w:line="240" w:lineRule="auto"/>
      <w:ind w:left="16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customStyle="1" w:styleId="Contents10">
    <w:name w:val="Contents 10"/>
    <w:basedOn w:val="Index"/>
    <w:uiPriority w:val="99"/>
    <w:rsid w:val="002619F1"/>
    <w:pPr>
      <w:tabs>
        <w:tab w:val="right" w:leader="dot" w:pos="7425"/>
      </w:tabs>
      <w:ind w:left="2547"/>
    </w:pPr>
  </w:style>
  <w:style w:type="paragraph" w:customStyle="1" w:styleId="Framecontents">
    <w:name w:val="Frame contents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character" w:customStyle="1" w:styleId="apple-style-span">
    <w:name w:val="apple-style-span"/>
    <w:basedOn w:val="a1"/>
    <w:uiPriority w:val="99"/>
    <w:rsid w:val="002619F1"/>
    <w:rPr>
      <w:rFonts w:cs="Times New Roman"/>
    </w:rPr>
  </w:style>
  <w:style w:type="character" w:customStyle="1" w:styleId="apple-converted-space">
    <w:name w:val="apple-converted-space"/>
    <w:basedOn w:val="a1"/>
    <w:uiPriority w:val="99"/>
    <w:rsid w:val="002619F1"/>
    <w:rPr>
      <w:rFonts w:cs="Times New Roman"/>
    </w:rPr>
  </w:style>
  <w:style w:type="paragraph" w:styleId="aff3">
    <w:name w:val="Document Map"/>
    <w:basedOn w:val="a0"/>
    <w:link w:val="aff4"/>
    <w:uiPriority w:val="99"/>
    <w:semiHidden/>
    <w:rsid w:val="002619F1"/>
    <w:pPr>
      <w:suppressAutoHyphens/>
      <w:spacing w:after="200" w:line="276" w:lineRule="auto"/>
    </w:pPr>
    <w:rPr>
      <w:rFonts w:ascii="Tahoma" w:eastAsia="Calibri" w:hAnsi="Tahoma" w:cs="Tahoma"/>
      <w:sz w:val="16"/>
      <w:szCs w:val="16"/>
      <w:lang w:eastAsia="ar-SA"/>
    </w:rPr>
  </w:style>
  <w:style w:type="character" w:customStyle="1" w:styleId="aff4">
    <w:name w:val="Схема документа Знак"/>
    <w:basedOn w:val="a1"/>
    <w:link w:val="aff3"/>
    <w:uiPriority w:val="99"/>
    <w:semiHidden/>
    <w:locked/>
    <w:rsid w:val="002619F1"/>
    <w:rPr>
      <w:rFonts w:ascii="Tahoma" w:hAnsi="Tahoma" w:cs="Tahoma"/>
      <w:sz w:val="16"/>
      <w:szCs w:val="16"/>
      <w:lang w:eastAsia="ar-SA" w:bidi="ar-SA"/>
    </w:rPr>
  </w:style>
  <w:style w:type="table" w:styleId="aff5">
    <w:name w:val="Table Grid"/>
    <w:basedOn w:val="a2"/>
    <w:uiPriority w:val="99"/>
    <w:rsid w:val="002619F1"/>
    <w:pPr>
      <w:suppressAutoHyphens/>
    </w:pPr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Стиль1"/>
    <w:basedOn w:val="a0"/>
    <w:uiPriority w:val="99"/>
    <w:rsid w:val="002619F1"/>
    <w:pPr>
      <w:keepNext/>
      <w:widowControl w:val="0"/>
      <w:suppressAutoHyphens/>
      <w:spacing w:line="312" w:lineRule="auto"/>
      <w:jc w:val="both"/>
      <w:outlineLvl w:val="7"/>
    </w:pPr>
    <w:rPr>
      <w:rFonts w:cs="Calibri"/>
      <w:sz w:val="28"/>
      <w:szCs w:val="28"/>
      <w:u w:val="single"/>
    </w:rPr>
  </w:style>
  <w:style w:type="paragraph" w:styleId="aff6">
    <w:name w:val="endnote text"/>
    <w:basedOn w:val="a0"/>
    <w:link w:val="aff7"/>
    <w:uiPriority w:val="99"/>
    <w:semiHidden/>
    <w:rsid w:val="002619F1"/>
    <w:pPr>
      <w:suppressAutoHyphens/>
      <w:spacing w:after="200" w:line="276" w:lineRule="auto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aff7">
    <w:name w:val="Текст концевой сноски Знак"/>
    <w:basedOn w:val="a1"/>
    <w:link w:val="aff6"/>
    <w:uiPriority w:val="99"/>
    <w:semiHidden/>
    <w:locked/>
    <w:rsid w:val="002619F1"/>
    <w:rPr>
      <w:rFonts w:ascii="Calibri" w:hAnsi="Calibri" w:cs="Calibri"/>
      <w:sz w:val="20"/>
      <w:szCs w:val="20"/>
      <w:lang w:eastAsia="ar-SA" w:bidi="ar-SA"/>
    </w:rPr>
  </w:style>
  <w:style w:type="character" w:styleId="aff8">
    <w:name w:val="page number"/>
    <w:basedOn w:val="a1"/>
    <w:uiPriority w:val="99"/>
    <w:rsid w:val="002619F1"/>
    <w:rPr>
      <w:rFonts w:cs="Times New Roman"/>
    </w:rPr>
  </w:style>
  <w:style w:type="character" w:customStyle="1" w:styleId="32">
    <w:name w:val="Знак Знак3"/>
    <w:basedOn w:val="a1"/>
    <w:uiPriority w:val="99"/>
    <w:rsid w:val="00742983"/>
    <w:rPr>
      <w:rFonts w:cs="Calibri"/>
      <w:sz w:val="24"/>
      <w:szCs w:val="24"/>
      <w:lang w:val="ru-RU" w:eastAsia="ar-SA" w:bidi="ar-SA"/>
    </w:rPr>
  </w:style>
  <w:style w:type="paragraph" w:styleId="aff9">
    <w:name w:val="Body Text Indent"/>
    <w:basedOn w:val="a0"/>
    <w:link w:val="affa"/>
    <w:uiPriority w:val="99"/>
    <w:rsid w:val="00151E47"/>
    <w:pPr>
      <w:spacing w:after="120"/>
      <w:ind w:left="283"/>
    </w:pPr>
  </w:style>
  <w:style w:type="character" w:customStyle="1" w:styleId="affa">
    <w:name w:val="Основной текст с отступом Знак"/>
    <w:basedOn w:val="a1"/>
    <w:link w:val="aff9"/>
    <w:uiPriority w:val="99"/>
    <w:locked/>
    <w:rsid w:val="00151E47"/>
    <w:rPr>
      <w:rFonts w:ascii="Times New Roman" w:hAnsi="Times New Roman" w:cs="Times New Roman"/>
      <w:sz w:val="24"/>
      <w:szCs w:val="24"/>
    </w:rPr>
  </w:style>
  <w:style w:type="paragraph" w:customStyle="1" w:styleId="style16">
    <w:name w:val="style16"/>
    <w:basedOn w:val="a0"/>
    <w:uiPriority w:val="99"/>
    <w:rsid w:val="00151E47"/>
    <w:pPr>
      <w:spacing w:before="100" w:beforeAutospacing="1" w:after="100" w:afterAutospacing="1"/>
    </w:pPr>
    <w:rPr>
      <w:color w:val="000000"/>
      <w:sz w:val="18"/>
      <w:szCs w:val="18"/>
    </w:rPr>
  </w:style>
  <w:style w:type="character" w:styleId="affb">
    <w:name w:val="Emphasis"/>
    <w:basedOn w:val="a1"/>
    <w:uiPriority w:val="99"/>
    <w:qFormat/>
    <w:locked/>
    <w:rsid w:val="00151E47"/>
    <w:rPr>
      <w:rFonts w:cs="Times New Roman"/>
      <w:i/>
    </w:rPr>
  </w:style>
  <w:style w:type="character" w:styleId="affc">
    <w:name w:val="Placeholder Text"/>
    <w:basedOn w:val="a1"/>
    <w:uiPriority w:val="99"/>
    <w:semiHidden/>
    <w:rsid w:val="00237CE6"/>
    <w:rPr>
      <w:rFonts w:cs="Times New Roman"/>
      <w:color w:val="808080"/>
    </w:rPr>
  </w:style>
  <w:style w:type="paragraph" w:styleId="25">
    <w:name w:val="Body Text 2"/>
    <w:basedOn w:val="a0"/>
    <w:link w:val="26"/>
    <w:uiPriority w:val="99"/>
    <w:semiHidden/>
    <w:rsid w:val="00312492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semiHidden/>
    <w:locked/>
    <w:rsid w:val="00312492"/>
    <w:rPr>
      <w:rFonts w:ascii="Times New Roman" w:hAnsi="Times New Roman" w:cs="Times New Roman"/>
      <w:sz w:val="24"/>
      <w:szCs w:val="24"/>
    </w:rPr>
  </w:style>
  <w:style w:type="paragraph" w:styleId="33">
    <w:name w:val="Body Text Indent 3"/>
    <w:basedOn w:val="a0"/>
    <w:link w:val="34"/>
    <w:uiPriority w:val="99"/>
    <w:semiHidden/>
    <w:rsid w:val="00000FF5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locked/>
    <w:rsid w:val="00000FF5"/>
    <w:rPr>
      <w:rFonts w:ascii="Times New Roman" w:hAnsi="Times New Roman" w:cs="Times New Roman"/>
      <w:sz w:val="16"/>
      <w:szCs w:val="16"/>
    </w:rPr>
  </w:style>
  <w:style w:type="character" w:customStyle="1" w:styleId="spelle">
    <w:name w:val="spelle"/>
    <w:basedOn w:val="a1"/>
    <w:uiPriority w:val="99"/>
    <w:rsid w:val="00000FF5"/>
    <w:rPr>
      <w:rFonts w:cs="Times New Roman"/>
    </w:rPr>
  </w:style>
  <w:style w:type="character" w:customStyle="1" w:styleId="grame">
    <w:name w:val="grame"/>
    <w:basedOn w:val="a1"/>
    <w:uiPriority w:val="99"/>
    <w:rsid w:val="00000FF5"/>
    <w:rPr>
      <w:rFonts w:cs="Times New Roman"/>
    </w:rPr>
  </w:style>
  <w:style w:type="paragraph" w:customStyle="1" w:styleId="a00">
    <w:name w:val="a0"/>
    <w:basedOn w:val="a0"/>
    <w:uiPriority w:val="99"/>
    <w:rsid w:val="00000FF5"/>
    <w:pPr>
      <w:spacing w:before="100" w:beforeAutospacing="1" w:after="100" w:afterAutospacing="1"/>
    </w:pPr>
  </w:style>
  <w:style w:type="paragraph" w:customStyle="1" w:styleId="style9">
    <w:name w:val="style9"/>
    <w:basedOn w:val="a0"/>
    <w:uiPriority w:val="99"/>
    <w:rsid w:val="00DD7EF1"/>
    <w:pPr>
      <w:spacing w:before="100" w:beforeAutospacing="1" w:after="100" w:afterAutospacing="1"/>
    </w:pPr>
  </w:style>
  <w:style w:type="character" w:customStyle="1" w:styleId="ac">
    <w:name w:val="Без интервала Знак"/>
    <w:link w:val="ab"/>
    <w:uiPriority w:val="99"/>
    <w:locked/>
    <w:rsid w:val="000422A6"/>
    <w:rPr>
      <w:sz w:val="22"/>
      <w:lang w:eastAsia="en-US"/>
    </w:rPr>
  </w:style>
  <w:style w:type="paragraph" w:customStyle="1" w:styleId="affd">
    <w:name w:val="Заголовок Раздела Курсовая"/>
    <w:basedOn w:val="a0"/>
    <w:link w:val="affe"/>
    <w:uiPriority w:val="99"/>
    <w:rsid w:val="000422A6"/>
    <w:pPr>
      <w:spacing w:after="200" w:line="720" w:lineRule="auto"/>
      <w:ind w:left="737"/>
      <w:outlineLvl w:val="0"/>
    </w:pPr>
    <w:rPr>
      <w:rFonts w:eastAsia="Calibri"/>
      <w:sz w:val="28"/>
      <w:szCs w:val="20"/>
      <w:lang w:val="en-US" w:eastAsia="en-US"/>
    </w:rPr>
  </w:style>
  <w:style w:type="character" w:customStyle="1" w:styleId="affe">
    <w:name w:val="Заголовок Раздела Курсовая Знак"/>
    <w:link w:val="affd"/>
    <w:uiPriority w:val="99"/>
    <w:locked/>
    <w:rsid w:val="000422A6"/>
    <w:rPr>
      <w:rFonts w:ascii="Times New Roman" w:hAnsi="Times New Roman"/>
      <w:sz w:val="28"/>
      <w:lang w:val="en-US" w:eastAsia="en-US"/>
    </w:rPr>
  </w:style>
  <w:style w:type="paragraph" w:styleId="afff">
    <w:name w:val="caption"/>
    <w:basedOn w:val="a0"/>
    <w:next w:val="a0"/>
    <w:unhideWhenUsed/>
    <w:qFormat/>
    <w:rsid w:val="00B919D0"/>
    <w:pPr>
      <w:spacing w:after="200"/>
    </w:pPr>
    <w:rPr>
      <w:b/>
      <w:bCs/>
      <w:color w:val="4F81BD" w:themeColor="accent1"/>
      <w:sz w:val="18"/>
      <w:szCs w:val="18"/>
    </w:rPr>
  </w:style>
  <w:style w:type="paragraph" w:styleId="afff0">
    <w:name w:val="footnote text"/>
    <w:basedOn w:val="a0"/>
    <w:link w:val="afff1"/>
    <w:uiPriority w:val="99"/>
    <w:semiHidden/>
    <w:unhideWhenUsed/>
    <w:locked/>
    <w:rsid w:val="006E635D"/>
    <w:rPr>
      <w:sz w:val="20"/>
      <w:szCs w:val="20"/>
    </w:rPr>
  </w:style>
  <w:style w:type="character" w:customStyle="1" w:styleId="afff1">
    <w:name w:val="Текст сноски Знак"/>
    <w:basedOn w:val="a1"/>
    <w:link w:val="afff0"/>
    <w:uiPriority w:val="99"/>
    <w:semiHidden/>
    <w:rsid w:val="006E635D"/>
    <w:rPr>
      <w:rFonts w:ascii="Times New Roman" w:eastAsia="Times New Roman" w:hAnsi="Times New Roman"/>
      <w:sz w:val="20"/>
      <w:szCs w:val="20"/>
    </w:rPr>
  </w:style>
  <w:style w:type="character" w:styleId="afff2">
    <w:name w:val="footnote reference"/>
    <w:basedOn w:val="a1"/>
    <w:uiPriority w:val="99"/>
    <w:semiHidden/>
    <w:unhideWhenUsed/>
    <w:locked/>
    <w:rsid w:val="006E635D"/>
    <w:rPr>
      <w:vertAlign w:val="superscript"/>
    </w:rPr>
  </w:style>
  <w:style w:type="paragraph" w:styleId="afff3">
    <w:name w:val="TOC Heading"/>
    <w:basedOn w:val="10"/>
    <w:next w:val="a0"/>
    <w:uiPriority w:val="39"/>
    <w:semiHidden/>
    <w:unhideWhenUsed/>
    <w:qFormat/>
    <w:rsid w:val="006E635D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semiHidden="0" w:uiPriority="39" w:unhideWhenUsed="0"/>
    <w:lsdException w:name="toc 2" w:semiHidden="0" w:uiPriority="39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locked="1"/>
    <w:lsdException w:name="footnote text" w:locked="1"/>
    <w:lsdException w:name="annotation text" w:locked="1"/>
    <w:lsdException w:name="header" w:locked="1"/>
    <w:lsdException w:name="footer" w:locked="1"/>
    <w:lsdException w:name="index heading" w:locked="1"/>
    <w:lsdException w:name="caption" w:uiPriority="0" w:qFormat="1"/>
    <w:lsdException w:name="table of figures" w:locked="1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semiHidden="0" w:uiPriority="0" w:unhideWhenUsed="0" w:qFormat="1"/>
    <w:lsdException w:name="Closing" w:locked="1"/>
    <w:lsdException w:name="Signature" w:locked="1"/>
    <w:lsdException w:name="Default Paragraph Font" w:semiHidden="0" w:uiPriority="0" w:unhideWhenUsed="0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semiHidden="0" w:uiPriority="0" w:unhideWhenUsed="0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semiHidden="0" w:uiPriority="0" w:unhideWhenUsed="0" w:qFormat="1"/>
    <w:lsdException w:name="Emphasis" w:semiHidden="0" w:uiPriority="0" w:unhideWhenUsed="0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semiHidden="0" w:uiPriority="0" w:unhideWhenUsed="0"/>
    <w:lsdException w:name="Table Theme" w:locked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22A77"/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0"/>
    <w:next w:val="a0"/>
    <w:link w:val="11"/>
    <w:uiPriority w:val="99"/>
    <w:qFormat/>
    <w:rsid w:val="00BB316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9"/>
    <w:qFormat/>
    <w:rsid w:val="002619F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2619F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link w:val="40"/>
    <w:uiPriority w:val="99"/>
    <w:qFormat/>
    <w:locked/>
    <w:rsid w:val="00151E47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0"/>
    <w:next w:val="a0"/>
    <w:link w:val="50"/>
    <w:uiPriority w:val="99"/>
    <w:qFormat/>
    <w:locked/>
    <w:rsid w:val="00000FF5"/>
    <w:pPr>
      <w:keepNext/>
      <w:keepLines/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0"/>
    <w:uiPriority w:val="99"/>
    <w:qFormat/>
    <w:rsid w:val="009B4183"/>
    <w:pPr>
      <w:keepNext/>
      <w:keepLines/>
      <w:spacing w:before="40"/>
      <w:outlineLvl w:val="5"/>
    </w:pPr>
    <w:rPr>
      <w:rFonts w:ascii="Cambria" w:hAnsi="Cambria"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9"/>
    <w:locked/>
    <w:rsid w:val="00BB3169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9"/>
    <w:semiHidden/>
    <w:locked/>
    <w:rsid w:val="002619F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2619F1"/>
    <w:rPr>
      <w:rFonts w:ascii="Cambria" w:hAnsi="Cambria" w:cs="Times New Roman"/>
      <w:b/>
      <w:bCs/>
      <w:color w:val="4F81BD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151E47"/>
    <w:rPr>
      <w:rFonts w:ascii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basedOn w:val="a1"/>
    <w:link w:val="5"/>
    <w:uiPriority w:val="99"/>
    <w:semiHidden/>
    <w:locked/>
    <w:rsid w:val="00000FF5"/>
    <w:rPr>
      <w:rFonts w:ascii="Cambria" w:hAnsi="Cambria" w:cs="Times New Roman"/>
      <w:color w:val="243F60"/>
      <w:sz w:val="24"/>
      <w:szCs w:val="24"/>
    </w:rPr>
  </w:style>
  <w:style w:type="character" w:customStyle="1" w:styleId="60">
    <w:name w:val="Заголовок 6 Знак"/>
    <w:basedOn w:val="a1"/>
    <w:link w:val="6"/>
    <w:uiPriority w:val="99"/>
    <w:semiHidden/>
    <w:locked/>
    <w:rsid w:val="009B4183"/>
    <w:rPr>
      <w:rFonts w:ascii="Cambria" w:hAnsi="Cambria" w:cs="Times New Roman"/>
      <w:color w:val="243F60"/>
      <w:sz w:val="24"/>
      <w:szCs w:val="24"/>
    </w:rPr>
  </w:style>
  <w:style w:type="paragraph" w:styleId="a4">
    <w:name w:val="header"/>
    <w:basedOn w:val="a0"/>
    <w:link w:val="a5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rsid w:val="00BB316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locked/>
    <w:rsid w:val="00BB316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8">
    <w:name w:val="Чертежный"/>
    <w:uiPriority w:val="99"/>
    <w:rsid w:val="00BB3169"/>
    <w:pPr>
      <w:jc w:val="both"/>
    </w:pPr>
    <w:rPr>
      <w:rFonts w:ascii="ISOCPEUR" w:eastAsia="Times New Roman" w:hAnsi="ISOCPEUR"/>
      <w:i/>
      <w:sz w:val="28"/>
      <w:szCs w:val="20"/>
      <w:lang w:val="uk-UA"/>
    </w:rPr>
  </w:style>
  <w:style w:type="paragraph" w:styleId="a9">
    <w:name w:val="Balloon Text"/>
    <w:basedOn w:val="a0"/>
    <w:link w:val="aa"/>
    <w:uiPriority w:val="99"/>
    <w:semiHidden/>
    <w:rsid w:val="003E584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locked/>
    <w:rsid w:val="003E5848"/>
    <w:rPr>
      <w:rFonts w:ascii="Tahoma" w:hAnsi="Tahoma" w:cs="Tahoma"/>
      <w:sz w:val="16"/>
      <w:szCs w:val="16"/>
      <w:lang w:eastAsia="ru-RU"/>
    </w:rPr>
  </w:style>
  <w:style w:type="paragraph" w:styleId="ab">
    <w:name w:val="No Spacing"/>
    <w:link w:val="ac"/>
    <w:uiPriority w:val="99"/>
    <w:qFormat/>
    <w:rsid w:val="0053536F"/>
    <w:rPr>
      <w:lang w:eastAsia="en-US"/>
    </w:rPr>
  </w:style>
  <w:style w:type="paragraph" w:styleId="ad">
    <w:name w:val="List Paragraph"/>
    <w:basedOn w:val="a0"/>
    <w:uiPriority w:val="99"/>
    <w:qFormat/>
    <w:rsid w:val="0053536F"/>
    <w:pPr>
      <w:ind w:left="720"/>
      <w:contextualSpacing/>
    </w:pPr>
  </w:style>
  <w:style w:type="paragraph" w:styleId="21">
    <w:name w:val="Body Text Indent 2"/>
    <w:basedOn w:val="a0"/>
    <w:link w:val="22"/>
    <w:uiPriority w:val="99"/>
    <w:semiHidden/>
    <w:rsid w:val="0053536F"/>
    <w:pPr>
      <w:ind w:left="800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1"/>
    <w:link w:val="21"/>
    <w:uiPriority w:val="99"/>
    <w:semiHidden/>
    <w:locked/>
    <w:rsid w:val="0053536F"/>
    <w:rPr>
      <w:rFonts w:ascii="Times New Roman" w:hAnsi="Times New Roman" w:cs="Times New Roman"/>
      <w:sz w:val="28"/>
      <w:szCs w:val="28"/>
      <w:lang w:eastAsia="ru-RU"/>
    </w:rPr>
  </w:style>
  <w:style w:type="paragraph" w:styleId="ae">
    <w:name w:val="Body Text"/>
    <w:basedOn w:val="a0"/>
    <w:link w:val="af"/>
    <w:uiPriority w:val="99"/>
    <w:rsid w:val="002619F1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semiHidden/>
    <w:locked/>
    <w:rsid w:val="002619F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WW8Num3z0">
    <w:name w:val="WW8Num3z0"/>
    <w:uiPriority w:val="99"/>
    <w:rsid w:val="002619F1"/>
    <w:rPr>
      <w:rFonts w:ascii="Symbol" w:hAnsi="Symbol"/>
    </w:rPr>
  </w:style>
  <w:style w:type="character" w:customStyle="1" w:styleId="WW8Num3z1">
    <w:name w:val="WW8Num3z1"/>
    <w:uiPriority w:val="99"/>
    <w:rsid w:val="002619F1"/>
    <w:rPr>
      <w:rFonts w:ascii="Courier New" w:hAnsi="Courier New"/>
    </w:rPr>
  </w:style>
  <w:style w:type="character" w:customStyle="1" w:styleId="WW8Num3z2">
    <w:name w:val="WW8Num3z2"/>
    <w:uiPriority w:val="99"/>
    <w:rsid w:val="002619F1"/>
    <w:rPr>
      <w:rFonts w:ascii="Wingdings" w:hAnsi="Wingdings"/>
    </w:rPr>
  </w:style>
  <w:style w:type="character" w:customStyle="1" w:styleId="WW8Num4z0">
    <w:name w:val="WW8Num4z0"/>
    <w:uiPriority w:val="99"/>
    <w:rsid w:val="002619F1"/>
    <w:rPr>
      <w:rFonts w:ascii="Symbol" w:hAnsi="Symbol"/>
    </w:rPr>
  </w:style>
  <w:style w:type="character" w:customStyle="1" w:styleId="WW8Num5z0">
    <w:name w:val="WW8Num5z0"/>
    <w:uiPriority w:val="99"/>
    <w:rsid w:val="002619F1"/>
    <w:rPr>
      <w:rFonts w:ascii="Symbol" w:hAnsi="Symbol"/>
    </w:rPr>
  </w:style>
  <w:style w:type="character" w:customStyle="1" w:styleId="WW8Num6z0">
    <w:name w:val="WW8Num6z0"/>
    <w:uiPriority w:val="99"/>
    <w:rsid w:val="002619F1"/>
    <w:rPr>
      <w:rFonts w:ascii="Symbol" w:hAnsi="Symbol"/>
    </w:rPr>
  </w:style>
  <w:style w:type="character" w:customStyle="1" w:styleId="WW8Num8z0">
    <w:name w:val="WW8Num8z0"/>
    <w:uiPriority w:val="99"/>
    <w:rsid w:val="002619F1"/>
    <w:rPr>
      <w:rFonts w:ascii="Symbol" w:hAnsi="Symbol"/>
      <w:sz w:val="20"/>
    </w:rPr>
  </w:style>
  <w:style w:type="character" w:customStyle="1" w:styleId="WW8Num8z1">
    <w:name w:val="WW8Num8z1"/>
    <w:uiPriority w:val="99"/>
    <w:rsid w:val="002619F1"/>
    <w:rPr>
      <w:rFonts w:ascii="Courier New" w:hAnsi="Courier New"/>
      <w:sz w:val="20"/>
    </w:rPr>
  </w:style>
  <w:style w:type="character" w:customStyle="1" w:styleId="WW8Num8z2">
    <w:name w:val="WW8Num8z2"/>
    <w:uiPriority w:val="99"/>
    <w:rsid w:val="002619F1"/>
    <w:rPr>
      <w:rFonts w:ascii="Wingdings" w:hAnsi="Wingdings"/>
      <w:sz w:val="20"/>
    </w:rPr>
  </w:style>
  <w:style w:type="character" w:customStyle="1" w:styleId="WW8Num9z0">
    <w:name w:val="WW8Num9z0"/>
    <w:uiPriority w:val="99"/>
    <w:rsid w:val="002619F1"/>
    <w:rPr>
      <w:rFonts w:ascii="Symbol" w:hAnsi="Symbol"/>
    </w:rPr>
  </w:style>
  <w:style w:type="character" w:customStyle="1" w:styleId="WW8Num10z0">
    <w:name w:val="WW8Num10z0"/>
    <w:uiPriority w:val="99"/>
    <w:rsid w:val="002619F1"/>
    <w:rPr>
      <w:rFonts w:ascii="Symbol" w:hAnsi="Symbol"/>
    </w:rPr>
  </w:style>
  <w:style w:type="character" w:customStyle="1" w:styleId="WW8Num11z0">
    <w:name w:val="WW8Num11z0"/>
    <w:uiPriority w:val="99"/>
    <w:rsid w:val="002619F1"/>
    <w:rPr>
      <w:rFonts w:ascii="Symbol" w:hAnsi="Symbol"/>
    </w:rPr>
  </w:style>
  <w:style w:type="character" w:customStyle="1" w:styleId="WW8Num12z0">
    <w:name w:val="WW8Num12z0"/>
    <w:uiPriority w:val="99"/>
    <w:rsid w:val="002619F1"/>
    <w:rPr>
      <w:rFonts w:ascii="Symbol" w:hAnsi="Symbol"/>
    </w:rPr>
  </w:style>
  <w:style w:type="character" w:customStyle="1" w:styleId="WW8Num13z0">
    <w:name w:val="WW8Num13z0"/>
    <w:uiPriority w:val="99"/>
    <w:rsid w:val="002619F1"/>
    <w:rPr>
      <w:rFonts w:ascii="Symbol" w:hAnsi="Symbol"/>
    </w:rPr>
  </w:style>
  <w:style w:type="character" w:customStyle="1" w:styleId="WW8Num15z0">
    <w:name w:val="WW8Num15z0"/>
    <w:uiPriority w:val="99"/>
    <w:rsid w:val="002619F1"/>
    <w:rPr>
      <w:rFonts w:ascii="Arial" w:hAnsi="Arial"/>
      <w:color w:val="auto"/>
      <w:kern w:val="1"/>
      <w:sz w:val="20"/>
    </w:rPr>
  </w:style>
  <w:style w:type="character" w:customStyle="1" w:styleId="WW8Num15z1">
    <w:name w:val="WW8Num15z1"/>
    <w:uiPriority w:val="99"/>
    <w:rsid w:val="002619F1"/>
    <w:rPr>
      <w:rFonts w:ascii="Arial" w:hAnsi="Arial"/>
      <w:color w:val="auto"/>
    </w:rPr>
  </w:style>
  <w:style w:type="character" w:customStyle="1" w:styleId="WW8Num16z0">
    <w:name w:val="WW8Num16z0"/>
    <w:uiPriority w:val="99"/>
    <w:rsid w:val="002619F1"/>
    <w:rPr>
      <w:rFonts w:ascii="Symbol" w:hAnsi="Symbol"/>
    </w:rPr>
  </w:style>
  <w:style w:type="character" w:customStyle="1" w:styleId="WW8Num17z0">
    <w:name w:val="WW8Num17z0"/>
    <w:uiPriority w:val="99"/>
    <w:rsid w:val="002619F1"/>
    <w:rPr>
      <w:rFonts w:ascii="Symbol" w:hAnsi="Symbol"/>
    </w:rPr>
  </w:style>
  <w:style w:type="character" w:customStyle="1" w:styleId="WW8Num18z0">
    <w:name w:val="WW8Num18z0"/>
    <w:uiPriority w:val="99"/>
    <w:rsid w:val="002619F1"/>
    <w:rPr>
      <w:rFonts w:ascii="Symbol" w:hAnsi="Symbol"/>
    </w:rPr>
  </w:style>
  <w:style w:type="character" w:customStyle="1" w:styleId="WW8Num18z1">
    <w:name w:val="WW8Num18z1"/>
    <w:uiPriority w:val="99"/>
    <w:rsid w:val="002619F1"/>
    <w:rPr>
      <w:rFonts w:ascii="Courier New" w:hAnsi="Courier New"/>
    </w:rPr>
  </w:style>
  <w:style w:type="character" w:customStyle="1" w:styleId="WW8Num18z2">
    <w:name w:val="WW8Num18z2"/>
    <w:uiPriority w:val="99"/>
    <w:rsid w:val="002619F1"/>
    <w:rPr>
      <w:rFonts w:ascii="Wingdings" w:hAnsi="Wingdings"/>
    </w:rPr>
  </w:style>
  <w:style w:type="character" w:customStyle="1" w:styleId="WW8Num19z0">
    <w:name w:val="WW8Num19z0"/>
    <w:uiPriority w:val="99"/>
    <w:rsid w:val="002619F1"/>
    <w:rPr>
      <w:rFonts w:ascii="Symbol" w:hAnsi="Symbol"/>
    </w:rPr>
  </w:style>
  <w:style w:type="character" w:customStyle="1" w:styleId="WW8Num20z0">
    <w:name w:val="WW8Num20z0"/>
    <w:uiPriority w:val="99"/>
    <w:rsid w:val="002619F1"/>
    <w:rPr>
      <w:rFonts w:ascii="Symbol" w:hAnsi="Symbol"/>
      <w:sz w:val="20"/>
    </w:rPr>
  </w:style>
  <w:style w:type="character" w:customStyle="1" w:styleId="WW8Num20z2">
    <w:name w:val="WW8Num20z2"/>
    <w:uiPriority w:val="99"/>
    <w:rsid w:val="002619F1"/>
    <w:rPr>
      <w:rFonts w:ascii="Wingdings" w:hAnsi="Wingdings"/>
      <w:sz w:val="20"/>
    </w:rPr>
  </w:style>
  <w:style w:type="character" w:customStyle="1" w:styleId="WW8Num21z0">
    <w:name w:val="WW8Num21z0"/>
    <w:uiPriority w:val="99"/>
    <w:rsid w:val="002619F1"/>
    <w:rPr>
      <w:rFonts w:ascii="Symbol" w:hAnsi="Symbol"/>
    </w:rPr>
  </w:style>
  <w:style w:type="character" w:customStyle="1" w:styleId="WW8Num21z1">
    <w:name w:val="WW8Num21z1"/>
    <w:uiPriority w:val="99"/>
    <w:rsid w:val="002619F1"/>
    <w:rPr>
      <w:rFonts w:ascii="Courier New" w:hAnsi="Courier New"/>
    </w:rPr>
  </w:style>
  <w:style w:type="character" w:customStyle="1" w:styleId="WW8Num21z2">
    <w:name w:val="WW8Num21z2"/>
    <w:uiPriority w:val="99"/>
    <w:rsid w:val="002619F1"/>
    <w:rPr>
      <w:rFonts w:ascii="Wingdings" w:hAnsi="Wingdings"/>
    </w:rPr>
  </w:style>
  <w:style w:type="character" w:customStyle="1" w:styleId="12">
    <w:name w:val="Основной шрифт абзаца1"/>
    <w:uiPriority w:val="99"/>
    <w:rsid w:val="002619F1"/>
  </w:style>
  <w:style w:type="character" w:styleId="af0">
    <w:name w:val="Strong"/>
    <w:basedOn w:val="12"/>
    <w:uiPriority w:val="99"/>
    <w:qFormat/>
    <w:rsid w:val="002619F1"/>
    <w:rPr>
      <w:rFonts w:cs="Times New Roman"/>
      <w:b/>
      <w:bCs/>
    </w:rPr>
  </w:style>
  <w:style w:type="character" w:styleId="af1">
    <w:name w:val="Hyperlink"/>
    <w:basedOn w:val="12"/>
    <w:uiPriority w:val="99"/>
    <w:rsid w:val="002619F1"/>
    <w:rPr>
      <w:rFonts w:cs="Times New Roman"/>
      <w:color w:val="0000FF"/>
      <w:u w:val="single"/>
    </w:rPr>
  </w:style>
  <w:style w:type="character" w:customStyle="1" w:styleId="mw-headline">
    <w:name w:val="mw-headline"/>
    <w:basedOn w:val="12"/>
    <w:uiPriority w:val="99"/>
    <w:rsid w:val="002619F1"/>
    <w:rPr>
      <w:rFonts w:cs="Times New Roman"/>
    </w:rPr>
  </w:style>
  <w:style w:type="character" w:customStyle="1" w:styleId="af2">
    <w:name w:val="Название компоненты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Char">
    <w:name w:val="Название поля Char"/>
    <w:basedOn w:val="12"/>
    <w:uiPriority w:val="99"/>
    <w:rsid w:val="002619F1"/>
    <w:rPr>
      <w:rFonts w:ascii="Arial" w:hAnsi="Arial" w:cs="Times New Roman"/>
      <w:i/>
    </w:rPr>
  </w:style>
  <w:style w:type="character" w:customStyle="1" w:styleId="af3">
    <w:name w:val="Участник процесса"/>
    <w:basedOn w:val="12"/>
    <w:uiPriority w:val="99"/>
    <w:rsid w:val="002619F1"/>
    <w:rPr>
      <w:rFonts w:ascii="Arial" w:hAnsi="Arial" w:cs="Times New Roman"/>
      <w:b/>
      <w:i/>
      <w:sz w:val="20"/>
    </w:rPr>
  </w:style>
  <w:style w:type="character" w:customStyle="1" w:styleId="af4">
    <w:name w:val="Определения"/>
    <w:uiPriority w:val="99"/>
    <w:rsid w:val="002619F1"/>
    <w:rPr>
      <w:i/>
      <w:caps/>
      <w:u w:val="none"/>
      <w:lang w:val="ru-RU"/>
    </w:rPr>
  </w:style>
  <w:style w:type="character" w:customStyle="1" w:styleId="af5">
    <w:name w:val="Жирный"/>
    <w:basedOn w:val="12"/>
    <w:uiPriority w:val="99"/>
    <w:rsid w:val="002619F1"/>
    <w:rPr>
      <w:rFonts w:cs="Times New Roman"/>
      <w:b/>
      <w:lang w:val="ru-RU" w:eastAsia="ar-SA" w:bidi="ar-SA"/>
    </w:rPr>
  </w:style>
  <w:style w:type="character" w:customStyle="1" w:styleId="af6">
    <w:name w:val="Название пункта меню"/>
    <w:uiPriority w:val="99"/>
    <w:rsid w:val="002619F1"/>
    <w:rPr>
      <w:i/>
      <w:lang w:val="ru-RU" w:eastAsia="ar-SA" w:bidi="ar-SA"/>
    </w:rPr>
  </w:style>
  <w:style w:type="character" w:customStyle="1" w:styleId="af7">
    <w:name w:val="Рисунок Знак"/>
    <w:basedOn w:val="12"/>
    <w:uiPriority w:val="99"/>
    <w:rsid w:val="002619F1"/>
    <w:rPr>
      <w:rFonts w:ascii="Arial" w:hAnsi="Arial" w:cs="Times New Roman"/>
      <w:lang w:val="ru-RU" w:eastAsia="ar-SA" w:bidi="ar-SA"/>
    </w:rPr>
  </w:style>
  <w:style w:type="character" w:styleId="af8">
    <w:name w:val="FollowedHyperlink"/>
    <w:basedOn w:val="a1"/>
    <w:uiPriority w:val="99"/>
    <w:rsid w:val="002619F1"/>
    <w:rPr>
      <w:rFonts w:cs="Times New Roman"/>
      <w:color w:val="800000"/>
      <w:u w:val="single"/>
    </w:rPr>
  </w:style>
  <w:style w:type="paragraph" w:customStyle="1" w:styleId="Heading">
    <w:name w:val="Heading"/>
    <w:basedOn w:val="a0"/>
    <w:next w:val="ae"/>
    <w:uiPriority w:val="99"/>
    <w:rsid w:val="002619F1"/>
    <w:pPr>
      <w:keepNext/>
      <w:suppressAutoHyphens/>
      <w:spacing w:before="240" w:after="120" w:line="276" w:lineRule="auto"/>
    </w:pPr>
    <w:rPr>
      <w:rFonts w:ascii="Arial" w:eastAsia="Calibri" w:hAnsi="Arial" w:cs="Arial"/>
      <w:sz w:val="28"/>
      <w:szCs w:val="28"/>
      <w:lang w:eastAsia="ar-SA"/>
    </w:rPr>
  </w:style>
  <w:style w:type="paragraph" w:styleId="af9">
    <w:name w:val="List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paragraph" w:customStyle="1" w:styleId="13">
    <w:name w:val="Название объекта1"/>
    <w:basedOn w:val="a0"/>
    <w:uiPriority w:val="99"/>
    <w:rsid w:val="002619F1"/>
    <w:pPr>
      <w:suppressLineNumbers/>
      <w:suppressAutoHyphens/>
      <w:spacing w:before="120" w:after="120" w:line="276" w:lineRule="auto"/>
    </w:pPr>
    <w:rPr>
      <w:rFonts w:ascii="Calibri" w:eastAsia="Calibri" w:hAnsi="Calibri" w:cs="Calibri"/>
      <w:i/>
      <w:iCs/>
      <w:lang w:eastAsia="ar-SA"/>
    </w:rPr>
  </w:style>
  <w:style w:type="paragraph" w:customStyle="1" w:styleId="Index">
    <w:name w:val="Index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afa">
    <w:name w:val="Normal (Web)"/>
    <w:basedOn w:val="a0"/>
    <w:link w:val="afb"/>
    <w:uiPriority w:val="99"/>
    <w:rsid w:val="002619F1"/>
    <w:pPr>
      <w:suppressAutoHyphens/>
      <w:spacing w:before="280" w:after="280"/>
    </w:pPr>
    <w:rPr>
      <w:rFonts w:cs="Calibri"/>
      <w:lang w:eastAsia="ar-SA"/>
    </w:rPr>
  </w:style>
  <w:style w:type="character" w:customStyle="1" w:styleId="afb">
    <w:name w:val="Обычный (веб) Знак"/>
    <w:basedOn w:val="a1"/>
    <w:link w:val="afa"/>
    <w:uiPriority w:val="99"/>
    <w:locked/>
    <w:rsid w:val="002619F1"/>
    <w:rPr>
      <w:rFonts w:ascii="Times New Roman" w:hAnsi="Times New Roman" w:cs="Calibri"/>
      <w:sz w:val="24"/>
      <w:szCs w:val="24"/>
      <w:lang w:eastAsia="ar-SA" w:bidi="ar-SA"/>
    </w:rPr>
  </w:style>
  <w:style w:type="paragraph" w:customStyle="1" w:styleId="a">
    <w:name w:val="Многоуровневый нумерованный мой"/>
    <w:basedOn w:val="a0"/>
    <w:uiPriority w:val="99"/>
    <w:rsid w:val="002619F1"/>
    <w:pPr>
      <w:numPr>
        <w:numId w:val="1"/>
      </w:numPr>
      <w:suppressAutoHyphens/>
      <w:spacing w:line="360" w:lineRule="auto"/>
      <w:jc w:val="both"/>
    </w:pPr>
    <w:rPr>
      <w:rFonts w:cs="Calibri"/>
      <w:sz w:val="28"/>
      <w:lang w:eastAsia="ar-SA"/>
    </w:rPr>
  </w:style>
  <w:style w:type="paragraph" w:customStyle="1" w:styleId="14">
    <w:name w:val="Схема документа1"/>
    <w:basedOn w:val="a0"/>
    <w:uiPriority w:val="99"/>
    <w:rsid w:val="002619F1"/>
    <w:pPr>
      <w:shd w:val="clear" w:color="auto" w:fill="000080"/>
      <w:suppressAutoHyphens/>
      <w:spacing w:after="200" w:line="276" w:lineRule="auto"/>
    </w:pPr>
    <w:rPr>
      <w:rFonts w:ascii="Tahoma" w:eastAsia="Calibri" w:hAnsi="Tahoma" w:cs="Tahoma"/>
      <w:sz w:val="20"/>
      <w:szCs w:val="20"/>
      <w:lang w:eastAsia="ar-SA"/>
    </w:rPr>
  </w:style>
  <w:style w:type="paragraph" w:styleId="23">
    <w:name w:val="toc 2"/>
    <w:basedOn w:val="a0"/>
    <w:next w:val="a0"/>
    <w:uiPriority w:val="39"/>
    <w:rsid w:val="002619F1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15">
    <w:name w:val="toc 1"/>
    <w:basedOn w:val="10"/>
    <w:next w:val="a0"/>
    <w:uiPriority w:val="39"/>
    <w:rsid w:val="006E635D"/>
    <w:pPr>
      <w:keepNext w:val="0"/>
      <w:spacing w:before="360" w:after="0"/>
      <w:outlineLvl w:val="9"/>
    </w:pPr>
    <w:rPr>
      <w:rFonts w:asciiTheme="majorHAnsi" w:hAnsiTheme="majorHAnsi" w:cs="Times New Roman"/>
      <w:caps/>
      <w:kern w:val="0"/>
      <w:sz w:val="24"/>
      <w:szCs w:val="24"/>
    </w:rPr>
  </w:style>
  <w:style w:type="paragraph" w:styleId="16">
    <w:name w:val="index 1"/>
    <w:basedOn w:val="a0"/>
    <w:next w:val="a0"/>
    <w:uiPriority w:val="99"/>
    <w:rsid w:val="002619F1"/>
    <w:pPr>
      <w:suppressAutoHyphens/>
      <w:spacing w:after="200" w:line="276" w:lineRule="auto"/>
      <w:ind w:left="220" w:hanging="220"/>
    </w:pPr>
    <w:rPr>
      <w:rFonts w:eastAsia="Calibri" w:cs="Calibri"/>
      <w:sz w:val="28"/>
      <w:szCs w:val="22"/>
      <w:lang w:eastAsia="ar-SA"/>
    </w:rPr>
  </w:style>
  <w:style w:type="paragraph" w:customStyle="1" w:styleId="afc">
    <w:name w:val="Название поля"/>
    <w:basedOn w:val="ae"/>
    <w:uiPriority w:val="99"/>
    <w:rsid w:val="002619F1"/>
    <w:pP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i/>
      <w:sz w:val="20"/>
      <w:szCs w:val="20"/>
      <w:lang w:eastAsia="ar-SA"/>
    </w:rPr>
  </w:style>
  <w:style w:type="paragraph" w:customStyle="1" w:styleId="1">
    <w:name w:val="Маркированный список1"/>
    <w:basedOn w:val="a0"/>
    <w:uiPriority w:val="99"/>
    <w:rsid w:val="002619F1"/>
    <w:pPr>
      <w:numPr>
        <w:numId w:val="2"/>
      </w:numPr>
      <w:suppressAutoHyphens/>
      <w:spacing w:before="60"/>
      <w:jc w:val="both"/>
    </w:pPr>
    <w:rPr>
      <w:rFonts w:ascii="Arial" w:eastAsia="Calibri" w:hAnsi="Arial" w:cs="Calibri"/>
      <w:sz w:val="20"/>
      <w:szCs w:val="20"/>
      <w:lang w:val="en-US" w:eastAsia="ar-SA"/>
    </w:rPr>
  </w:style>
  <w:style w:type="paragraph" w:customStyle="1" w:styleId="17">
    <w:name w:val="Список Абзац 1 уровня"/>
    <w:basedOn w:val="ae"/>
    <w:uiPriority w:val="99"/>
    <w:rsid w:val="002619F1"/>
    <w:pPr>
      <w:suppressAutoHyphens/>
      <w:overflowPunct w:val="0"/>
      <w:autoSpaceDE w:val="0"/>
      <w:spacing w:before="60" w:after="0"/>
      <w:ind w:left="357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d">
    <w:name w:val="Примечание"/>
    <w:basedOn w:val="ae"/>
    <w:uiPriority w:val="99"/>
    <w:rsid w:val="002619F1"/>
    <w:pPr>
      <w:keepNext/>
      <w:keepLines/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uppressAutoHyphens/>
      <w:overflowPunct w:val="0"/>
      <w:autoSpaceDE w:val="0"/>
      <w:spacing w:before="160" w:after="0"/>
      <w:jc w:val="both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afe">
    <w:name w:val="Рисунок"/>
    <w:basedOn w:val="ae"/>
    <w:next w:val="ae"/>
    <w:uiPriority w:val="99"/>
    <w:rsid w:val="002619F1"/>
    <w:pPr>
      <w:keepNext/>
      <w:keepLines/>
      <w:widowControl w:val="0"/>
      <w:suppressAutoHyphens/>
      <w:overflowPunct w:val="0"/>
      <w:autoSpaceDE w:val="0"/>
      <w:spacing w:before="160" w:after="0"/>
      <w:jc w:val="center"/>
      <w:textAlignment w:val="baseline"/>
    </w:pPr>
    <w:rPr>
      <w:rFonts w:ascii="Arial" w:hAnsi="Arial" w:cs="Calibri"/>
      <w:sz w:val="20"/>
      <w:szCs w:val="20"/>
      <w:lang w:eastAsia="ar-SA"/>
    </w:rPr>
  </w:style>
  <w:style w:type="paragraph" w:customStyle="1" w:styleId="24">
    <w:name w:val="Заголовок 2 (ДИ)"/>
    <w:basedOn w:val="2"/>
    <w:uiPriority w:val="99"/>
    <w:rsid w:val="002619F1"/>
    <w:pPr>
      <w:keepLines w:val="0"/>
      <w:numPr>
        <w:ilvl w:val="1"/>
      </w:numPr>
      <w:tabs>
        <w:tab w:val="left" w:pos="792"/>
      </w:tabs>
      <w:suppressAutoHyphens/>
      <w:overflowPunct w:val="0"/>
      <w:autoSpaceDE w:val="0"/>
      <w:spacing w:before="240" w:after="60"/>
      <w:ind w:left="792" w:hanging="432"/>
      <w:textAlignment w:val="baseline"/>
      <w:outlineLvl w:val="9"/>
    </w:pPr>
    <w:rPr>
      <w:rFonts w:ascii="Arial" w:hAnsi="Arial"/>
      <w:i/>
      <w:iCs/>
      <w:color w:val="auto"/>
      <w:sz w:val="28"/>
      <w:szCs w:val="20"/>
      <w:lang w:eastAsia="ar-SA"/>
    </w:rPr>
  </w:style>
  <w:style w:type="paragraph" w:customStyle="1" w:styleId="18">
    <w:name w:val="Обычный1"/>
    <w:uiPriority w:val="99"/>
    <w:rsid w:val="002619F1"/>
    <w:pPr>
      <w:widowControl w:val="0"/>
      <w:suppressAutoHyphens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aff">
    <w:name w:val="Title"/>
    <w:basedOn w:val="a0"/>
    <w:next w:val="aff0"/>
    <w:link w:val="aff1"/>
    <w:uiPriority w:val="99"/>
    <w:qFormat/>
    <w:rsid w:val="002619F1"/>
    <w:pPr>
      <w:suppressAutoHyphens/>
      <w:jc w:val="center"/>
    </w:pPr>
    <w:rPr>
      <w:rFonts w:cs="Calibri"/>
      <w:b/>
      <w:szCs w:val="20"/>
      <w:lang w:eastAsia="ar-SA"/>
    </w:rPr>
  </w:style>
  <w:style w:type="character" w:customStyle="1" w:styleId="aff1">
    <w:name w:val="Название Знак"/>
    <w:basedOn w:val="a1"/>
    <w:link w:val="aff"/>
    <w:uiPriority w:val="99"/>
    <w:locked/>
    <w:rsid w:val="002619F1"/>
    <w:rPr>
      <w:rFonts w:ascii="Times New Roman" w:hAnsi="Times New Roman" w:cs="Calibri"/>
      <w:b/>
      <w:sz w:val="20"/>
      <w:szCs w:val="20"/>
      <w:lang w:eastAsia="ar-SA" w:bidi="ar-SA"/>
    </w:rPr>
  </w:style>
  <w:style w:type="paragraph" w:styleId="aff0">
    <w:name w:val="Subtitle"/>
    <w:basedOn w:val="Heading"/>
    <w:next w:val="ae"/>
    <w:link w:val="aff2"/>
    <w:uiPriority w:val="99"/>
    <w:qFormat/>
    <w:rsid w:val="002619F1"/>
    <w:pPr>
      <w:jc w:val="center"/>
    </w:pPr>
    <w:rPr>
      <w:i/>
      <w:iCs/>
    </w:rPr>
  </w:style>
  <w:style w:type="character" w:customStyle="1" w:styleId="aff2">
    <w:name w:val="Подзаголовок Знак"/>
    <w:basedOn w:val="a1"/>
    <w:link w:val="aff0"/>
    <w:uiPriority w:val="99"/>
    <w:locked/>
    <w:rsid w:val="002619F1"/>
    <w:rPr>
      <w:rFonts w:ascii="Arial" w:hAnsi="Arial" w:cs="Arial"/>
      <w:i/>
      <w:iCs/>
      <w:sz w:val="28"/>
      <w:szCs w:val="28"/>
      <w:lang w:eastAsia="ar-SA" w:bidi="ar-SA"/>
    </w:rPr>
  </w:style>
  <w:style w:type="paragraph" w:styleId="31">
    <w:name w:val="toc 3"/>
    <w:basedOn w:val="a0"/>
    <w:next w:val="a0"/>
    <w:uiPriority w:val="99"/>
    <w:rsid w:val="002619F1"/>
    <w:pPr>
      <w:ind w:left="240"/>
    </w:pPr>
    <w:rPr>
      <w:rFonts w:asciiTheme="minorHAnsi" w:hAnsiTheme="minorHAnsi"/>
      <w:sz w:val="20"/>
      <w:szCs w:val="20"/>
    </w:rPr>
  </w:style>
  <w:style w:type="paragraph" w:customStyle="1" w:styleId="210">
    <w:name w:val="Основной текст 21"/>
    <w:basedOn w:val="a0"/>
    <w:uiPriority w:val="99"/>
    <w:rsid w:val="002619F1"/>
    <w:pPr>
      <w:suppressAutoHyphens/>
      <w:spacing w:after="120" w:line="480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19">
    <w:name w:val="Перечень рисунков1"/>
    <w:basedOn w:val="a0"/>
    <w:next w:val="a0"/>
    <w:uiPriority w:val="99"/>
    <w:rsid w:val="002619F1"/>
    <w:pPr>
      <w:suppressAutoHyphens/>
      <w:spacing w:after="200" w:line="276" w:lineRule="auto"/>
    </w:pPr>
    <w:rPr>
      <w:rFonts w:eastAsia="Calibri" w:cs="Calibri"/>
      <w:sz w:val="28"/>
      <w:szCs w:val="22"/>
      <w:lang w:eastAsia="ar-SA"/>
    </w:rPr>
  </w:style>
  <w:style w:type="paragraph" w:customStyle="1" w:styleId="TableContents">
    <w:name w:val="Table Contents"/>
    <w:basedOn w:val="a0"/>
    <w:uiPriority w:val="99"/>
    <w:rsid w:val="002619F1"/>
    <w:pPr>
      <w:suppressLineNumbers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TableHeading">
    <w:name w:val="Table Heading"/>
    <w:basedOn w:val="TableContents"/>
    <w:uiPriority w:val="99"/>
    <w:rsid w:val="002619F1"/>
    <w:pPr>
      <w:jc w:val="center"/>
    </w:pPr>
    <w:rPr>
      <w:b/>
      <w:bCs/>
    </w:rPr>
  </w:style>
  <w:style w:type="paragraph" w:styleId="41">
    <w:name w:val="toc 4"/>
    <w:basedOn w:val="Index"/>
    <w:uiPriority w:val="99"/>
    <w:rsid w:val="002619F1"/>
    <w:pPr>
      <w:suppressLineNumbers w:val="0"/>
      <w:suppressAutoHyphens w:val="0"/>
      <w:spacing w:after="0" w:line="240" w:lineRule="auto"/>
      <w:ind w:left="4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51">
    <w:name w:val="toc 5"/>
    <w:basedOn w:val="Index"/>
    <w:uiPriority w:val="99"/>
    <w:rsid w:val="002619F1"/>
    <w:pPr>
      <w:suppressLineNumbers w:val="0"/>
      <w:suppressAutoHyphens w:val="0"/>
      <w:spacing w:after="0" w:line="240" w:lineRule="auto"/>
      <w:ind w:left="72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61">
    <w:name w:val="toc 6"/>
    <w:basedOn w:val="Index"/>
    <w:uiPriority w:val="99"/>
    <w:rsid w:val="002619F1"/>
    <w:pPr>
      <w:suppressLineNumbers w:val="0"/>
      <w:suppressAutoHyphens w:val="0"/>
      <w:spacing w:after="0" w:line="240" w:lineRule="auto"/>
      <w:ind w:left="96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7">
    <w:name w:val="toc 7"/>
    <w:basedOn w:val="Index"/>
    <w:uiPriority w:val="99"/>
    <w:rsid w:val="002619F1"/>
    <w:pPr>
      <w:suppressLineNumbers w:val="0"/>
      <w:suppressAutoHyphens w:val="0"/>
      <w:spacing w:after="0" w:line="240" w:lineRule="auto"/>
      <w:ind w:left="120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8">
    <w:name w:val="toc 8"/>
    <w:basedOn w:val="Index"/>
    <w:uiPriority w:val="99"/>
    <w:rsid w:val="002619F1"/>
    <w:pPr>
      <w:suppressLineNumbers w:val="0"/>
      <w:suppressAutoHyphens w:val="0"/>
      <w:spacing w:after="0" w:line="240" w:lineRule="auto"/>
      <w:ind w:left="144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styleId="9">
    <w:name w:val="toc 9"/>
    <w:basedOn w:val="Index"/>
    <w:uiPriority w:val="99"/>
    <w:rsid w:val="002619F1"/>
    <w:pPr>
      <w:suppressLineNumbers w:val="0"/>
      <w:suppressAutoHyphens w:val="0"/>
      <w:spacing w:after="0" w:line="240" w:lineRule="auto"/>
      <w:ind w:left="1680"/>
    </w:pPr>
    <w:rPr>
      <w:rFonts w:asciiTheme="minorHAnsi" w:eastAsia="Times New Roman" w:hAnsiTheme="minorHAnsi" w:cs="Times New Roman"/>
      <w:sz w:val="20"/>
      <w:szCs w:val="20"/>
      <w:lang w:eastAsia="ru-RU"/>
    </w:rPr>
  </w:style>
  <w:style w:type="paragraph" w:customStyle="1" w:styleId="Contents10">
    <w:name w:val="Contents 10"/>
    <w:basedOn w:val="Index"/>
    <w:uiPriority w:val="99"/>
    <w:rsid w:val="002619F1"/>
    <w:pPr>
      <w:tabs>
        <w:tab w:val="right" w:leader="dot" w:pos="7425"/>
      </w:tabs>
      <w:ind w:left="2547"/>
    </w:pPr>
  </w:style>
  <w:style w:type="paragraph" w:customStyle="1" w:styleId="Framecontents">
    <w:name w:val="Frame contents"/>
    <w:basedOn w:val="ae"/>
    <w:uiPriority w:val="99"/>
    <w:rsid w:val="002619F1"/>
    <w:pPr>
      <w:suppressAutoHyphens/>
      <w:overflowPunct w:val="0"/>
      <w:autoSpaceDE w:val="0"/>
      <w:spacing w:after="0"/>
      <w:ind w:firstLine="567"/>
      <w:jc w:val="both"/>
      <w:textAlignment w:val="baseline"/>
    </w:pPr>
    <w:rPr>
      <w:rFonts w:ascii="Courier New" w:hAnsi="Courier New" w:cs="Calibri"/>
      <w:sz w:val="22"/>
      <w:szCs w:val="20"/>
      <w:lang w:eastAsia="ar-SA"/>
    </w:rPr>
  </w:style>
  <w:style w:type="character" w:customStyle="1" w:styleId="apple-style-span">
    <w:name w:val="apple-style-span"/>
    <w:basedOn w:val="a1"/>
    <w:uiPriority w:val="99"/>
    <w:rsid w:val="002619F1"/>
    <w:rPr>
      <w:rFonts w:cs="Times New Roman"/>
    </w:rPr>
  </w:style>
  <w:style w:type="character" w:customStyle="1" w:styleId="apple-converted-space">
    <w:name w:val="apple-converted-space"/>
    <w:basedOn w:val="a1"/>
    <w:uiPriority w:val="99"/>
    <w:rsid w:val="002619F1"/>
    <w:rPr>
      <w:rFonts w:cs="Times New Roman"/>
    </w:rPr>
  </w:style>
  <w:style w:type="paragraph" w:styleId="aff3">
    <w:name w:val="Document Map"/>
    <w:basedOn w:val="a0"/>
    <w:link w:val="aff4"/>
    <w:uiPriority w:val="99"/>
    <w:semiHidden/>
    <w:rsid w:val="002619F1"/>
    <w:pPr>
      <w:suppressAutoHyphens/>
      <w:spacing w:after="200" w:line="276" w:lineRule="auto"/>
    </w:pPr>
    <w:rPr>
      <w:rFonts w:ascii="Tahoma" w:eastAsia="Calibri" w:hAnsi="Tahoma" w:cs="Tahoma"/>
      <w:sz w:val="16"/>
      <w:szCs w:val="16"/>
      <w:lang w:eastAsia="ar-SA"/>
    </w:rPr>
  </w:style>
  <w:style w:type="character" w:customStyle="1" w:styleId="aff4">
    <w:name w:val="Схема документа Знак"/>
    <w:basedOn w:val="a1"/>
    <w:link w:val="aff3"/>
    <w:uiPriority w:val="99"/>
    <w:semiHidden/>
    <w:locked/>
    <w:rsid w:val="002619F1"/>
    <w:rPr>
      <w:rFonts w:ascii="Tahoma" w:hAnsi="Tahoma" w:cs="Tahoma"/>
      <w:sz w:val="16"/>
      <w:szCs w:val="16"/>
      <w:lang w:eastAsia="ar-SA" w:bidi="ar-SA"/>
    </w:rPr>
  </w:style>
  <w:style w:type="table" w:styleId="aff5">
    <w:name w:val="Table Grid"/>
    <w:basedOn w:val="a2"/>
    <w:uiPriority w:val="99"/>
    <w:rsid w:val="002619F1"/>
    <w:pPr>
      <w:suppressAutoHyphens/>
    </w:pPr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a">
    <w:name w:val="Стиль1"/>
    <w:basedOn w:val="a0"/>
    <w:uiPriority w:val="99"/>
    <w:rsid w:val="002619F1"/>
    <w:pPr>
      <w:keepNext/>
      <w:widowControl w:val="0"/>
      <w:suppressAutoHyphens/>
      <w:spacing w:line="312" w:lineRule="auto"/>
      <w:jc w:val="both"/>
      <w:outlineLvl w:val="7"/>
    </w:pPr>
    <w:rPr>
      <w:rFonts w:cs="Calibri"/>
      <w:sz w:val="28"/>
      <w:szCs w:val="28"/>
      <w:u w:val="single"/>
    </w:rPr>
  </w:style>
  <w:style w:type="paragraph" w:styleId="aff6">
    <w:name w:val="endnote text"/>
    <w:basedOn w:val="a0"/>
    <w:link w:val="aff7"/>
    <w:uiPriority w:val="99"/>
    <w:semiHidden/>
    <w:rsid w:val="002619F1"/>
    <w:pPr>
      <w:suppressAutoHyphens/>
      <w:spacing w:after="200" w:line="276" w:lineRule="auto"/>
    </w:pPr>
    <w:rPr>
      <w:rFonts w:ascii="Calibri" w:eastAsia="Calibri" w:hAnsi="Calibri" w:cs="Calibri"/>
      <w:sz w:val="20"/>
      <w:szCs w:val="20"/>
      <w:lang w:eastAsia="ar-SA"/>
    </w:rPr>
  </w:style>
  <w:style w:type="character" w:customStyle="1" w:styleId="aff7">
    <w:name w:val="Текст концевой сноски Знак"/>
    <w:basedOn w:val="a1"/>
    <w:link w:val="aff6"/>
    <w:uiPriority w:val="99"/>
    <w:semiHidden/>
    <w:locked/>
    <w:rsid w:val="002619F1"/>
    <w:rPr>
      <w:rFonts w:ascii="Calibri" w:hAnsi="Calibri" w:cs="Calibri"/>
      <w:sz w:val="20"/>
      <w:szCs w:val="20"/>
      <w:lang w:eastAsia="ar-SA" w:bidi="ar-SA"/>
    </w:rPr>
  </w:style>
  <w:style w:type="character" w:styleId="aff8">
    <w:name w:val="page number"/>
    <w:basedOn w:val="a1"/>
    <w:uiPriority w:val="99"/>
    <w:rsid w:val="002619F1"/>
    <w:rPr>
      <w:rFonts w:cs="Times New Roman"/>
    </w:rPr>
  </w:style>
  <w:style w:type="character" w:customStyle="1" w:styleId="32">
    <w:name w:val="Знак Знак3"/>
    <w:basedOn w:val="a1"/>
    <w:uiPriority w:val="99"/>
    <w:rsid w:val="00742983"/>
    <w:rPr>
      <w:rFonts w:cs="Calibri"/>
      <w:sz w:val="24"/>
      <w:szCs w:val="24"/>
      <w:lang w:val="ru-RU" w:eastAsia="ar-SA" w:bidi="ar-SA"/>
    </w:rPr>
  </w:style>
  <w:style w:type="paragraph" w:styleId="aff9">
    <w:name w:val="Body Text Indent"/>
    <w:basedOn w:val="a0"/>
    <w:link w:val="affa"/>
    <w:uiPriority w:val="99"/>
    <w:rsid w:val="00151E47"/>
    <w:pPr>
      <w:spacing w:after="120"/>
      <w:ind w:left="283"/>
    </w:pPr>
  </w:style>
  <w:style w:type="character" w:customStyle="1" w:styleId="affa">
    <w:name w:val="Основной текст с отступом Знак"/>
    <w:basedOn w:val="a1"/>
    <w:link w:val="aff9"/>
    <w:uiPriority w:val="99"/>
    <w:locked/>
    <w:rsid w:val="00151E47"/>
    <w:rPr>
      <w:rFonts w:ascii="Times New Roman" w:hAnsi="Times New Roman" w:cs="Times New Roman"/>
      <w:sz w:val="24"/>
      <w:szCs w:val="24"/>
    </w:rPr>
  </w:style>
  <w:style w:type="paragraph" w:customStyle="1" w:styleId="style16">
    <w:name w:val="style16"/>
    <w:basedOn w:val="a0"/>
    <w:uiPriority w:val="99"/>
    <w:rsid w:val="00151E47"/>
    <w:pPr>
      <w:spacing w:before="100" w:beforeAutospacing="1" w:after="100" w:afterAutospacing="1"/>
    </w:pPr>
    <w:rPr>
      <w:color w:val="000000"/>
      <w:sz w:val="18"/>
      <w:szCs w:val="18"/>
    </w:rPr>
  </w:style>
  <w:style w:type="character" w:styleId="affb">
    <w:name w:val="Emphasis"/>
    <w:basedOn w:val="a1"/>
    <w:uiPriority w:val="99"/>
    <w:qFormat/>
    <w:locked/>
    <w:rsid w:val="00151E47"/>
    <w:rPr>
      <w:rFonts w:cs="Times New Roman"/>
      <w:i/>
    </w:rPr>
  </w:style>
  <w:style w:type="character" w:styleId="affc">
    <w:name w:val="Placeholder Text"/>
    <w:basedOn w:val="a1"/>
    <w:uiPriority w:val="99"/>
    <w:semiHidden/>
    <w:rsid w:val="00237CE6"/>
    <w:rPr>
      <w:rFonts w:cs="Times New Roman"/>
      <w:color w:val="808080"/>
    </w:rPr>
  </w:style>
  <w:style w:type="paragraph" w:styleId="25">
    <w:name w:val="Body Text 2"/>
    <w:basedOn w:val="a0"/>
    <w:link w:val="26"/>
    <w:uiPriority w:val="99"/>
    <w:semiHidden/>
    <w:rsid w:val="00312492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semiHidden/>
    <w:locked/>
    <w:rsid w:val="00312492"/>
    <w:rPr>
      <w:rFonts w:ascii="Times New Roman" w:hAnsi="Times New Roman" w:cs="Times New Roman"/>
      <w:sz w:val="24"/>
      <w:szCs w:val="24"/>
    </w:rPr>
  </w:style>
  <w:style w:type="paragraph" w:styleId="33">
    <w:name w:val="Body Text Indent 3"/>
    <w:basedOn w:val="a0"/>
    <w:link w:val="34"/>
    <w:uiPriority w:val="99"/>
    <w:semiHidden/>
    <w:rsid w:val="00000FF5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locked/>
    <w:rsid w:val="00000FF5"/>
    <w:rPr>
      <w:rFonts w:ascii="Times New Roman" w:hAnsi="Times New Roman" w:cs="Times New Roman"/>
      <w:sz w:val="16"/>
      <w:szCs w:val="16"/>
    </w:rPr>
  </w:style>
  <w:style w:type="character" w:customStyle="1" w:styleId="spelle">
    <w:name w:val="spelle"/>
    <w:basedOn w:val="a1"/>
    <w:uiPriority w:val="99"/>
    <w:rsid w:val="00000FF5"/>
    <w:rPr>
      <w:rFonts w:cs="Times New Roman"/>
    </w:rPr>
  </w:style>
  <w:style w:type="character" w:customStyle="1" w:styleId="grame">
    <w:name w:val="grame"/>
    <w:basedOn w:val="a1"/>
    <w:uiPriority w:val="99"/>
    <w:rsid w:val="00000FF5"/>
    <w:rPr>
      <w:rFonts w:cs="Times New Roman"/>
    </w:rPr>
  </w:style>
  <w:style w:type="paragraph" w:customStyle="1" w:styleId="a00">
    <w:name w:val="a0"/>
    <w:basedOn w:val="a0"/>
    <w:uiPriority w:val="99"/>
    <w:rsid w:val="00000FF5"/>
    <w:pPr>
      <w:spacing w:before="100" w:beforeAutospacing="1" w:after="100" w:afterAutospacing="1"/>
    </w:pPr>
  </w:style>
  <w:style w:type="paragraph" w:customStyle="1" w:styleId="style9">
    <w:name w:val="style9"/>
    <w:basedOn w:val="a0"/>
    <w:uiPriority w:val="99"/>
    <w:rsid w:val="00DD7EF1"/>
    <w:pPr>
      <w:spacing w:before="100" w:beforeAutospacing="1" w:after="100" w:afterAutospacing="1"/>
    </w:pPr>
  </w:style>
  <w:style w:type="character" w:customStyle="1" w:styleId="ac">
    <w:name w:val="Без интервала Знак"/>
    <w:link w:val="ab"/>
    <w:uiPriority w:val="99"/>
    <w:locked/>
    <w:rsid w:val="000422A6"/>
    <w:rPr>
      <w:sz w:val="22"/>
      <w:lang w:eastAsia="en-US"/>
    </w:rPr>
  </w:style>
  <w:style w:type="paragraph" w:customStyle="1" w:styleId="affd">
    <w:name w:val="Заголовок Раздела Курсовая"/>
    <w:basedOn w:val="a0"/>
    <w:link w:val="affe"/>
    <w:uiPriority w:val="99"/>
    <w:rsid w:val="000422A6"/>
    <w:pPr>
      <w:spacing w:after="200" w:line="720" w:lineRule="auto"/>
      <w:ind w:left="737"/>
      <w:outlineLvl w:val="0"/>
    </w:pPr>
    <w:rPr>
      <w:rFonts w:eastAsia="Calibri"/>
      <w:sz w:val="28"/>
      <w:szCs w:val="20"/>
      <w:lang w:val="en-US" w:eastAsia="en-US"/>
    </w:rPr>
  </w:style>
  <w:style w:type="character" w:customStyle="1" w:styleId="affe">
    <w:name w:val="Заголовок Раздела Курсовая Знак"/>
    <w:link w:val="affd"/>
    <w:uiPriority w:val="99"/>
    <w:locked/>
    <w:rsid w:val="000422A6"/>
    <w:rPr>
      <w:rFonts w:ascii="Times New Roman" w:hAnsi="Times New Roman"/>
      <w:sz w:val="28"/>
      <w:lang w:val="en-US" w:eastAsia="en-US"/>
    </w:rPr>
  </w:style>
  <w:style w:type="paragraph" w:styleId="afff">
    <w:name w:val="caption"/>
    <w:basedOn w:val="a0"/>
    <w:next w:val="a0"/>
    <w:unhideWhenUsed/>
    <w:qFormat/>
    <w:rsid w:val="00B919D0"/>
    <w:pPr>
      <w:spacing w:after="200"/>
    </w:pPr>
    <w:rPr>
      <w:b/>
      <w:bCs/>
      <w:color w:val="4F81BD" w:themeColor="accent1"/>
      <w:sz w:val="18"/>
      <w:szCs w:val="18"/>
    </w:rPr>
  </w:style>
  <w:style w:type="paragraph" w:styleId="afff0">
    <w:name w:val="footnote text"/>
    <w:basedOn w:val="a0"/>
    <w:link w:val="afff1"/>
    <w:uiPriority w:val="99"/>
    <w:semiHidden/>
    <w:unhideWhenUsed/>
    <w:locked/>
    <w:rsid w:val="006E635D"/>
    <w:rPr>
      <w:sz w:val="20"/>
      <w:szCs w:val="20"/>
    </w:rPr>
  </w:style>
  <w:style w:type="character" w:customStyle="1" w:styleId="afff1">
    <w:name w:val="Текст сноски Знак"/>
    <w:basedOn w:val="a1"/>
    <w:link w:val="afff0"/>
    <w:uiPriority w:val="99"/>
    <w:semiHidden/>
    <w:rsid w:val="006E635D"/>
    <w:rPr>
      <w:rFonts w:ascii="Times New Roman" w:eastAsia="Times New Roman" w:hAnsi="Times New Roman"/>
      <w:sz w:val="20"/>
      <w:szCs w:val="20"/>
    </w:rPr>
  </w:style>
  <w:style w:type="character" w:styleId="afff2">
    <w:name w:val="footnote reference"/>
    <w:basedOn w:val="a1"/>
    <w:uiPriority w:val="99"/>
    <w:semiHidden/>
    <w:unhideWhenUsed/>
    <w:locked/>
    <w:rsid w:val="006E635D"/>
    <w:rPr>
      <w:vertAlign w:val="superscript"/>
    </w:rPr>
  </w:style>
  <w:style w:type="paragraph" w:styleId="afff3">
    <w:name w:val="TOC Heading"/>
    <w:basedOn w:val="10"/>
    <w:next w:val="a0"/>
    <w:uiPriority w:val="39"/>
    <w:semiHidden/>
    <w:unhideWhenUsed/>
    <w:qFormat/>
    <w:rsid w:val="006E635D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327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27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infourok.ru/obzor-case-sredstva-dlya-modelirovaniya-programmnogo-obespecheniya-staruml2-5055717.html?ysclid=lv23g9297h741548273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developer.mozilla.org/ru/docs/Learn/Getting_started_with_the_web/JavaScript_basics" TargetMode="External"/><Relationship Id="rId47" Type="http://schemas.openxmlformats.org/officeDocument/2006/relationships/header" Target="header2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otus.ru/journal/nachalo-raboty-s-visual-code-osobennosti-i-opisanie/" TargetMode="External"/><Relationship Id="rId40" Type="http://schemas.openxmlformats.org/officeDocument/2006/relationships/hyperlink" Target="https://habr.com/ru/articles/342448/" TargetMode="External"/><Relationship Id="rId45" Type="http://schemas.openxmlformats.org/officeDocument/2006/relationships/hyperlink" Target="https://www.smashingmagazine.com/2008/01/10-principles-of-effective-web-desig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tudopedia.ru/6_101375_analiz-predmetnoy-oblasti.html?ysclid=lv237bnmga50546255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getbootstrap.com/docs/5.1/getting-started/introductio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ww.w3schools.com/howto/howto_css_modals.asp" TargetMode="External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spravochnick.ru/informatika/ramus_educational_opisanie_i_sfery_primeneniya/?ysclid=lv23edqp98725550527" TargetMode="External"/><Relationship Id="rId46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hyperlink" Target="https://habr.com/ru/articles/572234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819F9-7062-4F0C-9F31-8988403F4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27</Pages>
  <Words>3241</Words>
  <Characters>24928</Characters>
  <Application>Microsoft Office Word</Application>
  <DocSecurity>0</DocSecurity>
  <Lines>207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BEST_XP</Company>
  <LinksUpToDate>false</LinksUpToDate>
  <CharactersWithSpaces>28113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Студенты</dc:creator>
  <cp:lastModifiedBy>Student</cp:lastModifiedBy>
  <cp:revision>57</cp:revision>
  <cp:lastPrinted>2024-04-25T03:22:00Z</cp:lastPrinted>
  <dcterms:created xsi:type="dcterms:W3CDTF">2024-03-12T02:34:00Z</dcterms:created>
  <dcterms:modified xsi:type="dcterms:W3CDTF">2024-04-25T03:26:00Z</dcterms:modified>
</cp:coreProperties>
</file>